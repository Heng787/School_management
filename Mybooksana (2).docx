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92264E" w14:textId="77777777" w:rsidR="00B70F35" w:rsidRPr="009F57DC" w:rsidRDefault="00B70F35" w:rsidP="002579B4">
      <w:pPr>
        <w:jc w:val="center"/>
        <w:rPr>
          <w:rFonts w:ascii="Khmer OS Muol Light" w:hAnsi="Khmer OS Muol Light" w:cs="Khmer OS Muol Light"/>
          <w:sz w:val="40"/>
          <w:szCs w:val="40"/>
          <w:rtl/>
          <w:cs/>
        </w:rPr>
      </w:pPr>
      <w:r w:rsidRPr="009F57DC">
        <w:rPr>
          <w:rFonts w:ascii="Khmer OS Muol Light" w:hAnsi="Khmer OS Muol Light" w:cs="Khmer OS Muol Light"/>
          <w:sz w:val="40"/>
          <w:szCs w:val="40"/>
          <w:cs/>
          <w:lang w:bidi="km-KH"/>
        </w:rPr>
        <w:t>ព្រះរាជាណាចក្រកម្ពុជា</w:t>
      </w:r>
    </w:p>
    <w:p w14:paraId="3C922650" w14:textId="22256F77" w:rsidR="00B70F35" w:rsidRPr="0043524E" w:rsidRDefault="00B70F35" w:rsidP="0043524E">
      <w:pPr>
        <w:jc w:val="center"/>
        <w:rPr>
          <w:rFonts w:ascii="Khmer OS Muol Light" w:hAnsi="Khmer OS Muol Light" w:cs="Khmer OS Muol Light"/>
          <w:sz w:val="40"/>
          <w:szCs w:val="40"/>
        </w:rPr>
      </w:pPr>
      <w:r w:rsidRPr="009F57DC">
        <w:rPr>
          <w:rFonts w:ascii="Khmer OS Muol Light" w:hAnsi="Khmer OS Muol Light" w:cs="Khmer OS Muol Light"/>
          <w:sz w:val="40"/>
          <w:szCs w:val="40"/>
          <w:cs/>
          <w:lang w:bidi="km-KH"/>
        </w:rPr>
        <w:t>ជាតិ សាសនា ព្រះមហាក្សត្រ</w:t>
      </w:r>
    </w:p>
    <w:p w14:paraId="3C922651" w14:textId="77777777" w:rsidR="00F46116" w:rsidRDefault="00F46116" w:rsidP="002579B4">
      <w:pPr>
        <w:jc w:val="center"/>
        <w:rPr>
          <w:rFonts w:ascii="Tacteing" w:hAnsi="Tacteing"/>
          <w:sz w:val="40"/>
          <w:szCs w:val="32"/>
        </w:rPr>
      </w:pPr>
    </w:p>
    <w:p w14:paraId="3C922652" w14:textId="77777777" w:rsidR="00B70F35" w:rsidRPr="008B5FDE" w:rsidRDefault="00B70F35" w:rsidP="002579B4">
      <w:pPr>
        <w:jc w:val="center"/>
        <w:rPr>
          <w:rFonts w:ascii="Khmer OS Muol Light" w:hAnsi="Khmer OS Muol Light" w:cs="Khmer OS Muol Light"/>
          <w:sz w:val="36"/>
          <w:szCs w:val="36"/>
          <w:rtl/>
          <w:cs/>
        </w:rPr>
      </w:pPr>
      <w:r w:rsidRPr="008B5FDE">
        <w:rPr>
          <w:rFonts w:ascii="Khmer OS Muol Light" w:hAnsi="Khmer OS Muol Light" w:cs="Khmer OS Muol Light"/>
          <w:sz w:val="36"/>
          <w:szCs w:val="36"/>
          <w:cs/>
          <w:lang w:bidi="km-KH"/>
        </w:rPr>
        <w:t>សាកលវិទ្យាល័យ បៀលប្រាយ</w:t>
      </w:r>
    </w:p>
    <w:p w14:paraId="3C922653" w14:textId="77777777" w:rsidR="00B70F35" w:rsidRDefault="00B57347" w:rsidP="002579B4">
      <w:pPr>
        <w:jc w:val="center"/>
        <w:rPr>
          <w:rFonts w:cs="Khmer OS System"/>
          <w:sz w:val="44"/>
          <w:szCs w:val="52"/>
        </w:rPr>
      </w:pPr>
      <w:r>
        <w:rPr>
          <w:noProof/>
          <w:lang w:eastAsia="en-US" w:bidi="km-KH"/>
        </w:rPr>
        <w:drawing>
          <wp:inline distT="0" distB="0" distL="0" distR="0" wp14:anchorId="3C92291F" wp14:editId="3C922920">
            <wp:extent cx="1630952" cy="2285365"/>
            <wp:effectExtent l="0" t="0" r="7620" b="635"/>
            <wp:docPr id="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482" cy="228750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2654" w14:textId="77777777" w:rsidR="00C7125D" w:rsidRPr="008B5FDE" w:rsidRDefault="00C7125D" w:rsidP="002579B4">
      <w:pPr>
        <w:pStyle w:val="NormalWeb"/>
        <w:spacing w:before="0" w:beforeAutospacing="0" w:after="0" w:afterAutospacing="0"/>
        <w:jc w:val="center"/>
        <w:rPr>
          <w:sz w:val="2"/>
          <w:szCs w:val="2"/>
        </w:rPr>
      </w:pPr>
      <w:r w:rsidRPr="008B5FDE">
        <w:rPr>
          <w:rFonts w:ascii="Khmer OS Muol Light" w:hAnsi="Khmer OS Muol Light" w:cs="Khmer OS Muol Light"/>
          <w:color w:val="008080"/>
          <w:sz w:val="50"/>
          <w:szCs w:val="50"/>
          <w:cs/>
          <w14:textOutline w14:w="9359" w14:cap="flat" w14:cmpd="sng" w14:algn="ctr">
            <w14:solidFill>
              <w14:srgbClr w14:val="333399"/>
            </w14:solidFill>
            <w14:prstDash w14:val="solid"/>
            <w14:miter w14:lim="100000"/>
          </w14:textOutline>
        </w:rPr>
        <w:t>ការណែនាំក្នុ</w:t>
      </w:r>
      <w:r w:rsidR="00DD1352">
        <w:rPr>
          <w:rFonts w:ascii="Khmer OS Muol Light" w:hAnsi="Khmer OS Muol Light" w:cs="Khmer OS Muol Light"/>
          <w:color w:val="008080"/>
          <w:sz w:val="50"/>
          <w:szCs w:val="50"/>
          <w:cs/>
          <w14:textOutline w14:w="9359" w14:cap="flat" w14:cmpd="sng" w14:algn="ctr">
            <w14:solidFill>
              <w14:srgbClr w14:val="333399"/>
            </w14:solidFill>
            <w14:prstDash w14:val="solid"/>
            <w14:miter w14:lim="100000"/>
          </w14:textOutline>
        </w:rPr>
        <w:t>ងការសរសេរសារណា បញ្ចប់</w:t>
      </w:r>
      <w:r w:rsidR="00E461FA">
        <w:rPr>
          <w:rFonts w:ascii="Khmer OS Muol Light" w:hAnsi="Khmer OS Muol Light" w:cs="Khmer OS Muol Light" w:hint="cs"/>
          <w:color w:val="008080"/>
          <w:sz w:val="50"/>
          <w:szCs w:val="50"/>
          <w:cs/>
          <w14:textOutline w14:w="9359" w14:cap="flat" w14:cmpd="sng" w14:algn="ctr">
            <w14:solidFill>
              <w14:srgbClr w14:val="333399"/>
            </w14:solidFill>
            <w14:prstDash w14:val="solid"/>
            <w14:miter w14:lim="100000"/>
          </w14:textOutline>
        </w:rPr>
        <w:t>ការសិក្សាថ្នាក់</w:t>
      </w:r>
      <w:r w:rsidRPr="008B5FDE">
        <w:rPr>
          <w:rFonts w:ascii="Khmer OS Muol Light" w:hAnsi="Khmer OS Muol Light" w:cs="Khmer OS Muol Light"/>
          <w:color w:val="008080"/>
          <w:sz w:val="50"/>
          <w:szCs w:val="50"/>
          <w:cs/>
          <w14:textOutline w14:w="9359" w14:cap="flat" w14:cmpd="sng" w14:algn="ctr">
            <w14:solidFill>
              <w14:srgbClr w14:val="333399"/>
            </w14:solidFill>
            <w14:prstDash w14:val="solid"/>
            <w14:miter w14:lim="100000"/>
          </w14:textOutline>
        </w:rPr>
        <w:t>បរិញ្ញាបត្រ</w:t>
      </w:r>
    </w:p>
    <w:p w14:paraId="3C922655" w14:textId="77777777" w:rsidR="003A1C8B" w:rsidRDefault="003A1C8B" w:rsidP="003A1C8B">
      <w:pPr>
        <w:pStyle w:val="NormalWeb"/>
        <w:spacing w:before="0" w:beforeAutospacing="0" w:after="0" w:afterAutospacing="0"/>
        <w:ind w:firstLine="720"/>
        <w:rPr>
          <w:rFonts w:ascii="Khmer OS Muol Light" w:hAnsi="Khmer OS Muol Light" w:cs="Khmer OS Muol Light"/>
          <w:sz w:val="36"/>
          <w:szCs w:val="36"/>
        </w:rPr>
      </w:pPr>
    </w:p>
    <w:p w14:paraId="3C922656" w14:textId="77777777" w:rsidR="00011CAD" w:rsidRDefault="00011CAD" w:rsidP="003A1C8B">
      <w:pPr>
        <w:pStyle w:val="NormalWeb"/>
        <w:spacing w:before="0" w:beforeAutospacing="0" w:after="0" w:afterAutospacing="0"/>
        <w:ind w:firstLine="720"/>
        <w:rPr>
          <w:rFonts w:ascii="Khmer OS Muol Light" w:hAnsi="Khmer OS Muol Light" w:cs="Khmer OS Muol Light"/>
          <w:sz w:val="36"/>
          <w:szCs w:val="36"/>
        </w:rPr>
      </w:pPr>
    </w:p>
    <w:p w14:paraId="3C922657" w14:textId="77777777" w:rsidR="00C7125D" w:rsidRPr="00295A10" w:rsidRDefault="00295A10" w:rsidP="00AA1A07">
      <w:pPr>
        <w:pStyle w:val="NormalWeb"/>
        <w:spacing w:before="240" w:beforeAutospacing="0" w:after="0" w:afterAutospacing="0"/>
        <w:jc w:val="center"/>
        <w:rPr>
          <w:rFonts w:ascii="Khmer OS Muol Light" w:hAnsi="Khmer OS Muol Light" w:cs="Khmer OS Muol Light"/>
          <w:sz w:val="36"/>
          <w:szCs w:val="36"/>
        </w:rPr>
      </w:pPr>
      <w:r w:rsidRPr="00295A10">
        <w:rPr>
          <w:rFonts w:ascii="Khmer OS Muol Light" w:hAnsi="Khmer OS Muol Light" w:cs="Khmer OS Muol Light"/>
          <w:sz w:val="36"/>
          <w:szCs w:val="36"/>
          <w:cs/>
        </w:rPr>
        <w:t>ទម្រង់នេះ</w:t>
      </w:r>
      <w:r w:rsidRPr="00295A10">
        <w:rPr>
          <w:rFonts w:ascii="Khmer OS Muol Light" w:hAnsi="Khmer OS Muol Light" w:cs="Khmer OS Muol Light"/>
          <w:sz w:val="36"/>
          <w:szCs w:val="36"/>
        </w:rPr>
        <w:t xml:space="preserve"> </w:t>
      </w:r>
      <w:r w:rsidRPr="00295A10">
        <w:rPr>
          <w:rFonts w:ascii="Khmer OS Muol Light" w:hAnsi="Khmer OS Muol Light" w:cs="Khmer OS Muol Light"/>
          <w:sz w:val="36"/>
          <w:szCs w:val="36"/>
          <w:cs/>
        </w:rPr>
        <w:t>សម្រាប់មហាវិទ្យាល័យ</w:t>
      </w:r>
    </w:p>
    <w:p w14:paraId="3C922658" w14:textId="77777777" w:rsidR="00B20DE0" w:rsidRPr="00AA1A07" w:rsidRDefault="00B20DE0" w:rsidP="00AA1A07">
      <w:pPr>
        <w:pStyle w:val="NormalWeb"/>
        <w:spacing w:before="0" w:beforeAutospacing="0" w:after="0" w:afterAutospacing="0"/>
        <w:jc w:val="center"/>
        <w:rPr>
          <w:rFonts w:ascii="Khmer OS Muol Light" w:hAnsi="Khmer OS Muol Light" w:cs="Khmer OS Muol Light"/>
          <w:sz w:val="36"/>
          <w:szCs w:val="36"/>
        </w:rPr>
      </w:pPr>
      <w:r w:rsidRPr="00AA1A07">
        <w:rPr>
          <w:rFonts w:ascii="Khmer OS Muol Light" w:hAnsi="Khmer OS Muol Light" w:cs="Khmer OS Muol Light" w:hint="cs"/>
          <w:sz w:val="36"/>
          <w:szCs w:val="36"/>
          <w:cs/>
        </w:rPr>
        <w:t>វិទ្យាសាស្រ្តនិងបច្ចេកវិទ្យា</w:t>
      </w:r>
    </w:p>
    <w:p w14:paraId="3C922659" w14:textId="77777777" w:rsidR="00293593" w:rsidRDefault="00293593" w:rsidP="009078EA">
      <w:pPr>
        <w:jc w:val="center"/>
        <w:rPr>
          <w:rFonts w:ascii="Khmer OS" w:hAnsi="Khmer OS" w:cs="Khmer OS"/>
          <w:sz w:val="32"/>
          <w:szCs w:val="32"/>
          <w:lang w:bidi="km-KH"/>
        </w:rPr>
      </w:pPr>
    </w:p>
    <w:p w14:paraId="3C92265A" w14:textId="77777777" w:rsidR="00293593" w:rsidRDefault="00293593" w:rsidP="009078EA">
      <w:pPr>
        <w:jc w:val="center"/>
        <w:rPr>
          <w:rFonts w:ascii="Khmer OS" w:hAnsi="Khmer OS" w:cs="Khmer OS"/>
          <w:sz w:val="32"/>
          <w:szCs w:val="32"/>
          <w:lang w:bidi="km-KH"/>
        </w:rPr>
      </w:pPr>
    </w:p>
    <w:p w14:paraId="3C92265B" w14:textId="77777777" w:rsidR="00293593" w:rsidRDefault="00293593" w:rsidP="009078EA">
      <w:pPr>
        <w:jc w:val="center"/>
        <w:rPr>
          <w:rFonts w:ascii="Khmer OS" w:hAnsi="Khmer OS" w:cs="Khmer OS"/>
          <w:sz w:val="32"/>
          <w:szCs w:val="32"/>
          <w:lang w:bidi="km-KH"/>
        </w:rPr>
      </w:pPr>
    </w:p>
    <w:p w14:paraId="3C92265D" w14:textId="7C2F22CE" w:rsidR="00295A10" w:rsidRPr="00685BFF" w:rsidRDefault="005C61F1" w:rsidP="00685BFF">
      <w:pPr>
        <w:spacing w:before="240"/>
        <w:jc w:val="center"/>
        <w:rPr>
          <w:rFonts w:ascii="Khmer OS Muol Light" w:hAnsi="Khmer OS Muol Light" w:cs="Khmer OS Muol Light"/>
          <w:sz w:val="32"/>
          <w:szCs w:val="32"/>
          <w:lang w:bidi="km-KH"/>
        </w:rPr>
        <w:sectPr w:rsidR="00295A10" w:rsidRPr="00685BFF" w:rsidSect="008373BA">
          <w:footerReference w:type="default" r:id="rId9"/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  <w:r w:rsidRPr="005C61F1">
        <w:rPr>
          <w:rFonts w:ascii="Khmer OS Muol Light" w:hAnsi="Khmer OS Muol Light" w:cs="Khmer OS Muol Light" w:hint="cs"/>
          <w:sz w:val="32"/>
          <w:szCs w:val="32"/>
          <w:cs/>
          <w:lang w:bidi="km-KH"/>
        </w:rPr>
        <w:t>បាត់ដំបង</w:t>
      </w:r>
      <w:r w:rsidR="00577476">
        <w:rPr>
          <w:rFonts w:ascii="Khmer OS Muol Light" w:hAnsi="Khmer OS Muol Light" w:cs="Khmer OS Muol Light" w:hint="cs"/>
          <w:sz w:val="32"/>
          <w:szCs w:val="32"/>
          <w:cs/>
          <w:lang w:bidi="km-KH"/>
        </w:rPr>
        <w:t xml:space="preserve"> ២០</w:t>
      </w:r>
      <w:r w:rsidR="000F7CD0">
        <w:rPr>
          <w:rFonts w:ascii="Khmer OS Muol Light" w:hAnsi="Khmer OS Muol Light" w:cs="Khmer OS Muol Light" w:hint="cs"/>
          <w:sz w:val="32"/>
          <w:szCs w:val="32"/>
          <w:cs/>
          <w:lang w:bidi="km-KH"/>
        </w:rPr>
        <w:t>២</w:t>
      </w:r>
      <w:r w:rsidR="00685BFF">
        <w:rPr>
          <w:rFonts w:ascii="Khmer OS Muol Light" w:hAnsi="Khmer OS Muol Light" w:cs="Khmer OS Muol Light" w:hint="cs"/>
          <w:sz w:val="32"/>
          <w:szCs w:val="32"/>
          <w:cs/>
          <w:lang w:bidi="km-KH"/>
        </w:rPr>
        <w:t>៥</w:t>
      </w:r>
    </w:p>
    <w:p w14:paraId="3C92265E" w14:textId="77777777" w:rsidR="00B70F35" w:rsidRPr="00C53693" w:rsidRDefault="002E1D2B" w:rsidP="002579B4">
      <w:pPr>
        <w:spacing w:after="120"/>
        <w:jc w:val="center"/>
        <w:rPr>
          <w:rFonts w:ascii="Khmer OS Muol Light" w:hAnsi="Khmer OS Muol Light" w:cs="Khmer OS Muol Light"/>
          <w:sz w:val="28"/>
          <w:szCs w:val="28"/>
          <w:lang w:val="ca-ES"/>
        </w:rPr>
      </w:pPr>
      <w:r w:rsidRPr="00C53693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lastRenderedPageBreak/>
        <w:t>អារម្ភកថា</w:t>
      </w:r>
    </w:p>
    <w:p w14:paraId="3C92265F" w14:textId="77777777" w:rsidR="00E4751E" w:rsidRDefault="00B70F35" w:rsidP="002579B4">
      <w:pPr>
        <w:ind w:firstLine="720"/>
        <w:jc w:val="both"/>
        <w:rPr>
          <w:rFonts w:ascii="Khmer OS Battambang" w:hAnsi="Khmer OS Battambang" w:cs="Khmer OS Battambang"/>
          <w:lang w:val="ca-ES"/>
        </w:rPr>
      </w:pPr>
      <w:r w:rsidRPr="006459A2">
        <w:rPr>
          <w:rFonts w:ascii="Khmer OS Battambang" w:hAnsi="Khmer OS Battambang" w:cs="Khmer OS Battambang"/>
          <w:cs/>
          <w:lang w:bidi="km-KH"/>
        </w:rPr>
        <w:t>ដើម្បីរៀបចំនូវដំណើរការ</w:t>
      </w:r>
      <w:r w:rsidR="002D6162" w:rsidRPr="006459A2">
        <w:rPr>
          <w:rFonts w:ascii="Khmer OS Battambang" w:hAnsi="Khmer OS Battambang" w:cs="Khmer OS Battambang"/>
          <w:cs/>
          <w:lang w:bidi="km-KH"/>
        </w:rPr>
        <w:t>នៃការសរសេរសារណា</w:t>
      </w:r>
      <w:r w:rsidR="004F7424">
        <w:rPr>
          <w:rFonts w:ascii="Khmer OS Battambang" w:hAnsi="Khmer OS Battambang" w:cs="Khmer OS Battambang"/>
          <w:cs/>
          <w:lang w:bidi="km-KH"/>
        </w:rPr>
        <w:t>ឱ្យ</w:t>
      </w:r>
      <w:r w:rsidR="002D6162" w:rsidRPr="006459A2">
        <w:rPr>
          <w:rFonts w:ascii="Khmer OS Battambang" w:hAnsi="Khmer OS Battambang" w:cs="Khmer OS Battambang"/>
          <w:cs/>
          <w:lang w:bidi="km-KH"/>
        </w:rPr>
        <w:t>បានត្រឹមត្រូវ</w:t>
      </w:r>
      <w:r w:rsidRPr="006459A2">
        <w:rPr>
          <w:rFonts w:ascii="Khmer OS Battambang" w:hAnsi="Khmer OS Battambang" w:cs="Khmer OS Battambang"/>
          <w:cs/>
          <w:lang w:bidi="km-KH"/>
        </w:rPr>
        <w:t>ដោយមាន</w:t>
      </w:r>
      <w:r w:rsidR="00DE7785">
        <w:rPr>
          <w:rFonts w:ascii="Khmer OS Battambang" w:hAnsi="Khmer OS Battambang" w:cs="Khmer OS Battambang"/>
          <w:cs/>
          <w:lang w:bidi="km-KH"/>
        </w:rPr>
        <w:t>គំរូ</w:t>
      </w:r>
      <w:r w:rsidR="002D6162" w:rsidRPr="006459A2">
        <w:rPr>
          <w:rFonts w:ascii="Khmer OS Battambang" w:hAnsi="Khmer OS Battambang" w:cs="Khmer OS Battambang"/>
          <w:cs/>
          <w:lang w:bidi="km-KH"/>
        </w:rPr>
        <w:t xml:space="preserve"> </w:t>
      </w:r>
      <w:r w:rsidRPr="006B71BE">
        <w:rPr>
          <w:rFonts w:ascii="Khmer OS Battambang" w:hAnsi="Khmer OS Battambang" w:cs="Khmer OS Battambang"/>
          <w:spacing w:val="-4"/>
          <w:cs/>
          <w:lang w:bidi="km-KH"/>
        </w:rPr>
        <w:t>និង</w:t>
      </w:r>
      <w:r w:rsidRPr="00DE7785">
        <w:rPr>
          <w:rFonts w:ascii="Khmer OS Battambang" w:hAnsi="Khmer OS Battambang" w:cs="Khmer OS Battambang"/>
          <w:cs/>
          <w:lang w:bidi="km-KH"/>
        </w:rPr>
        <w:t>បែបផែនឯកភាពសម្រាប់គ្រឹ</w:t>
      </w:r>
      <w:r w:rsidR="00E25F5B" w:rsidRPr="00DE7785">
        <w:rPr>
          <w:rFonts w:ascii="Khmer OS Battambang" w:hAnsi="Khmer OS Battambang" w:cs="Khmer OS Battambang"/>
          <w:cs/>
          <w:lang w:bidi="km-KH"/>
        </w:rPr>
        <w:t>ះស្ថានឧត្តមសិក្សា សាកលវិទ្យាល័យ</w:t>
      </w:r>
      <w:r w:rsidRPr="00DE7785">
        <w:rPr>
          <w:rFonts w:ascii="Khmer OS Battambang" w:hAnsi="Khmer OS Battambang" w:cs="Khmer OS Battambang"/>
          <w:cs/>
          <w:lang w:bidi="km-KH"/>
        </w:rPr>
        <w:t>បៀលប្រាយ បានខិត</w:t>
      </w:r>
      <w:r w:rsidR="00E25F5B" w:rsidRPr="00DE7785">
        <w:rPr>
          <w:rFonts w:ascii="Khmer OS Battambang" w:hAnsi="Khmer OS Battambang" w:cs="Khmer OS Battambang"/>
        </w:rPr>
        <w:t>​</w:t>
      </w:r>
      <w:r w:rsidRPr="00DE7785">
        <w:rPr>
          <w:rFonts w:ascii="Khmer OS Battambang" w:hAnsi="Khmer OS Battambang" w:cs="Khmer OS Battambang"/>
          <w:cs/>
          <w:lang w:bidi="km-KH"/>
        </w:rPr>
        <w:t>ខំ</w:t>
      </w:r>
      <w:r w:rsidR="006B71BE" w:rsidRPr="00DE7785">
        <w:rPr>
          <w:rFonts w:ascii="Khmer OS Battambang" w:hAnsi="Khmer OS Battambang" w:cs="Khmer OS Battambang" w:hint="cs"/>
          <w:cs/>
          <w:lang w:bidi="km-KH"/>
        </w:rPr>
        <w:t xml:space="preserve"> </w:t>
      </w:r>
      <w:r w:rsidRPr="006459A2">
        <w:rPr>
          <w:rFonts w:ascii="Khmer OS Battambang" w:hAnsi="Khmer OS Battambang" w:cs="Khmer OS Battambang"/>
          <w:cs/>
          <w:lang w:bidi="km-KH"/>
        </w:rPr>
        <w:t>ប្រឹងប្រែង</w:t>
      </w:r>
      <w:r w:rsidR="007327A2" w:rsidRPr="006459A2">
        <w:rPr>
          <w:rFonts w:ascii="Khmer OS Battambang" w:hAnsi="Khmer OS Battambang" w:cs="Khmer OS Battambang"/>
          <w:lang w:bidi="km-KH"/>
        </w:rPr>
        <w:t xml:space="preserve"> </w:t>
      </w:r>
      <w:r w:rsidRPr="006459A2">
        <w:rPr>
          <w:rFonts w:ascii="Khmer OS Battambang" w:hAnsi="Khmer OS Battambang" w:cs="Khmer OS Battambang"/>
          <w:cs/>
          <w:lang w:bidi="km-KH"/>
        </w:rPr>
        <w:t>រៀបចំនូវសមាសធាតុ</w:t>
      </w:r>
      <w:r w:rsidR="004B3FAB" w:rsidRPr="006459A2">
        <w:rPr>
          <w:rFonts w:ascii="Khmer OS Battambang" w:hAnsi="Khmer OS Battambang" w:cs="Khmer OS Battambang"/>
          <w:cs/>
          <w:lang w:bidi="km-KH"/>
        </w:rPr>
        <w:t>សំខាន់ៗ</w:t>
      </w:r>
      <w:r w:rsidRPr="006459A2">
        <w:rPr>
          <w:rFonts w:ascii="Khmer OS Battambang" w:hAnsi="Khmer OS Battambang" w:cs="Khmer OS Battambang"/>
          <w:cs/>
          <w:lang w:bidi="km-KH"/>
        </w:rPr>
        <w:t>ដែលជារបៀប និងជាវិធីសាស្ត្រស្រាវជ្រាវក្នុងការ</w:t>
      </w:r>
      <w:r w:rsidR="006B71BE">
        <w:rPr>
          <w:rFonts w:ascii="Khmer OS Battambang" w:hAnsi="Khmer OS Battambang" w:cs="Khmer OS Battambang" w:hint="cs"/>
          <w:cs/>
          <w:lang w:bidi="km-KH"/>
        </w:rPr>
        <w:t xml:space="preserve"> </w:t>
      </w:r>
      <w:r w:rsidRPr="006459A2">
        <w:rPr>
          <w:rFonts w:ascii="Khmer OS Battambang" w:hAnsi="Khmer OS Battambang" w:cs="Khmer OS Battambang"/>
          <w:cs/>
          <w:lang w:bidi="km-KH"/>
        </w:rPr>
        <w:t>សរសេរសារណា</w:t>
      </w:r>
      <w:r w:rsidR="004F7424">
        <w:rPr>
          <w:rFonts w:ascii="Khmer OS Battambang" w:hAnsi="Khmer OS Battambang" w:cs="Khmer OS Battambang"/>
          <w:cs/>
          <w:lang w:bidi="km-KH"/>
        </w:rPr>
        <w:t>ឱ្យ</w:t>
      </w:r>
      <w:r w:rsidRPr="006459A2">
        <w:rPr>
          <w:rFonts w:ascii="Khmer OS Battambang" w:hAnsi="Khmer OS Battambang" w:cs="Khmer OS Battambang"/>
          <w:cs/>
          <w:lang w:bidi="km-KH"/>
        </w:rPr>
        <w:t>បានត្រឹមត្រូវ</w:t>
      </w:r>
      <w:r w:rsidR="00327AF3" w:rsidRPr="006459A2">
        <w:rPr>
          <w:rFonts w:ascii="Khmer OS Battambang" w:hAnsi="Khmer OS Battambang" w:cs="Khmer OS Battambang"/>
        </w:rPr>
        <w:t xml:space="preserve"> </w:t>
      </w:r>
      <w:r w:rsidR="00327AF3" w:rsidRPr="006459A2">
        <w:rPr>
          <w:rFonts w:ascii="Khmer OS Battambang" w:hAnsi="Khmer OS Battambang" w:cs="Khmer OS Battambang"/>
          <w:cs/>
          <w:lang w:bidi="km-KH"/>
        </w:rPr>
        <w:t>សម្រាប់</w:t>
      </w:r>
      <w:r w:rsidR="004F7424">
        <w:rPr>
          <w:rFonts w:ascii="Khmer OS Battambang" w:hAnsi="Khmer OS Battambang" w:cs="Khmer OS Battambang"/>
          <w:cs/>
          <w:lang w:bidi="km-KH"/>
        </w:rPr>
        <w:t>ឱ្យ</w:t>
      </w:r>
      <w:r w:rsidRPr="006459A2">
        <w:rPr>
          <w:rFonts w:ascii="Khmer OS Battambang" w:hAnsi="Khmer OS Battambang" w:cs="Khmer OS Battambang"/>
          <w:cs/>
          <w:lang w:bidi="km-KH"/>
        </w:rPr>
        <w:t>និស្សិតបញ្ចប់</w:t>
      </w:r>
      <w:r w:rsidR="00051DF3" w:rsidRPr="006459A2">
        <w:rPr>
          <w:rFonts w:ascii="Khmer OS Battambang" w:hAnsi="Khmer OS Battambang" w:cs="Khmer OS Battambang" w:hint="cs"/>
          <w:cs/>
          <w:lang w:bidi="km-KH"/>
        </w:rPr>
        <w:t>ការសិក្សាកម្រិត</w:t>
      </w:r>
      <w:r w:rsidR="00DB72E7" w:rsidRPr="006459A2">
        <w:rPr>
          <w:rFonts w:ascii="Khmer OS Battambang" w:hAnsi="Khmer OS Battambang" w:cs="Khmer OS Battambang"/>
          <w:cs/>
          <w:lang w:bidi="km-KH"/>
        </w:rPr>
        <w:t>បរិញ្ញាបត្រ</w:t>
      </w:r>
      <w:r w:rsidRPr="006459A2">
        <w:rPr>
          <w:rFonts w:ascii="Khmer OS Battambang" w:hAnsi="Khmer OS Battambang" w:cs="Khmer OS Battambang"/>
          <w:cs/>
          <w:lang w:bidi="km-KH"/>
        </w:rPr>
        <w:t>គ្រប់</w:t>
      </w:r>
      <w:r w:rsidRPr="007F4416">
        <w:rPr>
          <w:rFonts w:ascii="Khmer OS Battambang" w:hAnsi="Khmer OS Battambang" w:cs="Khmer OS Battambang"/>
          <w:spacing w:val="6"/>
          <w:cs/>
          <w:lang w:bidi="km-KH"/>
        </w:rPr>
        <w:t>មហាវិទ្យាល័យ</w:t>
      </w:r>
      <w:r w:rsidR="002D6162" w:rsidRPr="007F4416">
        <w:rPr>
          <w:rFonts w:ascii="Khmer OS Battambang" w:hAnsi="Khmer OS Battambang" w:cs="Khmer OS Battambang"/>
          <w:spacing w:val="6"/>
          <w:cs/>
          <w:lang w:bidi="km-KH"/>
        </w:rPr>
        <w:t>នៅ</w:t>
      </w:r>
      <w:r w:rsidR="00E25F5B" w:rsidRPr="007F4416">
        <w:rPr>
          <w:rFonts w:ascii="Khmer OS Battambang" w:hAnsi="Khmer OS Battambang" w:cs="Khmer OS Battambang"/>
          <w:spacing w:val="6"/>
          <w:cs/>
          <w:lang w:bidi="km-KH"/>
        </w:rPr>
        <w:t>សាកលវិទ្យាល័យ</w:t>
      </w:r>
      <w:r w:rsidRPr="007F4416">
        <w:rPr>
          <w:rFonts w:ascii="Khmer OS Battambang" w:hAnsi="Khmer OS Battambang" w:cs="Khmer OS Battambang"/>
          <w:spacing w:val="6"/>
          <w:cs/>
          <w:lang w:bidi="km-KH"/>
        </w:rPr>
        <w:t>បៀលប្រាយស្វែងយល់ និងរៀបចំសរសេរទៅតាម</w:t>
      </w:r>
      <w:r w:rsidRPr="006459A2">
        <w:rPr>
          <w:rFonts w:ascii="Khmer OS Battambang" w:hAnsi="Khmer OS Battambang" w:cs="Khmer OS Battambang"/>
          <w:cs/>
          <w:lang w:bidi="km-KH"/>
        </w:rPr>
        <w:t>ការណែនាំដែលមានលម្អិតនៅ</w:t>
      </w:r>
      <w:r w:rsidR="002D6162" w:rsidRPr="006459A2">
        <w:rPr>
          <w:rFonts w:ascii="Khmer OS Battambang" w:hAnsi="Khmer OS Battambang" w:cs="Khmer OS Battambang"/>
          <w:cs/>
          <w:lang w:bidi="km-KH"/>
        </w:rPr>
        <w:t>ក្នុង</w:t>
      </w:r>
      <w:r w:rsidR="00DE7785">
        <w:rPr>
          <w:rFonts w:ascii="Khmer OS Battambang" w:hAnsi="Khmer OS Battambang" w:cs="Khmer OS Battambang"/>
          <w:cs/>
          <w:lang w:bidi="km-KH"/>
        </w:rPr>
        <w:t>គំរូ</w:t>
      </w:r>
      <w:r w:rsidR="002D6162" w:rsidRPr="006459A2">
        <w:rPr>
          <w:rFonts w:ascii="Khmer OS Battambang" w:hAnsi="Khmer OS Battambang" w:cs="Khmer OS Battambang"/>
          <w:cs/>
          <w:lang w:bidi="km-KH"/>
        </w:rPr>
        <w:t>ភ្ជាប់ជាមួយ</w:t>
      </w:r>
      <w:r w:rsidRPr="006459A2">
        <w:rPr>
          <w:rFonts w:ascii="Khmer OS Battambang" w:hAnsi="Khmer OS Battambang" w:cs="Khmer OS Battambang"/>
          <w:cs/>
          <w:lang w:bidi="km-KH"/>
        </w:rPr>
        <w:t>ស្រាប់នេះ។</w:t>
      </w:r>
    </w:p>
    <w:p w14:paraId="3C922660" w14:textId="77777777" w:rsidR="00D90ED2" w:rsidRDefault="00B70F35" w:rsidP="002579B4">
      <w:pPr>
        <w:ind w:firstLine="720"/>
        <w:jc w:val="both"/>
        <w:rPr>
          <w:rFonts w:ascii="Khmer OS Battambang" w:hAnsi="Khmer OS Battambang" w:cs="Khmer OS Battambang"/>
          <w:lang w:val="ca-ES"/>
        </w:rPr>
      </w:pPr>
      <w:r w:rsidRPr="006459A2">
        <w:rPr>
          <w:rFonts w:ascii="Khmer OS Battambang" w:hAnsi="Khmer OS Battambang" w:cs="Khmer OS Battambang"/>
          <w:cs/>
          <w:lang w:bidi="km-KH"/>
        </w:rPr>
        <w:t>ចំពោះ</w:t>
      </w:r>
      <w:r w:rsidR="0038006F" w:rsidRPr="006459A2">
        <w:rPr>
          <w:rFonts w:ascii="Khmer OS Battambang" w:hAnsi="Khmer OS Battambang" w:cs="Khmer OS Battambang"/>
          <w:cs/>
          <w:lang w:bidi="km-KH"/>
        </w:rPr>
        <w:t>រាល់វិធីសាស្ត្រ និងការស្រាវជ្រាវ</w:t>
      </w:r>
      <w:r w:rsidRPr="006459A2">
        <w:rPr>
          <w:rFonts w:ascii="Khmer OS Battambang" w:hAnsi="Khmer OS Battambang" w:cs="Khmer OS Battambang"/>
          <w:cs/>
          <w:lang w:bidi="km-KH"/>
        </w:rPr>
        <w:t>ត្រូវមានលក្ខណៈវិទ្យាសាស្ត្រដោយមានការ</w:t>
      </w:r>
      <w:r w:rsidRPr="00E4751E">
        <w:rPr>
          <w:rFonts w:ascii="Khmer OS Battambang" w:hAnsi="Khmer OS Battambang" w:cs="Khmer OS Battambang"/>
          <w:spacing w:val="6"/>
          <w:cs/>
          <w:lang w:bidi="km-KH"/>
        </w:rPr>
        <w:t>ពិនិត្យ</w:t>
      </w:r>
      <w:r w:rsidR="004F7424">
        <w:rPr>
          <w:rFonts w:ascii="Khmer OS Battambang" w:hAnsi="Khmer OS Battambang" w:cs="Khmer OS Battambang"/>
          <w:spacing w:val="6"/>
          <w:cs/>
          <w:lang w:bidi="km-KH"/>
        </w:rPr>
        <w:t>ឱ្យ</w:t>
      </w:r>
      <w:r w:rsidR="002D6162" w:rsidRPr="00E4751E">
        <w:rPr>
          <w:rFonts w:ascii="Khmer OS Battambang" w:hAnsi="Khmer OS Battambang" w:cs="Khmer OS Battambang"/>
          <w:spacing w:val="6"/>
          <w:cs/>
          <w:lang w:bidi="km-KH"/>
        </w:rPr>
        <w:t>បាន</w:t>
      </w:r>
      <w:r w:rsidRPr="00E4751E">
        <w:rPr>
          <w:rFonts w:ascii="Khmer OS Battambang" w:hAnsi="Khmer OS Battambang" w:cs="Khmer OS Battambang"/>
          <w:spacing w:val="6"/>
          <w:cs/>
          <w:lang w:bidi="km-KH"/>
        </w:rPr>
        <w:t>ច្បាស់លាស់ពីរបៀបនៃការប្រមូលទិន្នន័យ ការវិភាគទិន្នន័យ</w:t>
      </w:r>
      <w:r w:rsidR="0038006F" w:rsidRPr="00E4751E">
        <w:rPr>
          <w:rFonts w:ascii="Khmer OS Battambang" w:hAnsi="Khmer OS Battambang" w:cs="Khmer OS Battambang"/>
          <w:spacing w:val="6"/>
          <w:cs/>
          <w:lang w:bidi="km-KH"/>
        </w:rPr>
        <w:t xml:space="preserve"> </w:t>
      </w:r>
      <w:r w:rsidRPr="00E4751E">
        <w:rPr>
          <w:rFonts w:ascii="Khmer OS Battambang" w:hAnsi="Khmer OS Battambang" w:cs="Khmer OS Battambang"/>
          <w:spacing w:val="6"/>
          <w:cs/>
          <w:lang w:bidi="km-KH"/>
        </w:rPr>
        <w:t>ការ</w:t>
      </w:r>
      <w:r w:rsidR="00327AF3" w:rsidRPr="00E4751E">
        <w:rPr>
          <w:rFonts w:ascii="Khmer OS Battambang" w:hAnsi="Khmer OS Battambang" w:cs="Khmer OS Battambang"/>
          <w:spacing w:val="6"/>
          <w:lang w:val="ca-ES"/>
        </w:rPr>
        <w:t>​</w:t>
      </w:r>
      <w:r w:rsidRPr="00E4751E">
        <w:rPr>
          <w:rFonts w:ascii="Khmer OS Battambang" w:hAnsi="Khmer OS Battambang" w:cs="Khmer OS Battambang"/>
          <w:spacing w:val="6"/>
          <w:cs/>
          <w:lang w:bidi="km-KH"/>
        </w:rPr>
        <w:t>សរសេរ</w:t>
      </w:r>
      <w:r w:rsidRPr="006459A2">
        <w:rPr>
          <w:rFonts w:ascii="Khmer OS Battambang" w:hAnsi="Khmer OS Battambang" w:cs="Khmer OS Battambang"/>
          <w:cs/>
          <w:lang w:bidi="km-KH"/>
        </w:rPr>
        <w:t xml:space="preserve"> </w:t>
      </w:r>
      <w:r w:rsidRPr="00D90ED2">
        <w:rPr>
          <w:rFonts w:ascii="Khmer OS Battambang" w:hAnsi="Khmer OS Battambang" w:cs="Khmer OS Battambang"/>
          <w:spacing w:val="6"/>
          <w:cs/>
          <w:lang w:bidi="km-KH"/>
        </w:rPr>
        <w:t>ការសន្និដ្ឋាន និង</w:t>
      </w:r>
      <w:r w:rsidR="00E25F5B" w:rsidRPr="00D90ED2">
        <w:rPr>
          <w:rFonts w:ascii="Khmer OS Battambang" w:hAnsi="Khmer OS Battambang" w:cs="Khmer OS Battambang"/>
          <w:spacing w:val="6"/>
          <w:cs/>
          <w:lang w:bidi="km-KH"/>
        </w:rPr>
        <w:t>ការ</w:t>
      </w:r>
      <w:r w:rsidRPr="00D90ED2">
        <w:rPr>
          <w:rFonts w:ascii="Khmer OS Battambang" w:hAnsi="Khmer OS Battambang" w:cs="Khmer OS Battambang"/>
          <w:spacing w:val="6"/>
          <w:cs/>
          <w:lang w:bidi="km-KH"/>
        </w:rPr>
        <w:t>រៀបចំចងក្រងជាសៀវភៅដាក់ជូនដល់</w:t>
      </w:r>
      <w:r w:rsidR="00E952BF" w:rsidRPr="00D90ED2">
        <w:rPr>
          <w:rFonts w:ascii="Khmer OS Battambang" w:hAnsi="Khmer OS Battambang" w:cs="Khmer OS Battambang"/>
          <w:spacing w:val="6"/>
          <w:cs/>
          <w:lang w:bidi="km-KH"/>
        </w:rPr>
        <w:t>មហាវិទ្យាល័យជំនាញ</w:t>
      </w:r>
      <w:r w:rsidR="00E5566E" w:rsidRPr="00D90ED2">
        <w:rPr>
          <w:rFonts w:ascii="Khmer OS Battambang" w:hAnsi="Khmer OS Battambang" w:cs="Khmer OS Battambang"/>
          <w:spacing w:val="6"/>
          <w:lang w:val="ca-ES"/>
        </w:rPr>
        <w:t xml:space="preserve"> </w:t>
      </w:r>
      <w:r w:rsidR="00E5566E" w:rsidRPr="00D90ED2">
        <w:rPr>
          <w:rFonts w:ascii="Khmer OS Battambang" w:hAnsi="Khmer OS Battambang" w:cs="Khmer OS Battambang"/>
          <w:spacing w:val="6"/>
          <w:cs/>
          <w:lang w:bidi="km-KH"/>
        </w:rPr>
        <w:t>ឬ</w:t>
      </w:r>
      <w:r w:rsidR="00E5566E" w:rsidRPr="006459A2">
        <w:rPr>
          <w:rFonts w:ascii="Khmer OS Battambang" w:hAnsi="Khmer OS Battambang" w:cs="Khmer OS Battambang"/>
          <w:cs/>
          <w:lang w:bidi="km-KH"/>
        </w:rPr>
        <w:t>ការិយាល័យជំនាញ</w:t>
      </w:r>
      <w:r w:rsidR="008C34DD" w:rsidRPr="006459A2">
        <w:rPr>
          <w:rFonts w:ascii="Khmer OS Battambang" w:hAnsi="Khmer OS Battambang" w:cs="Khmer OS Battambang"/>
          <w:cs/>
          <w:lang w:val="ca-ES" w:bidi="km-KH"/>
        </w:rPr>
        <w:t>នៃ</w:t>
      </w:r>
      <w:r w:rsidR="00E25F5B" w:rsidRPr="006459A2">
        <w:rPr>
          <w:rFonts w:ascii="Khmer OS Battambang" w:hAnsi="Khmer OS Battambang" w:cs="Khmer OS Battambang"/>
          <w:cs/>
          <w:lang w:bidi="km-KH"/>
        </w:rPr>
        <w:t>សាកលវិទ្យាល័យ</w:t>
      </w:r>
      <w:r w:rsidR="007F4416">
        <w:rPr>
          <w:rFonts w:ascii="Khmer OS Battambang" w:hAnsi="Khmer OS Battambang" w:cs="Khmer OS Battambang"/>
          <w:cs/>
          <w:lang w:bidi="km-KH"/>
        </w:rPr>
        <w:t>មុនពេលឡើងការពារសារណា</w:t>
      </w:r>
      <w:r w:rsidRPr="006459A2">
        <w:rPr>
          <w:rFonts w:ascii="Khmer OS Battambang" w:hAnsi="Khmer OS Battambang" w:cs="Khmer OS Battambang"/>
          <w:cs/>
          <w:lang w:bidi="km-KH"/>
        </w:rPr>
        <w:t>។</w:t>
      </w:r>
    </w:p>
    <w:p w14:paraId="3C922661" w14:textId="77777777" w:rsidR="007C72BB" w:rsidRDefault="00B70F35" w:rsidP="002579B4">
      <w:pPr>
        <w:ind w:firstLine="720"/>
        <w:jc w:val="both"/>
        <w:rPr>
          <w:rFonts w:ascii="Khmer OS Battambang" w:hAnsi="Khmer OS Battambang" w:cs="Khmer OS Battambang"/>
          <w:lang w:val="ca-ES"/>
        </w:rPr>
      </w:pPr>
      <w:r w:rsidRPr="00D90ED2">
        <w:rPr>
          <w:rFonts w:ascii="Khmer OS Battambang" w:hAnsi="Khmer OS Battambang" w:cs="Khmer OS Battambang"/>
          <w:spacing w:val="-6"/>
          <w:cs/>
          <w:lang w:bidi="km-KH"/>
        </w:rPr>
        <w:t>សូម</w:t>
      </w:r>
      <w:r w:rsidR="00995F34" w:rsidRPr="00D90ED2">
        <w:rPr>
          <w:rFonts w:ascii="Khmer OS Battambang" w:hAnsi="Khmer OS Battambang" w:cs="Khmer OS Battambang"/>
          <w:spacing w:val="-6"/>
          <w:cs/>
          <w:lang w:bidi="km-KH"/>
        </w:rPr>
        <w:t>និស្សិតគ្រប់មហាវិទ្យាល័យ</w:t>
      </w:r>
      <w:r w:rsidRPr="00D90ED2">
        <w:rPr>
          <w:rFonts w:ascii="Khmer OS Battambang" w:hAnsi="Khmer OS Battambang" w:cs="Khmer OS Battambang"/>
          <w:spacing w:val="-6"/>
          <w:cs/>
          <w:lang w:bidi="km-KH"/>
        </w:rPr>
        <w:t>ខិតខំកសាងស្នាដៃនៃការសរសេរសារ</w:t>
      </w:r>
      <w:r w:rsidR="00995F34" w:rsidRPr="00D90ED2">
        <w:rPr>
          <w:rFonts w:ascii="Khmer OS Battambang" w:hAnsi="Khmer OS Battambang" w:cs="Khmer OS Battambang"/>
          <w:spacing w:val="-6"/>
          <w:cs/>
          <w:lang w:bidi="km-KH"/>
        </w:rPr>
        <w:t>ណា</w:t>
      </w:r>
      <w:r w:rsidR="004F7424">
        <w:rPr>
          <w:rFonts w:ascii="Khmer OS Battambang" w:hAnsi="Khmer OS Battambang" w:cs="Khmer OS Battambang"/>
          <w:spacing w:val="-10"/>
          <w:cs/>
          <w:lang w:bidi="km-KH"/>
        </w:rPr>
        <w:t>ឱ្យ</w:t>
      </w:r>
      <w:r w:rsidR="00995F34" w:rsidRPr="00E06D79">
        <w:rPr>
          <w:rFonts w:ascii="Khmer OS Battambang" w:hAnsi="Khmer OS Battambang" w:cs="Khmer OS Battambang"/>
          <w:spacing w:val="-10"/>
          <w:cs/>
          <w:lang w:bidi="km-KH"/>
        </w:rPr>
        <w:t>បាន</w:t>
      </w:r>
      <w:r w:rsidRPr="00E06D79">
        <w:rPr>
          <w:rFonts w:ascii="Khmer OS Battambang" w:hAnsi="Khmer OS Battambang" w:cs="Khmer OS Battambang"/>
          <w:spacing w:val="-10"/>
          <w:cs/>
          <w:lang w:bidi="km-KH"/>
        </w:rPr>
        <w:t>ល្អ</w:t>
      </w:r>
      <w:r w:rsidR="00C97AF9">
        <w:rPr>
          <w:rFonts w:ascii="Khmer OS Battambang" w:hAnsi="Khmer OS Battambang" w:cs="Khmer OS Battambang" w:hint="cs"/>
          <w:spacing w:val="-10"/>
          <w:cs/>
          <w:lang w:bidi="km-KH"/>
        </w:rPr>
        <w:t xml:space="preserve"> </w:t>
      </w:r>
      <w:r w:rsidRPr="00E06D79">
        <w:rPr>
          <w:rFonts w:ascii="Khmer OS Battambang" w:hAnsi="Khmer OS Battambang" w:cs="Khmer OS Battambang"/>
          <w:spacing w:val="-10"/>
          <w:cs/>
          <w:lang w:bidi="km-KH"/>
        </w:rPr>
        <w:t>ប្រសើរសម្រាប់ទុកជូននិស្សិតជំនាន់ក្រោយៗ ក៏ដូច</w:t>
      </w:r>
      <w:r w:rsidR="00C97AF9">
        <w:rPr>
          <w:rFonts w:ascii="Khmer OS Battambang" w:hAnsi="Khmer OS Battambang" w:cs="Khmer OS Battambang" w:hint="cs"/>
          <w:spacing w:val="-10"/>
          <w:cs/>
          <w:lang w:bidi="km-KH"/>
        </w:rPr>
        <w:t>ធ្វើ</w:t>
      </w:r>
      <w:r w:rsidRPr="00E06D79">
        <w:rPr>
          <w:rFonts w:ascii="Khmer OS Battambang" w:hAnsi="Khmer OS Battambang" w:cs="Khmer OS Battambang"/>
          <w:spacing w:val="-10"/>
          <w:cs/>
          <w:lang w:bidi="km-KH"/>
        </w:rPr>
        <w:t>ជាឈ្នាន់សម្រាប</w:t>
      </w:r>
      <w:r w:rsidR="00995F34" w:rsidRPr="00E06D79">
        <w:rPr>
          <w:rFonts w:ascii="Khmer OS Battambang" w:hAnsi="Khmer OS Battambang" w:cs="Khmer OS Battambang"/>
          <w:spacing w:val="-10"/>
          <w:cs/>
          <w:lang w:bidi="km-KH"/>
        </w:rPr>
        <w:t>់រៀបចំអនាគត</w:t>
      </w:r>
      <w:r w:rsidR="004F7424">
        <w:rPr>
          <w:rFonts w:ascii="Khmer OS Battambang" w:hAnsi="Khmer OS Battambang" w:cs="Khmer OS Battambang"/>
          <w:cs/>
          <w:lang w:bidi="km-KH"/>
        </w:rPr>
        <w:t>ឱ្យ</w:t>
      </w:r>
      <w:r w:rsidR="00995F34" w:rsidRPr="006459A2">
        <w:rPr>
          <w:rFonts w:ascii="Khmer OS Battambang" w:hAnsi="Khmer OS Battambang" w:cs="Khmer OS Battambang"/>
          <w:cs/>
          <w:lang w:bidi="km-KH"/>
        </w:rPr>
        <w:t>មាន</w:t>
      </w:r>
      <w:r w:rsidR="006A637A">
        <w:rPr>
          <w:rFonts w:ascii="Khmer OS Battambang" w:hAnsi="Khmer OS Battambang" w:cs="Khmer OS Battambang" w:hint="cs"/>
          <w:cs/>
          <w:lang w:bidi="km-KH"/>
        </w:rPr>
        <w:t xml:space="preserve"> </w:t>
      </w:r>
      <w:r w:rsidR="00995F34" w:rsidRPr="006459A2">
        <w:rPr>
          <w:rFonts w:ascii="Khmer OS Battambang" w:hAnsi="Khmer OS Battambang" w:cs="Khmer OS Battambang"/>
          <w:cs/>
          <w:lang w:bidi="km-KH"/>
        </w:rPr>
        <w:t>លក្ខណៈ</w:t>
      </w:r>
      <w:r w:rsidRPr="006459A2">
        <w:rPr>
          <w:rFonts w:ascii="Khmer OS Battambang" w:hAnsi="Khmer OS Battambang" w:cs="Khmer OS Battambang"/>
          <w:cs/>
          <w:lang w:bidi="km-KH"/>
        </w:rPr>
        <w:t>ល្អប្រសើរ និងត្រចះត្រចង់។</w:t>
      </w:r>
    </w:p>
    <w:p w14:paraId="3C922662" w14:textId="77777777" w:rsidR="00B70F35" w:rsidRPr="007C72BB" w:rsidRDefault="00B70F35" w:rsidP="002579B4">
      <w:pPr>
        <w:ind w:firstLine="720"/>
        <w:jc w:val="both"/>
        <w:rPr>
          <w:rFonts w:ascii="Khmer OS Battambang" w:hAnsi="Khmer OS Battambang" w:cs="Khmer OS Battambang"/>
          <w:rtl/>
          <w:cs/>
          <w:lang w:val="ca-ES"/>
        </w:rPr>
      </w:pPr>
      <w:r w:rsidRPr="006459A2">
        <w:rPr>
          <w:rFonts w:ascii="Khmer OS Battambang" w:hAnsi="Khmer OS Battambang" w:cs="Khmer OS Battambang"/>
          <w:cs/>
          <w:lang w:bidi="km-KH"/>
        </w:rPr>
        <w:t>សូមនិស្សិតទាំងអស់ទទួលនូវការរាប់អានដ៏ស្មោះអំពីខ្ញុំ។</w:t>
      </w:r>
    </w:p>
    <w:p w14:paraId="3C922663" w14:textId="16CC7B73" w:rsidR="006D5107" w:rsidRPr="005E4B56" w:rsidRDefault="00477F32" w:rsidP="002579B4">
      <w:pPr>
        <w:tabs>
          <w:tab w:val="center" w:pos="5954"/>
        </w:tabs>
        <w:rPr>
          <w:rFonts w:ascii="Khmer OS Battambang" w:hAnsi="Khmer OS Battambang" w:cs="Khmer OS Battambang"/>
          <w:rtl/>
        </w:rPr>
      </w:pPr>
      <w:r w:rsidRPr="005E4B56">
        <w:rPr>
          <w:rFonts w:ascii="Khmer OS Battambang" w:hAnsi="Khmer OS Battambang" w:cs="Khmer OS Battambang"/>
          <w:cs/>
          <w:lang w:bidi="km-KH"/>
        </w:rPr>
        <w:tab/>
      </w:r>
      <w:r w:rsidR="00312589">
        <w:rPr>
          <w:rFonts w:ascii="Khmer OS Battambang" w:hAnsi="Khmer OS Battambang" w:cs="Khmer OS Battambang" w:hint="cs"/>
          <w:cs/>
          <w:lang w:bidi="km-KH"/>
        </w:rPr>
        <w:t>ខេត្តបាត់ដំបង</w:t>
      </w:r>
      <w:r w:rsidR="00152AAD" w:rsidRPr="005E4B56">
        <w:rPr>
          <w:rFonts w:ascii="Khmer OS Battambang" w:hAnsi="Khmer OS Battambang" w:cs="Khmer OS Battambang"/>
          <w:cs/>
          <w:lang w:bidi="km-KH"/>
        </w:rPr>
        <w:t>ថ្ងៃទី</w:t>
      </w:r>
      <w:r w:rsidR="00152AAD" w:rsidRPr="005E4B56">
        <w:rPr>
          <w:rFonts w:ascii="Khmer OS Battambang" w:hAnsi="Khmer OS Battambang" w:cs="Khmer OS Battambang"/>
          <w:rtl/>
          <w:cs/>
        </w:rPr>
        <w:t>..........</w:t>
      </w:r>
      <w:r w:rsidR="00152AAD" w:rsidRPr="005E4B56">
        <w:rPr>
          <w:rFonts w:ascii="Khmer OS Battambang" w:hAnsi="Khmer OS Battambang" w:cs="Khmer OS Battambang"/>
          <w:cs/>
          <w:lang w:bidi="km-KH"/>
        </w:rPr>
        <w:t>ខែ</w:t>
      </w:r>
      <w:r w:rsidR="00152AAD" w:rsidRPr="005E4B56">
        <w:rPr>
          <w:rFonts w:ascii="Khmer OS Battambang" w:hAnsi="Khmer OS Battambang" w:cs="Khmer OS Battambang"/>
          <w:rtl/>
          <w:cs/>
        </w:rPr>
        <w:t>..........</w:t>
      </w:r>
      <w:r w:rsidR="00152AAD" w:rsidRPr="005E4B56">
        <w:rPr>
          <w:rFonts w:ascii="Khmer OS Battambang" w:hAnsi="Khmer OS Battambang" w:cs="Khmer OS Battambang"/>
          <w:cs/>
          <w:lang w:bidi="km-KH"/>
        </w:rPr>
        <w:t>ឆ្នាំ២០</w:t>
      </w:r>
      <w:r w:rsidR="00CE6DC2" w:rsidRPr="005E4B56">
        <w:rPr>
          <w:rFonts w:ascii="Khmer OS Battambang" w:hAnsi="Khmer OS Battambang" w:cs="Khmer OS Battambang"/>
          <w:cs/>
          <w:lang w:bidi="km-KH"/>
        </w:rPr>
        <w:t>.</w:t>
      </w:r>
      <w:r w:rsidR="00152AAD" w:rsidRPr="005E4B56">
        <w:rPr>
          <w:rFonts w:ascii="Khmer OS Battambang" w:hAnsi="Khmer OS Battambang" w:cs="Khmer OS Battambang"/>
          <w:rtl/>
          <w:cs/>
        </w:rPr>
        <w:t>...</w:t>
      </w:r>
    </w:p>
    <w:p w14:paraId="3C922664" w14:textId="77777777" w:rsidR="007F5F41" w:rsidRPr="006D5107" w:rsidRDefault="00477F32" w:rsidP="002579B4">
      <w:pPr>
        <w:tabs>
          <w:tab w:val="center" w:pos="5954"/>
        </w:tabs>
        <w:rPr>
          <w:rFonts w:ascii="Khmer OS Muol Light" w:hAnsi="Khmer OS Muol Light" w:cs="Khmer OS Muol Light"/>
          <w:cs/>
          <w:lang w:bidi="km-KH"/>
        </w:rPr>
        <w:sectPr w:rsidR="007F5F41" w:rsidRPr="006D5107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  <w:r>
        <w:rPr>
          <w:rFonts w:ascii="Khmer OS Muol Light" w:hAnsi="Khmer OS Muol Light" w:cs="Khmer OS Muol Light"/>
          <w:cs/>
          <w:lang w:bidi="km-KH"/>
        </w:rPr>
        <w:tab/>
      </w:r>
      <w:r w:rsidR="00152AAD" w:rsidRPr="006D5107">
        <w:rPr>
          <w:rFonts w:ascii="Khmer OS Muol Light" w:hAnsi="Khmer OS Muol Light" w:cs="Khmer OS Muol Light"/>
          <w:cs/>
          <w:lang w:bidi="km-KH"/>
        </w:rPr>
        <w:t>សាកលវិទ្យាធិការ</w:t>
      </w:r>
    </w:p>
    <w:p w14:paraId="3C922665" w14:textId="77777777" w:rsidR="00995F34" w:rsidRPr="00C37BAA" w:rsidRDefault="00B70F35" w:rsidP="002579B4">
      <w:pPr>
        <w:spacing w:after="120"/>
        <w:jc w:val="center"/>
        <w:rPr>
          <w:rFonts w:ascii="Khmer OS Muol Light" w:hAnsi="Khmer OS Muol Light" w:cs="Khmer OS Muol Light"/>
          <w:sz w:val="28"/>
          <w:szCs w:val="28"/>
          <w:lang w:val="ca-ES"/>
        </w:rPr>
      </w:pPr>
      <w:r w:rsidRPr="00C37BAA">
        <w:rPr>
          <w:rFonts w:ascii="Khmer OS Muol Light" w:hAnsi="Khmer OS Muol Light" w:cs="Khmer OS Muol Light"/>
          <w:sz w:val="28"/>
          <w:szCs w:val="28"/>
          <w:cs/>
          <w:lang w:bidi="km-KH"/>
        </w:rPr>
        <w:lastRenderedPageBreak/>
        <w:t>ទម្រង់រួមនៃការសរសេរសារណាជាផ្លូវការ</w:t>
      </w:r>
    </w:p>
    <w:p w14:paraId="3C922666" w14:textId="77777777" w:rsidR="00B70F35" w:rsidRPr="00AE3CF7" w:rsidRDefault="00B70F35" w:rsidP="002579B4">
      <w:pPr>
        <w:ind w:firstLine="720"/>
        <w:jc w:val="both"/>
        <w:rPr>
          <w:rFonts w:ascii="Khmer OS Battambang" w:hAnsi="Khmer OS Battambang" w:cs="Khmer OS Battambang"/>
          <w:rtl/>
          <w:cs/>
        </w:rPr>
      </w:pPr>
      <w:r w:rsidRPr="00AE3CF7">
        <w:rPr>
          <w:rFonts w:ascii="Khmer OS Battambang" w:hAnsi="Khmer OS Battambang" w:cs="Khmer OS Battambang"/>
          <w:cs/>
          <w:lang w:bidi="km-KH"/>
        </w:rPr>
        <w:t>ទម្រង់សារ</w:t>
      </w:r>
      <w:r w:rsidR="00995F34" w:rsidRPr="00AE3CF7">
        <w:rPr>
          <w:rFonts w:ascii="Khmer OS Battambang" w:hAnsi="Khmer OS Battambang" w:cs="Khmer OS Battambang"/>
          <w:cs/>
          <w:lang w:bidi="km-KH"/>
        </w:rPr>
        <w:t>ណាបញ្ចប់</w:t>
      </w:r>
      <w:r w:rsidR="005E11A0">
        <w:rPr>
          <w:rFonts w:ascii="Khmer OS Battambang" w:hAnsi="Khmer OS Battambang" w:cs="Khmer OS Battambang" w:hint="cs"/>
          <w:cs/>
          <w:lang w:bidi="km-KH"/>
        </w:rPr>
        <w:t>ការសិក្សាថ្នាក់</w:t>
      </w:r>
      <w:r w:rsidR="00DB72E7" w:rsidRPr="00AE3CF7">
        <w:rPr>
          <w:rFonts w:ascii="Khmer OS Battambang" w:hAnsi="Khmer OS Battambang" w:cs="Khmer OS Battambang"/>
          <w:cs/>
          <w:lang w:bidi="km-KH"/>
        </w:rPr>
        <w:t>បរិញ្ញាបត្រ</w:t>
      </w:r>
      <w:r w:rsidRPr="00AE3CF7">
        <w:rPr>
          <w:rFonts w:ascii="Khmer OS Battambang" w:hAnsi="Khmer OS Battambang" w:cs="Khmer OS Battambang"/>
          <w:cs/>
          <w:lang w:bidi="km-KH"/>
        </w:rPr>
        <w:t xml:space="preserve"> មានភាពខុសៗគ្នា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Pr="00AE3CF7">
        <w:rPr>
          <w:rFonts w:ascii="Khmer OS Battambang" w:hAnsi="Khmer OS Battambang" w:cs="Khmer OS Battambang"/>
          <w:cs/>
          <w:lang w:bidi="km-KH"/>
        </w:rPr>
        <w:t>ដោយយោង</w:t>
      </w:r>
      <w:r w:rsidRPr="00AE3CF7">
        <w:rPr>
          <w:rFonts w:ascii="Khmer OS Battambang" w:hAnsi="Khmer OS Battambang" w:cs="Khmer OS Battambang"/>
          <w:spacing w:val="-4"/>
          <w:cs/>
          <w:lang w:bidi="km-KH"/>
        </w:rPr>
        <w:t>ទៅ</w:t>
      </w:r>
      <w:r w:rsidRPr="003B354B">
        <w:rPr>
          <w:rFonts w:ascii="Khmer OS Battambang" w:hAnsi="Khmer OS Battambang" w:cs="Khmer OS Battambang"/>
          <w:spacing w:val="6"/>
          <w:cs/>
          <w:lang w:bidi="km-KH"/>
        </w:rPr>
        <w:t>តាមគោលការណ៍ខុ</w:t>
      </w:r>
      <w:r w:rsidR="00995F34" w:rsidRPr="003B354B">
        <w:rPr>
          <w:rFonts w:ascii="Khmer OS Battambang" w:hAnsi="Khmer OS Battambang" w:cs="Khmer OS Battambang"/>
          <w:spacing w:val="6"/>
          <w:cs/>
          <w:lang w:bidi="km-KH"/>
        </w:rPr>
        <w:t>សៗគ្នារបស់សាកលវិទ្យាល័យនីមួយៗ</w:t>
      </w:r>
      <w:r w:rsidR="00554F36" w:rsidRPr="003B354B">
        <w:rPr>
          <w:rFonts w:ascii="Khmer OS Battambang" w:hAnsi="Khmer OS Battambang" w:cs="Khmer OS Battambang"/>
          <w:spacing w:val="6"/>
          <w:cs/>
          <w:lang w:bidi="km-KH"/>
        </w:rPr>
        <w:t>។ ទោះបីយ៉ាង</w:t>
      </w:r>
      <w:r w:rsidRPr="003B354B">
        <w:rPr>
          <w:rFonts w:ascii="Khmer OS Battambang" w:hAnsi="Khmer OS Battambang" w:cs="Khmer OS Battambang"/>
          <w:spacing w:val="6"/>
          <w:cs/>
          <w:lang w:bidi="km-KH"/>
        </w:rPr>
        <w:t>ណាក៏ដោយ</w:t>
      </w:r>
      <w:r w:rsidR="00554F36" w:rsidRPr="00AE3CF7">
        <w:rPr>
          <w:rFonts w:ascii="Khmer OS Battambang" w:hAnsi="Khmer OS Battambang" w:cs="Khmer OS Battambang"/>
          <w:cs/>
          <w:lang w:bidi="km-KH"/>
        </w:rPr>
        <w:t xml:space="preserve"> </w:t>
      </w:r>
      <w:r w:rsidRPr="003B354B">
        <w:rPr>
          <w:rFonts w:ascii="Khmer OS Battambang" w:hAnsi="Khmer OS Battambang" w:cs="Khmer OS Battambang"/>
          <w:spacing w:val="-6"/>
          <w:cs/>
          <w:lang w:bidi="km-KH"/>
        </w:rPr>
        <w:t>ក្រុម</w:t>
      </w:r>
      <w:r w:rsidR="00F86DB3" w:rsidRPr="003B354B">
        <w:rPr>
          <w:rFonts w:ascii="Khmer OS Battambang" w:hAnsi="Khmer OS Battambang" w:cs="Khmer OS Battambang"/>
          <w:spacing w:val="-6"/>
          <w:cs/>
          <w:lang w:bidi="km-KH"/>
        </w:rPr>
        <w:t>ប្រឹក្សាស្រាវជ្រាវ</w:t>
      </w:r>
      <w:r w:rsidR="00F37C04" w:rsidRPr="003B354B">
        <w:rPr>
          <w:rFonts w:ascii="Khmer OS Battambang" w:hAnsi="Khmer OS Battambang" w:cs="Khmer OS Battambang" w:hint="cs"/>
          <w:spacing w:val="-6"/>
          <w:cs/>
          <w:lang w:bidi="km-KH"/>
        </w:rPr>
        <w:t>របស់</w:t>
      </w:r>
      <w:r w:rsidR="00F86DB3" w:rsidRPr="003B354B">
        <w:rPr>
          <w:rFonts w:ascii="Khmer OS Battambang" w:hAnsi="Khmer OS Battambang" w:cs="Khmer OS Battambang"/>
          <w:spacing w:val="-6"/>
          <w:cs/>
          <w:lang w:bidi="km-KH"/>
        </w:rPr>
        <w:t>សាកលវិទ្យាល័យ</w:t>
      </w:r>
      <w:r w:rsidR="00992CDC" w:rsidRPr="003B354B">
        <w:rPr>
          <w:rFonts w:ascii="Khmer OS Battambang" w:hAnsi="Khmer OS Battambang" w:cs="Khmer OS Battambang"/>
          <w:spacing w:val="-6"/>
          <w:cs/>
          <w:lang w:bidi="km-KH"/>
        </w:rPr>
        <w:t>បៀលប្រាយ បានឯកភាពគ្នាលើទម្រង់សា</w:t>
      </w:r>
      <w:r w:rsidRPr="003B354B">
        <w:rPr>
          <w:rFonts w:ascii="Khmer OS Battambang" w:hAnsi="Khmer OS Battambang" w:cs="Khmer OS Battambang"/>
          <w:spacing w:val="-6"/>
          <w:cs/>
          <w:lang w:bidi="km-KH"/>
        </w:rPr>
        <w:t>រណា</w:t>
      </w:r>
      <w:r w:rsidR="003B354B">
        <w:rPr>
          <w:rFonts w:ascii="Khmer OS Battambang" w:hAnsi="Khmer OS Battambang" w:cs="Khmer OS Battambang" w:hint="cs"/>
          <w:cs/>
          <w:lang w:bidi="km-KH"/>
        </w:rPr>
        <w:t xml:space="preserve"> </w:t>
      </w:r>
      <w:r w:rsidRPr="00AE3CF7">
        <w:rPr>
          <w:rFonts w:ascii="Khmer OS Battambang" w:hAnsi="Khmer OS Battambang" w:cs="Khmer OS Battambang"/>
          <w:cs/>
          <w:lang w:bidi="km-KH"/>
        </w:rPr>
        <w:t>រួមមួយសម្រាប់និស្</w:t>
      </w:r>
      <w:r w:rsidR="00DB72E7" w:rsidRPr="00AE3CF7">
        <w:rPr>
          <w:rFonts w:ascii="Khmer OS Battambang" w:hAnsi="Khmer OS Battambang" w:cs="Khmer OS Battambang"/>
          <w:cs/>
          <w:lang w:bidi="km-KH"/>
        </w:rPr>
        <w:t>សិតបញ្ចប់</w:t>
      </w:r>
      <w:r w:rsidR="00DD6A5F">
        <w:rPr>
          <w:rFonts w:ascii="Khmer OS Battambang" w:hAnsi="Khmer OS Battambang" w:cs="Khmer OS Battambang" w:hint="cs"/>
          <w:cs/>
          <w:lang w:bidi="km-KH"/>
        </w:rPr>
        <w:t>ការសិក្សា</w:t>
      </w:r>
      <w:r w:rsidR="003B354B">
        <w:rPr>
          <w:rFonts w:ascii="Khmer OS Battambang" w:hAnsi="Khmer OS Battambang" w:cs="Khmer OS Battambang" w:hint="cs"/>
          <w:cs/>
          <w:lang w:bidi="km-KH"/>
        </w:rPr>
        <w:t>ថ្នាក់</w:t>
      </w:r>
      <w:r w:rsidR="00DB72E7" w:rsidRPr="00AE3CF7">
        <w:rPr>
          <w:rFonts w:ascii="Khmer OS Battambang" w:hAnsi="Khmer OS Battambang" w:cs="Khmer OS Battambang"/>
          <w:cs/>
          <w:lang w:bidi="km-KH"/>
        </w:rPr>
        <w:t>បរិញ្ញាបត្រ</w:t>
      </w:r>
      <w:r w:rsidRPr="00AE3CF7">
        <w:rPr>
          <w:rFonts w:ascii="Khmer OS Battambang" w:hAnsi="Khmer OS Battambang" w:cs="Khmer OS Battambang"/>
          <w:cs/>
          <w:lang w:bidi="km-KH"/>
        </w:rPr>
        <w:t>។</w:t>
      </w:r>
    </w:p>
    <w:p w14:paraId="3C922667" w14:textId="77777777" w:rsidR="00B70F35" w:rsidRPr="00AE3CF7" w:rsidRDefault="00182684" w:rsidP="002579B4">
      <w:pPr>
        <w:ind w:firstLine="720"/>
        <w:jc w:val="both"/>
        <w:rPr>
          <w:rFonts w:ascii="Khmer OS Battambang" w:hAnsi="Khmer OS Battambang" w:cs="Khmer OS Battambang"/>
          <w:cs/>
          <w:lang w:bidi="km-KH"/>
        </w:rPr>
      </w:pPr>
      <w:r w:rsidRPr="00AE3CF7">
        <w:rPr>
          <w:rFonts w:ascii="Khmer OS Battambang" w:hAnsi="Khmer OS Battambang" w:cs="Khmer OS Battambang"/>
          <w:cs/>
          <w:lang w:bidi="km-KH"/>
        </w:rPr>
        <w:t>សមាសភាពសំខាន់ៗនៃសារណា</w:t>
      </w:r>
      <w:r w:rsidR="00E6760E" w:rsidRPr="00AE3CF7">
        <w:rPr>
          <w:rFonts w:ascii="Khmer OS Battambang" w:hAnsi="Khmer OS Battambang" w:cs="Khmer OS Battambang"/>
          <w:cs/>
          <w:lang w:bidi="km-KH"/>
        </w:rPr>
        <w:t>របស់សាកលវិទ្យាល័យ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បៀលប្រាយ</w:t>
      </w:r>
      <w:r w:rsidR="00E6760E" w:rsidRPr="00AE3CF7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ចែក</w:t>
      </w:r>
      <w:r w:rsidR="00992CDC" w:rsidRPr="00AE3CF7">
        <w:rPr>
          <w:rFonts w:ascii="Khmer OS Battambang" w:hAnsi="Khmer OS Battambang" w:cs="Khmer OS Battambang"/>
          <w:cs/>
          <w:lang w:bidi="km-KH"/>
        </w:rPr>
        <w:t>ចេញ</w:t>
      </w:r>
      <w:r w:rsidR="00F86DB3" w:rsidRPr="00AE3CF7">
        <w:rPr>
          <w:rFonts w:ascii="Khmer OS Battambang" w:hAnsi="Khmer OS Battambang" w:cs="Khmer OS Battambang"/>
          <w:cs/>
          <w:lang w:bidi="km-KH"/>
        </w:rPr>
        <w:t>ជា ១</w:t>
      </w:r>
      <w:r w:rsidR="004C044A" w:rsidRPr="00AE3CF7">
        <w:rPr>
          <w:rFonts w:ascii="Khmer OS Battambang" w:hAnsi="Khmer OS Battambang" w:cs="Khmer OS Battambang"/>
          <w:cs/>
          <w:lang w:val="ca-ES" w:bidi="km-KH"/>
        </w:rPr>
        <w:t>៤</w:t>
      </w:r>
      <w:r w:rsidR="00B70F35" w:rsidRPr="00AE3CF7">
        <w:rPr>
          <w:rFonts w:ascii="Khmer OS Battambang" w:hAnsi="Khmer OS Battambang" w:cs="Khmer OS Battambang"/>
          <w:cs/>
          <w:lang w:bidi="km-KH"/>
        </w:rPr>
        <w:t xml:space="preserve"> ផ្នែក</w:t>
      </w:r>
      <w:r w:rsidR="00F86DB3" w:rsidRPr="00AE3CF7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ដូចខាងក្រោម</w:t>
      </w:r>
      <w:r w:rsidR="00B70F35" w:rsidRPr="00AE3CF7">
        <w:rPr>
          <w:rFonts w:ascii="Khmer OS Battambang" w:hAnsi="Khmer OS Battambang" w:cs="Khmer OS Battambang"/>
          <w:rtl/>
          <w:cs/>
        </w:rPr>
        <w:t> </w:t>
      </w:r>
      <w:r w:rsidR="00B70F35" w:rsidRPr="00AE3CF7">
        <w:rPr>
          <w:rFonts w:ascii="Khmer OS Battambang" w:hAnsi="Khmer OS Battambang" w:cs="Khmer OS Battambang"/>
          <w:rtl/>
          <w:cs/>
          <w:lang w:bidi="km-KH"/>
        </w:rPr>
        <w:t>៖</w:t>
      </w:r>
    </w:p>
    <w:p w14:paraId="3C922668" w14:textId="77777777" w:rsidR="00B70F35" w:rsidRPr="00AE3CF7" w:rsidRDefault="00B70F35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១</w:t>
      </w:r>
      <w:r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Pr="00AE3CF7">
        <w:rPr>
          <w:rFonts w:ascii="Khmer OS Battambang" w:hAnsi="Khmer OS Battambang" w:cs="Khmer OS Battambang"/>
          <w:cs/>
          <w:lang w:bidi="km-KH"/>
        </w:rPr>
        <w:t xml:space="preserve">ក្របសារណា </w:t>
      </w:r>
    </w:p>
    <w:p w14:paraId="3C922669" w14:textId="77777777" w:rsidR="00B70F35" w:rsidRPr="00AE3CF7" w:rsidRDefault="001E51A4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val="ca-ES" w:bidi="km-KH"/>
        </w:rPr>
        <w:t>២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 xml:space="preserve">សេចក្តីធានាអះអាង </w:t>
      </w:r>
    </w:p>
    <w:p w14:paraId="3C92266A" w14:textId="77777777" w:rsidR="00B70F35" w:rsidRPr="00AE3CF7" w:rsidRDefault="001E51A4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៣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C67CB6">
        <w:rPr>
          <w:rFonts w:ascii="Khmer OS Battambang" w:hAnsi="Khmer OS Battambang" w:cs="Khmer OS Battambang"/>
          <w:cs/>
          <w:lang w:bidi="km-KH"/>
        </w:rPr>
        <w:t>មាតិកា</w:t>
      </w:r>
      <w:r w:rsidR="00B70F35" w:rsidRPr="00AE3CF7">
        <w:rPr>
          <w:rFonts w:ascii="Khmer OS Battambang" w:hAnsi="Khmer OS Battambang" w:cs="Khmer OS Battambang"/>
          <w:cs/>
          <w:lang w:bidi="km-KH"/>
        </w:rPr>
        <w:t xml:space="preserve"> </w:t>
      </w:r>
    </w:p>
    <w:p w14:paraId="3C92266B" w14:textId="77777777" w:rsidR="00B70F35" w:rsidRPr="00AE3CF7" w:rsidRDefault="001E51A4" w:rsidP="002579B4">
      <w:pPr>
        <w:tabs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770"/>
        </w:tabs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val="ca-ES" w:bidi="km-KH"/>
        </w:rPr>
        <w:t>៤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​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សេចក្តីថ្លែងអំណរគុណ</w:t>
      </w:r>
    </w:p>
    <w:p w14:paraId="3C92266C" w14:textId="77777777" w:rsidR="00B70F35" w:rsidRPr="008F4E3E" w:rsidRDefault="001E51A4" w:rsidP="00C67CB6">
      <w:pPr>
        <w:ind w:firstLine="720"/>
        <w:rPr>
          <w:rFonts w:ascii="Khmer OS Battambang" w:hAnsi="Khmer OS Battambang" w:cs="Khmer OS Battambang"/>
          <w:lang w:val="ca-ES" w:bidi="km-KH"/>
        </w:rPr>
      </w:pPr>
      <w:r w:rsidRPr="00AE3CF7">
        <w:rPr>
          <w:rFonts w:ascii="Khmer OS Battambang" w:hAnsi="Khmer OS Battambang" w:cs="Khmer OS Battambang"/>
          <w:cs/>
          <w:lang w:bidi="km-KH"/>
        </w:rPr>
        <w:t>៥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C67CB6" w:rsidRPr="00AE3CF7">
        <w:rPr>
          <w:rFonts w:ascii="Khmer OS Battambang" w:hAnsi="Khmer OS Battambang" w:cs="Khmer OS Battambang"/>
          <w:cs/>
          <w:lang w:bidi="km-KH"/>
        </w:rPr>
        <w:t>មូលន័យសង្ខេប</w:t>
      </w:r>
    </w:p>
    <w:p w14:paraId="3C92266D" w14:textId="77777777" w:rsidR="000D2567" w:rsidRPr="00AE3CF7" w:rsidRDefault="001E51A4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៦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តារាង</w:t>
      </w:r>
      <w:r w:rsidR="00B70F35" w:rsidRPr="00AE3CF7">
        <w:rPr>
          <w:rFonts w:ascii="Khmer OS Battambang" w:hAnsi="Khmer OS Battambang" w:cs="Khmer OS Battambang"/>
          <w:lang w:val="ca-ES"/>
        </w:rPr>
        <w:t>/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តួលេខ</w:t>
      </w:r>
      <w:r w:rsidR="00B70F35" w:rsidRPr="00AE3CF7">
        <w:rPr>
          <w:rFonts w:ascii="Khmer OS Battambang" w:hAnsi="Khmer OS Battambang" w:cs="Khmer OS Battambang"/>
          <w:lang w:val="ca-ES"/>
        </w:rPr>
        <w:t>/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រូបភាព</w:t>
      </w:r>
      <w:r w:rsidR="00B70F35" w:rsidRPr="00AE3CF7">
        <w:rPr>
          <w:rFonts w:ascii="Khmer OS Battambang" w:hAnsi="Khmer OS Battambang" w:cs="Khmer OS Battambang"/>
          <w:lang w:val="ca-ES"/>
        </w:rPr>
        <w:t>/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អក្សរកាត់</w:t>
      </w:r>
    </w:p>
    <w:p w14:paraId="3C92266E" w14:textId="77777777" w:rsidR="00B70F35" w:rsidRPr="00AE3CF7" w:rsidRDefault="001E51A4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៧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8872A5">
        <w:rPr>
          <w:rFonts w:ascii="Khmer OS Battambang" w:hAnsi="Khmer OS Battambang" w:cs="Khmer OS Battambang"/>
          <w:cs/>
          <w:lang w:bidi="km-KH"/>
        </w:rPr>
        <w:t>សេចក្តីផ្តើម</w:t>
      </w:r>
    </w:p>
    <w:p w14:paraId="3C92266F" w14:textId="77777777" w:rsidR="00B70F35" w:rsidRPr="00AE3CF7" w:rsidRDefault="001E51A4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៨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 xml:space="preserve">រំលឹកទ្រឹស្តី </w:t>
      </w:r>
    </w:p>
    <w:p w14:paraId="3C922670" w14:textId="77777777" w:rsidR="00B70F35" w:rsidRPr="00AE3CF7" w:rsidRDefault="001E51A4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៩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 xml:space="preserve">វិធីសាស្ត្រស្រាវជ្រាវ </w:t>
      </w:r>
    </w:p>
    <w:p w14:paraId="3C922671" w14:textId="77777777" w:rsidR="00B70F35" w:rsidRPr="00AE3CF7" w:rsidRDefault="00FA0E9D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១</w:t>
      </w:r>
      <w:r w:rsidR="001E51A4" w:rsidRPr="00AE3CF7">
        <w:rPr>
          <w:rFonts w:ascii="Khmer OS Battambang" w:hAnsi="Khmer OS Battambang" w:cs="Khmer OS Battambang"/>
          <w:cs/>
          <w:lang w:bidi="km-KH"/>
        </w:rPr>
        <w:t>០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 xml:space="preserve">លទ្ធផលនៃការស្រាវជ្រាវ </w:t>
      </w:r>
    </w:p>
    <w:p w14:paraId="3C922672" w14:textId="77777777" w:rsidR="00B70F35" w:rsidRPr="00AE3CF7" w:rsidRDefault="001E51A4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១១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 xml:space="preserve">ការពិភាក្សា </w:t>
      </w:r>
    </w:p>
    <w:p w14:paraId="3C922673" w14:textId="77777777" w:rsidR="00B70F35" w:rsidRPr="00AE3CF7" w:rsidRDefault="001E51A4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១២</w:t>
      </w:r>
      <w:r w:rsidR="00B70F35" w:rsidRPr="00AE3CF7">
        <w:rPr>
          <w:rFonts w:ascii="Khmer OS Battambang" w:hAnsi="Khmer OS Battambang" w:cs="Khmer OS Battambang"/>
          <w:lang w:val="ca-ES"/>
        </w:rPr>
        <w:t>-</w:t>
      </w:r>
      <w:r w:rsidR="00182684" w:rsidRPr="00AE3CF7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សេចក្តីសន្និដ្ឋាន</w:t>
      </w:r>
      <w:r w:rsidR="008C169E" w:rsidRPr="008F4E3E">
        <w:rPr>
          <w:rFonts w:ascii="Khmer OS Battambang" w:hAnsi="Khmer OS Battambang" w:cs="Khmer OS Battambang"/>
          <w:lang w:val="ca-ES" w:bidi="km-KH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>និង</w:t>
      </w:r>
      <w:r w:rsidR="008C169E" w:rsidRPr="008F4E3E">
        <w:rPr>
          <w:rFonts w:ascii="Khmer OS Battambang" w:hAnsi="Khmer OS Battambang" w:cs="Khmer OS Battambang"/>
          <w:lang w:val="ca-ES" w:bidi="km-KH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 xml:space="preserve">អនុសាសន៍ </w:t>
      </w:r>
    </w:p>
    <w:p w14:paraId="3C922674" w14:textId="77777777" w:rsidR="00B70F35" w:rsidRPr="008F4E3E" w:rsidRDefault="001E51A4" w:rsidP="002579B4">
      <w:pPr>
        <w:ind w:firstLine="720"/>
        <w:rPr>
          <w:rFonts w:ascii="Khmer OS Battambang" w:hAnsi="Khmer OS Battambang" w:cs="Khmer OS Battambang"/>
          <w:lang w:val="ca-ES"/>
        </w:rPr>
      </w:pPr>
      <w:r w:rsidRPr="00AE3CF7">
        <w:rPr>
          <w:rFonts w:ascii="Khmer OS Battambang" w:hAnsi="Khmer OS Battambang" w:cs="Khmer OS Battambang"/>
          <w:cs/>
          <w:lang w:bidi="km-KH"/>
        </w:rPr>
        <w:t>១៣</w:t>
      </w:r>
      <w:r w:rsidR="00B70F35" w:rsidRPr="008F4E3E">
        <w:rPr>
          <w:rFonts w:ascii="Khmer OS Battambang" w:hAnsi="Khmer OS Battambang" w:cs="Khmer OS Battambang"/>
          <w:lang w:val="ca-ES"/>
        </w:rPr>
        <w:t>-</w:t>
      </w:r>
      <w:r w:rsidR="00182684" w:rsidRPr="008F4E3E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bidi="km-KH"/>
        </w:rPr>
        <w:t xml:space="preserve">ឯកសារយោង </w:t>
      </w:r>
    </w:p>
    <w:p w14:paraId="3C922675" w14:textId="77777777" w:rsidR="00C37BAA" w:rsidRPr="00AE3CF7" w:rsidRDefault="001E51A4" w:rsidP="002579B4">
      <w:pPr>
        <w:ind w:firstLine="720"/>
        <w:rPr>
          <w:rFonts w:ascii="Khmer OS Battambang" w:hAnsi="Khmer OS Battambang" w:cs="Khmer OS Battambang"/>
          <w:lang w:val="es-PA" w:bidi="km-KH"/>
        </w:rPr>
      </w:pPr>
      <w:r w:rsidRPr="00AE3CF7">
        <w:rPr>
          <w:rFonts w:ascii="Khmer OS Battambang" w:hAnsi="Khmer OS Battambang" w:cs="Khmer OS Battambang"/>
          <w:cs/>
          <w:lang w:val="es-PA" w:bidi="km-KH"/>
        </w:rPr>
        <w:t>១៤</w:t>
      </w:r>
      <w:r w:rsidR="00B70F35" w:rsidRPr="008F4E3E">
        <w:rPr>
          <w:rFonts w:ascii="Khmer OS Battambang" w:hAnsi="Khmer OS Battambang" w:cs="Khmer OS Battambang"/>
          <w:lang w:val="ca-ES"/>
        </w:rPr>
        <w:t>-</w:t>
      </w:r>
      <w:r w:rsidR="00182684" w:rsidRPr="008F4E3E">
        <w:rPr>
          <w:rFonts w:ascii="Khmer OS Battambang" w:hAnsi="Khmer OS Battambang" w:cs="Khmer OS Battambang"/>
          <w:lang w:val="ca-ES"/>
        </w:rPr>
        <w:t xml:space="preserve"> </w:t>
      </w:r>
      <w:r w:rsidR="00B70F35" w:rsidRPr="00AE3CF7">
        <w:rPr>
          <w:rFonts w:ascii="Khmer OS Battambang" w:hAnsi="Khmer OS Battambang" w:cs="Khmer OS Battambang"/>
          <w:cs/>
          <w:lang w:val="es-PA" w:bidi="km-KH"/>
        </w:rPr>
        <w:t>ឧបសម្ព័ន្ធ</w:t>
      </w:r>
    </w:p>
    <w:p w14:paraId="3C922676" w14:textId="77777777" w:rsidR="00566052" w:rsidRDefault="00566052" w:rsidP="002579B4">
      <w:pPr>
        <w:rPr>
          <w:rFonts w:ascii="Khmer OS" w:hAnsi="Khmer OS" w:cs="Khmer OS"/>
          <w:lang w:val="es-PA" w:bidi="km-KH"/>
        </w:rPr>
      </w:pPr>
    </w:p>
    <w:p w14:paraId="3C922677" w14:textId="77777777" w:rsidR="00566052" w:rsidRDefault="00566052" w:rsidP="002579B4">
      <w:pPr>
        <w:ind w:firstLine="720"/>
        <w:rPr>
          <w:rFonts w:ascii="Khmer OS" w:hAnsi="Khmer OS" w:cs="Khmer OS"/>
          <w:cs/>
          <w:lang w:val="es-PA" w:bidi="km-KH"/>
        </w:rPr>
        <w:sectPr w:rsidR="00566052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678" w14:textId="77777777" w:rsidR="0059774F" w:rsidRDefault="00B57347" w:rsidP="002579B4">
      <w:pPr>
        <w:tabs>
          <w:tab w:val="left" w:pos="1560"/>
        </w:tabs>
        <w:rPr>
          <w:rFonts w:ascii="Khmer OS Muol Light" w:hAnsi="Khmer OS Muol Light" w:cs="Khmer OS Muol Light"/>
          <w:sz w:val="40"/>
          <w:szCs w:val="40"/>
          <w:lang w:val="es-PA" w:bidi="km-KH"/>
        </w:rPr>
      </w:pPr>
      <w:r>
        <w:rPr>
          <w:noProof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C922921" wp14:editId="3C922922">
                <wp:simplePos x="0" y="0"/>
                <wp:positionH relativeFrom="column">
                  <wp:posOffset>4478020</wp:posOffset>
                </wp:positionH>
                <wp:positionV relativeFrom="paragraph">
                  <wp:posOffset>357505</wp:posOffset>
                </wp:positionV>
                <wp:extent cx="570230" cy="570865"/>
                <wp:effectExtent l="50800" t="48895" r="7620" b="8890"/>
                <wp:wrapNone/>
                <wp:docPr id="474" name="Line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70230" cy="5708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40FD9" id="Line 465" o:spid="_x0000_s1026" style="position:absolute;flip:x y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6pt,28.15pt" to="397.5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">
                <v:stroke endarrow="block"/>
              </v:line>
            </w:pict>
          </mc:Fallback>
        </mc:AlternateContent>
      </w:r>
      <w:r>
        <w:rPr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627008" behindDoc="0" locked="0" layoutInCell="1" allowOverlap="1" wp14:anchorId="3C922923" wp14:editId="3C922924">
                <wp:simplePos x="0" y="0"/>
                <wp:positionH relativeFrom="column">
                  <wp:posOffset>1651635</wp:posOffset>
                </wp:positionH>
                <wp:positionV relativeFrom="paragraph">
                  <wp:posOffset>-681355</wp:posOffset>
                </wp:positionV>
                <wp:extent cx="2005965" cy="456565"/>
                <wp:effectExtent l="0" t="0" r="13335" b="19685"/>
                <wp:wrapNone/>
                <wp:docPr id="473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456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38" w14:textId="77777777" w:rsidR="00347585" w:rsidRPr="00847EAE" w:rsidRDefault="00347585" w:rsidP="0018268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2"/>
                                <w:szCs w:val="22"/>
                                <w:rtl/>
                                <w:cs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គំរូ</w:t>
                            </w:r>
                            <w:r w:rsidRPr="00847EAE">
                              <w:rPr>
                                <w:rFonts w:ascii="Khmer OS Battambang" w:hAnsi="Khmer OS Battambang" w:cs="Khmer OS Battambang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ក្របសារណាខាងក្រៅ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922923"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6" type="#_x0000_t202" style="position:absolute;margin-left:130.05pt;margin-top:-53.65pt;width:157.95pt;height:35.95pt;z-index:25162700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" fillcolor="#d8d8d8 [2732]" strokeweight=".5pt">
                <v:textbox>
                  <w:txbxContent>
                    <w:p w14:paraId="3C922A38" w14:textId="77777777" w:rsidR="00347585" w:rsidRPr="00847EAE" w:rsidRDefault="00347585" w:rsidP="00182684">
                      <w:pPr>
                        <w:jc w:val="center"/>
                        <w:rPr>
                          <w:rFonts w:ascii="Khmer OS Battambang" w:hAnsi="Khmer OS Battambang" w:cs="Khmer OS Battambang"/>
                          <w:sz w:val="22"/>
                          <w:szCs w:val="22"/>
                          <w:rtl/>
                          <w:cs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sz w:val="22"/>
                          <w:szCs w:val="22"/>
                          <w:cs/>
                          <w:lang w:bidi="km-KH"/>
                        </w:rPr>
                        <w:t>គំរូ</w:t>
                      </w:r>
                      <w:r w:rsidRPr="00847EAE">
                        <w:rPr>
                          <w:rFonts w:ascii="Khmer OS Battambang" w:hAnsi="Khmer OS Battambang" w:cs="Khmer OS Battambang"/>
                          <w:sz w:val="22"/>
                          <w:szCs w:val="22"/>
                          <w:cs/>
                          <w:lang w:bidi="km-KH"/>
                        </w:rPr>
                        <w:t>ក្របសារណាខាងក្រៅ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object w:dxaOrig="1440" w:dyaOrig="1440" w14:anchorId="3C9229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82" type="#_x0000_t75" style="position:absolute;margin-left:7pt;margin-top:3pt;width:59.95pt;height:90.1pt;z-index:251618816;mso-wrap-distance-left:9.05pt;mso-wrap-distance-right:9.05pt;mso-position-horizontal-relative:text;mso-position-vertical-relative:text" filled="t">
            <v:fill color2="black"/>
            <v:imagedata r:id="rId10" o:title=""/>
          </v:shape>
          <o:OLEObject Type="Embed" ProgID="Microsoft" ShapeID="_x0000_s2182" DrawAspect="Content" ObjectID="_1835248442" r:id="rId11"/>
        </w:object>
      </w:r>
      <w:r w:rsidR="0059774F">
        <w:rPr>
          <w:rFonts w:ascii="Khmer OS Muol Light" w:hAnsi="Khmer OS Muol Light" w:cs="Khmer OS Muol Light"/>
          <w:sz w:val="40"/>
          <w:szCs w:val="40"/>
          <w:cs/>
          <w:lang w:val="es-PA" w:bidi="km-KH"/>
        </w:rPr>
        <w:tab/>
        <w:t>សាកលវិទ្យាល័យបៀលប្រា</w:t>
      </w:r>
      <w:r w:rsidR="0059774F">
        <w:rPr>
          <w:rFonts w:ascii="Khmer OS Muol Light" w:hAnsi="Khmer OS Muol Light" w:cs="Khmer OS Muol Light" w:hint="cs"/>
          <w:sz w:val="40"/>
          <w:szCs w:val="40"/>
          <w:cs/>
          <w:lang w:val="es-PA" w:bidi="km-KH"/>
        </w:rPr>
        <w:t>យ</w:t>
      </w:r>
    </w:p>
    <w:p w14:paraId="3C922679" w14:textId="77777777" w:rsidR="00E67042" w:rsidRPr="00F44EF6" w:rsidRDefault="0059774F" w:rsidP="002579B4">
      <w:pPr>
        <w:tabs>
          <w:tab w:val="left" w:pos="1560"/>
        </w:tabs>
        <w:rPr>
          <w:rFonts w:ascii="Khmer OS Muol Light" w:hAnsi="Khmer OS Muol Light" w:cs="Khmer OS Muol Light"/>
          <w:b/>
          <w:bCs/>
          <w:sz w:val="40"/>
          <w:szCs w:val="40"/>
          <w:rtl/>
          <w:cs/>
        </w:rPr>
      </w:pPr>
      <w:r>
        <w:rPr>
          <w:rFonts w:ascii="Khmer OS Muol Light" w:hAnsi="Khmer OS Muol Light" w:cs="Khmer OS Muol Light"/>
          <w:sz w:val="40"/>
          <w:szCs w:val="40"/>
          <w:cs/>
          <w:lang w:val="es-PA" w:bidi="km-KH"/>
        </w:rPr>
        <w:tab/>
      </w:r>
      <w:r w:rsidR="00B57347" w:rsidRPr="00F44EF6">
        <w:rPr>
          <w:rFonts w:ascii="Khmer OS Muol Light" w:hAnsi="Khmer OS Muol Light" w:cs="Khmer OS Muol Light"/>
          <w:b/>
          <w:bCs/>
          <w:noProof/>
          <w:sz w:val="40"/>
          <w:szCs w:val="40"/>
          <w:lang w:eastAsia="en-US" w:bidi="km-KH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C922926" wp14:editId="3C922927">
                <wp:simplePos x="0" y="0"/>
                <wp:positionH relativeFrom="column">
                  <wp:posOffset>2423160</wp:posOffset>
                </wp:positionH>
                <wp:positionV relativeFrom="paragraph">
                  <wp:posOffset>340360</wp:posOffset>
                </wp:positionV>
                <wp:extent cx="6985" cy="139065"/>
                <wp:effectExtent l="76200" t="38100" r="69215" b="13335"/>
                <wp:wrapNone/>
                <wp:docPr id="472" name="Lin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85" cy="139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192418" id="Line 464" o:spid="_x0000_s1026" style="position:absolute;flip:y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8pt,26.8pt" to="191.3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">
                <v:stroke endarrow="block"/>
              </v:line>
            </w:pict>
          </mc:Fallback>
        </mc:AlternateContent>
      </w:r>
      <w:r w:rsidR="00E67042" w:rsidRPr="00F44EF6">
        <w:rPr>
          <w:rFonts w:ascii="Khmer OS Muol Light" w:hAnsi="Khmer OS Muol Light" w:cs="Khmer OS Muol Light"/>
          <w:b/>
          <w:bCs/>
          <w:sz w:val="40"/>
          <w:szCs w:val="40"/>
        </w:rPr>
        <w:t>BUILD BRIGHT UNIVERSITY</w:t>
      </w:r>
    </w:p>
    <w:p w14:paraId="3C92267A" w14:textId="77777777" w:rsidR="00B71452" w:rsidRPr="000A59E4" w:rsidRDefault="005E4793" w:rsidP="002579B4">
      <w:pPr>
        <w:jc w:val="center"/>
        <w:rPr>
          <w:rFonts w:ascii="Khmer OS" w:hAnsi="Khmer OS" w:cs="Khmer OS"/>
          <w:bCs/>
          <w:lang w:bidi="km-KH"/>
        </w:rPr>
      </w:pPr>
      <w:r w:rsidRPr="000A59E4">
        <w:rPr>
          <w:rFonts w:ascii="Khmer OS" w:hAnsi="Khmer OS" w:cs="Khmer OS"/>
          <w:bCs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620864" behindDoc="0" locked="0" layoutInCell="1" allowOverlap="1" wp14:anchorId="3C922928" wp14:editId="3C922929">
                <wp:simplePos x="0" y="0"/>
                <wp:positionH relativeFrom="column">
                  <wp:posOffset>1493520</wp:posOffset>
                </wp:positionH>
                <wp:positionV relativeFrom="paragraph">
                  <wp:posOffset>20320</wp:posOffset>
                </wp:positionV>
                <wp:extent cx="1876425" cy="552450"/>
                <wp:effectExtent l="0" t="0" r="28575" b="19050"/>
                <wp:wrapNone/>
                <wp:docPr id="470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552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39" w14:textId="77777777" w:rsidR="00347585" w:rsidRPr="00605C2B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6"/>
                                <w:lang w:val="sv-SE"/>
                              </w:rPr>
                            </w:pPr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6"/>
                                <w:lang w:val="sv-SE"/>
                              </w:rPr>
                              <w:t>Font: Khmer OS Muol Light</w:t>
                            </w:r>
                          </w:p>
                          <w:p w14:paraId="3C922A3A" w14:textId="77777777" w:rsidR="00347585" w:rsidRPr="00605C2B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6"/>
                              </w:rPr>
                            </w:pPr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6"/>
                              </w:rPr>
                              <w:t>Size: 20, Bold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28" id="Text Box 138" o:spid="_x0000_s1027" type="#_x0000_t202" style="position:absolute;left:0;text-align:left;margin-left:117.6pt;margin-top:1.6pt;width:147.75pt;height:43.5pt;z-index:2516208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" fillcolor="#d8d8d8 [2732]" strokeweight=".5pt">
                <v:textbox>
                  <w:txbxContent>
                    <w:p w14:paraId="3C922A39" w14:textId="77777777" w:rsidR="00347585" w:rsidRPr="00605C2B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6"/>
                          <w:lang w:val="sv-SE"/>
                        </w:rPr>
                      </w:pPr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6"/>
                          <w:lang w:val="sv-SE"/>
                        </w:rPr>
                        <w:t>Font: Khmer OS Muol Light</w:t>
                      </w:r>
                    </w:p>
                    <w:p w14:paraId="3C922A3A" w14:textId="77777777" w:rsidR="00347585" w:rsidRPr="00605C2B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6"/>
                        </w:rPr>
                      </w:pPr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6"/>
                        </w:rPr>
                        <w:t>Size: 20, Bold</w:t>
                      </w:r>
                    </w:p>
                  </w:txbxContent>
                </v:textbox>
              </v:shape>
            </w:pict>
          </mc:Fallback>
        </mc:AlternateContent>
      </w:r>
      <w:r w:rsidR="00724054" w:rsidRPr="000A59E4">
        <w:rPr>
          <w:rFonts w:ascii="Khmer OS" w:hAnsi="Khmer OS" w:cs="Khmer OS"/>
          <w:bCs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619840" behindDoc="0" locked="0" layoutInCell="1" allowOverlap="1" wp14:anchorId="3C92292A" wp14:editId="3C92292B">
                <wp:simplePos x="0" y="0"/>
                <wp:positionH relativeFrom="column">
                  <wp:posOffset>3865245</wp:posOffset>
                </wp:positionH>
                <wp:positionV relativeFrom="paragraph">
                  <wp:posOffset>10794</wp:posOffset>
                </wp:positionV>
                <wp:extent cx="1733550" cy="581025"/>
                <wp:effectExtent l="0" t="0" r="19050" b="28575"/>
                <wp:wrapNone/>
                <wp:docPr id="471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581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3B" w14:textId="77777777" w:rsidR="00347585" w:rsidRPr="00605C2B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</w:p>
                          <w:p w14:paraId="3C922A3C" w14:textId="77777777" w:rsidR="00347585" w:rsidRPr="00605C2B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Size: 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2A" id="Text Box 135" o:spid="_x0000_s1028" type="#_x0000_t202" style="position:absolute;left:0;text-align:left;margin-left:304.35pt;margin-top:.85pt;width:136.5pt;height:45.75pt;z-index:2516198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" fillcolor="#d8d8d8 [2732]" strokeweight=".5pt">
                <v:textbox>
                  <w:txbxContent>
                    <w:p w14:paraId="3C922A3B" w14:textId="77777777" w:rsidR="00347585" w:rsidRPr="00605C2B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 xml:space="preserve">Font: </w:t>
                      </w:r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</w:p>
                    <w:p w14:paraId="3C922A3C" w14:textId="77777777" w:rsidR="00347585" w:rsidRPr="00605C2B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Size: 20</w:t>
                      </w:r>
                    </w:p>
                  </w:txbxContent>
                </v:textbox>
              </v:shape>
            </w:pict>
          </mc:Fallback>
        </mc:AlternateContent>
      </w:r>
    </w:p>
    <w:p w14:paraId="3C92267B" w14:textId="77777777" w:rsidR="00B70F35" w:rsidRPr="00B777CE" w:rsidRDefault="009C7B78" w:rsidP="002579B4">
      <w:pPr>
        <w:jc w:val="center"/>
        <w:rPr>
          <w:rFonts w:ascii="Khmer OS" w:hAnsi="Khmer OS" w:cs="Khmer OS"/>
          <w:b/>
        </w:rPr>
      </w:pPr>
      <w:r w:rsidRPr="00B777CE">
        <w:rPr>
          <w:rFonts w:ascii="Khmer OS Muol Light" w:hAnsi="Khmer OS Muol Light" w:cs="Khmer OS Muol Light"/>
          <w:b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C92292C" wp14:editId="3C92292D">
                <wp:simplePos x="0" y="0"/>
                <wp:positionH relativeFrom="column">
                  <wp:posOffset>4712970</wp:posOffset>
                </wp:positionH>
                <wp:positionV relativeFrom="paragraph">
                  <wp:posOffset>293370</wp:posOffset>
                </wp:positionV>
                <wp:extent cx="295275" cy="247650"/>
                <wp:effectExtent l="38100" t="0" r="28575" b="57150"/>
                <wp:wrapNone/>
                <wp:docPr id="460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5275" cy="247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84DE8E" id="Line 463" o:spid="_x0000_s1026" style="position:absolute;flip:x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1pt,23.1pt" to="394.35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">
                <v:stroke endarrow="block"/>
              </v:line>
            </w:pict>
          </mc:Fallback>
        </mc:AlternateContent>
      </w:r>
      <w:r w:rsidR="00D32F92" w:rsidRPr="00B777CE">
        <w:rPr>
          <w:rFonts w:ascii="Khmer OS" w:hAnsi="Khmer OS" w:cs="Khmer OS"/>
          <w:b/>
          <w:cs/>
          <w:lang w:bidi="km-KH"/>
        </w:rPr>
        <w:t xml:space="preserve">  </w:t>
      </w:r>
    </w:p>
    <w:p w14:paraId="3C92267C" w14:textId="77777777" w:rsidR="005F7DA0" w:rsidRDefault="0059774F" w:rsidP="002579B4">
      <w:pPr>
        <w:jc w:val="center"/>
        <w:rPr>
          <w:rFonts w:ascii="Khmer OS Muol Light" w:hAnsi="Khmer OS Muol Light" w:cs="Khmer OS Muol Light"/>
          <w:sz w:val="40"/>
          <w:szCs w:val="40"/>
          <w:lang w:bidi="km-KH"/>
        </w:rPr>
      </w:pPr>
      <w:r w:rsidRPr="0018458B">
        <w:rPr>
          <w:rFonts w:ascii="Khmer OS Muol Light" w:hAnsi="Khmer OS Muol Light" w:cs="Khmer OS Muol Light"/>
          <w:sz w:val="40"/>
          <w:szCs w:val="40"/>
          <w:cs/>
          <w:lang w:bidi="km-KH"/>
        </w:rPr>
        <w:t>សារណាបញ្ចប់</w:t>
      </w:r>
      <w:r w:rsidR="00FA7B89">
        <w:rPr>
          <w:rFonts w:ascii="Khmer OS Muol Light" w:hAnsi="Khmer OS Muol Light" w:cs="Khmer OS Muol Light" w:hint="cs"/>
          <w:sz w:val="40"/>
          <w:szCs w:val="40"/>
          <w:cs/>
          <w:lang w:bidi="km-KH"/>
        </w:rPr>
        <w:t>ការសិក្សាថ្នាក់</w:t>
      </w:r>
      <w:r w:rsidRPr="0018458B">
        <w:rPr>
          <w:rFonts w:ascii="Khmer OS Muol Light" w:hAnsi="Khmer OS Muol Light" w:cs="Khmer OS Muol Light"/>
          <w:sz w:val="40"/>
          <w:szCs w:val="40"/>
          <w:cs/>
          <w:lang w:bidi="km-KH"/>
        </w:rPr>
        <w:t>បរិញ្ញាបត្រ</w:t>
      </w:r>
    </w:p>
    <w:p w14:paraId="3C92267D" w14:textId="77777777" w:rsidR="00765782" w:rsidRDefault="00765782" w:rsidP="002579B4">
      <w:pPr>
        <w:rPr>
          <w:rFonts w:ascii="Khmer OS" w:hAnsi="Khmer OS" w:cs="Khmer OS"/>
        </w:rPr>
      </w:pPr>
    </w:p>
    <w:p w14:paraId="3C92267E" w14:textId="77777777" w:rsidR="007D498C" w:rsidRPr="004273D9" w:rsidRDefault="000C3080" w:rsidP="002579B4">
      <w:pPr>
        <w:jc w:val="center"/>
        <w:rPr>
          <w:rFonts w:ascii="Khmer OS Muol Light" w:hAnsi="Khmer OS Muol Light" w:cs="Khmer OS Muol Light"/>
          <w:lang w:val="pt-BR" w:bidi="km-KH"/>
        </w:rPr>
      </w:pPr>
      <w:r w:rsidRPr="002429C1">
        <w:rPr>
          <w:rFonts w:ascii="Khmer OS Muol Light" w:hAnsi="Khmer OS Muol Light" w:cs="Khmer OS Muol Light"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826688" behindDoc="0" locked="0" layoutInCell="1" allowOverlap="1" wp14:anchorId="3C92292E" wp14:editId="3C92292F">
                <wp:simplePos x="0" y="0"/>
                <wp:positionH relativeFrom="column">
                  <wp:posOffset>-1116331</wp:posOffset>
                </wp:positionH>
                <wp:positionV relativeFrom="paragraph">
                  <wp:posOffset>395605</wp:posOffset>
                </wp:positionV>
                <wp:extent cx="1802765" cy="581025"/>
                <wp:effectExtent l="0" t="0" r="26035" b="28575"/>
                <wp:wrapNone/>
                <wp:docPr id="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2765" cy="581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3D" w14:textId="77777777" w:rsidR="00347585" w:rsidRPr="00600765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00765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Font: </w:t>
                            </w:r>
                            <w:r w:rsidRPr="000C3080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0C3080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0C3080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</w:p>
                          <w:p w14:paraId="3C922A3E" w14:textId="77777777" w:rsidR="00347585" w:rsidRPr="00600765" w:rsidRDefault="00347585" w:rsidP="0018268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00765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Size: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2E" id="Text Box 151" o:spid="_x0000_s1029" type="#_x0000_t202" style="position:absolute;left:0;text-align:left;margin-left:-87.9pt;margin-top:31.15pt;width:141.95pt;height:45.75pt;z-index:2518266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" fillcolor="#d8d8d8 [2732]" strokeweight=".5pt">
                <v:textbox>
                  <w:txbxContent>
                    <w:p w14:paraId="3C922A3D" w14:textId="77777777" w:rsidR="00347585" w:rsidRPr="00600765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600765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Font: </w:t>
                      </w:r>
                      <w:r w:rsidRPr="000C3080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0C3080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0C3080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</w:p>
                    <w:p w14:paraId="3C922A3E" w14:textId="77777777" w:rsidR="00347585" w:rsidRPr="00600765" w:rsidRDefault="00347585" w:rsidP="00182684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600765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Size: 12</w:t>
                      </w:r>
                    </w:p>
                  </w:txbxContent>
                </v:textbox>
              </v:shape>
            </w:pict>
          </mc:Fallback>
        </mc:AlternateContent>
      </w:r>
      <w:r w:rsidR="00C776D7" w:rsidRPr="002429C1">
        <w:rPr>
          <w:rFonts w:ascii="Khmer OS Muol Light" w:hAnsi="Khmer OS Muol Light" w:cs="Khmer OS Muol Light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3C922930" wp14:editId="3C922931">
                <wp:simplePos x="0" y="0"/>
                <wp:positionH relativeFrom="column">
                  <wp:posOffset>686435</wp:posOffset>
                </wp:positionH>
                <wp:positionV relativeFrom="paragraph">
                  <wp:posOffset>262254</wp:posOffset>
                </wp:positionV>
                <wp:extent cx="654685" cy="371475"/>
                <wp:effectExtent l="0" t="38100" r="50165" b="28575"/>
                <wp:wrapNone/>
                <wp:docPr id="5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4685" cy="3714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1EF14F" id="Line 463" o:spid="_x0000_s1026" style="position:absolute;flip:y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05pt,20.65pt" to="105.6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">
                <v:stroke endarrow="block"/>
              </v:line>
            </w:pict>
          </mc:Fallback>
        </mc:AlternateContent>
      </w:r>
      <w:r w:rsidR="007D498C" w:rsidRPr="004273D9">
        <w:rPr>
          <w:rFonts w:ascii="Khmer OS Muol Light" w:hAnsi="Khmer OS Muol Light" w:cs="Khmer OS Muol Light" w:hint="cs"/>
          <w:cs/>
          <w:lang w:val="pt-BR" w:bidi="km-KH"/>
        </w:rPr>
        <w:t>មហាវិទ្យាល័យ</w:t>
      </w:r>
      <w:r w:rsidR="002429C1" w:rsidRPr="002429C1">
        <w:rPr>
          <w:rFonts w:ascii="Khmer OS Muol Light" w:hAnsi="Khmer OS Muol Light" w:cs="Khmer OS Muol Light" w:hint="cs"/>
          <w:cs/>
          <w:lang w:val="pt-BR" w:bidi="km-KH"/>
        </w:rPr>
        <w:t>វិទ្យាសាស្រ្តនិងបច្ចេកវិទ្យា</w:t>
      </w:r>
    </w:p>
    <w:p w14:paraId="3C92267F" w14:textId="77777777" w:rsidR="007D498C" w:rsidRDefault="00C776D7" w:rsidP="002579B4">
      <w:pPr>
        <w:jc w:val="center"/>
        <w:rPr>
          <w:rFonts w:ascii="Khmer OS Muol Light" w:hAnsi="Khmer OS Muol Light" w:cs="Khmer OS Muol Light"/>
          <w:sz w:val="28"/>
          <w:szCs w:val="28"/>
          <w:lang w:val="pt-BR" w:bidi="km-KH"/>
        </w:rPr>
      </w:pPr>
      <w:r w:rsidRPr="00641B53">
        <w:rPr>
          <w:rFonts w:ascii="Khmer OS Muol Light" w:hAnsi="Khmer OS Muol Light" w:cs="Khmer OS Muol Light"/>
          <w:noProof/>
          <w:sz w:val="32"/>
          <w:szCs w:val="32"/>
          <w:lang w:eastAsia="en-US" w:bidi="km-KH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3C922932" wp14:editId="3C922933">
                <wp:simplePos x="0" y="0"/>
                <wp:positionH relativeFrom="column">
                  <wp:posOffset>695960</wp:posOffset>
                </wp:positionH>
                <wp:positionV relativeFrom="paragraph">
                  <wp:posOffset>136524</wp:posOffset>
                </wp:positionV>
                <wp:extent cx="1128395" cy="219075"/>
                <wp:effectExtent l="0" t="57150" r="14605" b="28575"/>
                <wp:wrapNone/>
                <wp:docPr id="6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28395" cy="2190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307604" id="Line 463" o:spid="_x0000_s1026" style="position:absolute;flip:y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8pt,10.75pt" to="143.6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">
                <v:stroke endarrow="block"/>
              </v:line>
            </w:pict>
          </mc:Fallback>
        </mc:AlternateContent>
      </w:r>
      <w:r w:rsidR="00131CCC" w:rsidRPr="004273D9">
        <w:rPr>
          <w:rFonts w:ascii="Khmer OS" w:hAnsi="Khmer OS" w:cs="Khmer OS"/>
          <w:noProof/>
          <w:sz w:val="20"/>
          <w:szCs w:val="20"/>
          <w:lang w:eastAsia="en-US" w:bidi="km-KH"/>
        </w:rPr>
        <mc:AlternateContent>
          <mc:Choice Requires="wps">
            <w:drawing>
              <wp:anchor distT="0" distB="0" distL="114935" distR="114935" simplePos="0" relativeHeight="251623936" behindDoc="0" locked="0" layoutInCell="1" allowOverlap="1" wp14:anchorId="3C922934" wp14:editId="3C922935">
                <wp:simplePos x="0" y="0"/>
                <wp:positionH relativeFrom="margin">
                  <wp:posOffset>3762375</wp:posOffset>
                </wp:positionH>
                <wp:positionV relativeFrom="paragraph">
                  <wp:posOffset>128905</wp:posOffset>
                </wp:positionV>
                <wp:extent cx="1943100" cy="581025"/>
                <wp:effectExtent l="0" t="0" r="19050" b="28575"/>
                <wp:wrapNone/>
                <wp:docPr id="466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581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3F" w14:textId="77777777" w:rsidR="00347585" w:rsidRPr="00605C2B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</w:p>
                          <w:p w14:paraId="3C922A40" w14:textId="77777777" w:rsidR="00347585" w:rsidRPr="00605C2B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05C2B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Size: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34" id="Text Box 147" o:spid="_x0000_s1030" type="#_x0000_t202" style="position:absolute;left:0;text-align:left;margin-left:296.25pt;margin-top:10.15pt;width:153pt;height:45.75pt;z-index:251623936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" fillcolor="#d8d8d8 [2732]" strokeweight=".5pt">
                <v:textbox>
                  <w:txbxContent>
                    <w:p w14:paraId="3C922A3F" w14:textId="77777777" w:rsidR="00347585" w:rsidRPr="00605C2B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 xml:space="preserve">Font: </w:t>
                      </w:r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</w:p>
                    <w:p w14:paraId="3C922A40" w14:textId="77777777" w:rsidR="00347585" w:rsidRPr="00605C2B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605C2B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Size: 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183A">
        <w:rPr>
          <w:rFonts w:ascii="Khmer OS Muol Light" w:hAnsi="Khmer OS Muol Light" w:cs="Khmer OS Muol Light" w:hint="cs"/>
          <w:cs/>
          <w:lang w:val="pt-BR" w:bidi="km-KH"/>
        </w:rPr>
        <w:t>ជំនាញ</w:t>
      </w:r>
      <w:r w:rsidR="007F6D2C">
        <w:rPr>
          <w:rFonts w:ascii="Khmer OS Muol Light" w:hAnsi="Khmer OS Muol Light" w:cs="Khmer OS Muol Light" w:hint="cs"/>
          <w:cs/>
          <w:lang w:val="pt-BR" w:bidi="km-KH"/>
        </w:rPr>
        <w:t xml:space="preserve"> </w:t>
      </w:r>
      <w:r w:rsidR="007F6D2C" w:rsidRPr="002429C1">
        <w:rPr>
          <w:rFonts w:ascii="Khmer OS Muol Light" w:hAnsi="Khmer OS Muol Light" w:cs="Khmer OS Muol Light" w:hint="cs"/>
          <w:cs/>
          <w:lang w:val="pt-BR" w:bidi="km-KH"/>
        </w:rPr>
        <w:t>បច្ចេកវិទ្យា</w:t>
      </w:r>
      <w:r w:rsidR="007F6D2C">
        <w:rPr>
          <w:rFonts w:ascii="Khmer OS Muol Light" w:hAnsi="Khmer OS Muol Light" w:cs="Khmer OS Muol Light" w:hint="cs"/>
          <w:cs/>
          <w:lang w:val="pt-BR" w:bidi="km-KH"/>
        </w:rPr>
        <w:t>ព័ត៌មាន</w:t>
      </w:r>
    </w:p>
    <w:p w14:paraId="3C922680" w14:textId="77777777" w:rsidR="007D498C" w:rsidRPr="008F4E3E" w:rsidRDefault="00C776D7" w:rsidP="002579B4">
      <w:pPr>
        <w:jc w:val="center"/>
        <w:rPr>
          <w:rFonts w:ascii="Khmer OS" w:hAnsi="Khmer OS" w:cs="Khmer OS"/>
          <w:lang w:val="pt-BR"/>
        </w:rPr>
      </w:pPr>
      <w:r w:rsidRPr="00641B53">
        <w:rPr>
          <w:rFonts w:ascii="Khmer OS Muol Light" w:hAnsi="Khmer OS Muol Light" w:cs="Khmer OS Muol Light"/>
          <w:noProof/>
          <w:sz w:val="32"/>
          <w:szCs w:val="32"/>
          <w:lang w:eastAsia="en-US" w:bidi="km-KH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3C922936" wp14:editId="3C922937">
                <wp:simplePos x="0" y="0"/>
                <wp:positionH relativeFrom="column">
                  <wp:posOffset>693419</wp:posOffset>
                </wp:positionH>
                <wp:positionV relativeFrom="paragraph">
                  <wp:posOffset>77469</wp:posOffset>
                </wp:positionV>
                <wp:extent cx="1228725" cy="381000"/>
                <wp:effectExtent l="0" t="0" r="47625" b="76200"/>
                <wp:wrapNone/>
                <wp:docPr id="7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28725" cy="381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D45FB" id="Line 463" o:spid="_x0000_s1026" style="position:absolute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pt,6.1pt" to="151.35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">
                <v:stroke endarrow="block"/>
              </v:line>
            </w:pict>
          </mc:Fallback>
        </mc:AlternateContent>
      </w:r>
    </w:p>
    <w:p w14:paraId="3C922681" w14:textId="77777777" w:rsidR="002E7841" w:rsidRDefault="005A2453" w:rsidP="002579B4">
      <w:pPr>
        <w:jc w:val="center"/>
        <w:rPr>
          <w:rFonts w:ascii="Khmer OS Muol Light" w:hAnsi="Khmer OS Muol Light" w:cs="Khmer OS Muol Light"/>
          <w:sz w:val="32"/>
          <w:szCs w:val="32"/>
          <w:lang w:val="es-PA" w:bidi="km-KH"/>
        </w:rPr>
      </w:pPr>
      <w:r w:rsidRPr="00641B53">
        <w:rPr>
          <w:rFonts w:ascii="Khmer OS Muol Light" w:hAnsi="Khmer OS Muol Light" w:cs="Khmer OS Muol Light"/>
          <w:noProof/>
          <w:sz w:val="32"/>
          <w:szCs w:val="32"/>
          <w:lang w:eastAsia="en-US" w:bidi="km-KH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C922938" wp14:editId="3C922939">
                <wp:simplePos x="0" y="0"/>
                <wp:positionH relativeFrom="column">
                  <wp:posOffset>3408045</wp:posOffset>
                </wp:positionH>
                <wp:positionV relativeFrom="paragraph">
                  <wp:posOffset>121920</wp:posOffset>
                </wp:positionV>
                <wp:extent cx="1247775" cy="381000"/>
                <wp:effectExtent l="38100" t="0" r="28575" b="76200"/>
                <wp:wrapNone/>
                <wp:docPr id="467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47775" cy="381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6C91BA" id="Line 463" o:spid="_x0000_s1026" style="position:absolute;flip:x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35pt,9.6pt" to="366.6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">
                <v:stroke endarrow="block"/>
              </v:line>
            </w:pict>
          </mc:Fallback>
        </mc:AlternateContent>
      </w:r>
      <w:r w:rsidR="0088495C" w:rsidRPr="00641B53">
        <w:rPr>
          <w:rFonts w:ascii="Khmer OS Muol Light" w:hAnsi="Khmer OS Muol Light" w:cs="Khmer OS Muol Light"/>
          <w:noProof/>
          <w:sz w:val="32"/>
          <w:szCs w:val="32"/>
          <w:lang w:eastAsia="en-US" w:bidi="km-KH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3C92293A" wp14:editId="3C92293B">
                <wp:simplePos x="0" y="0"/>
                <wp:positionH relativeFrom="column">
                  <wp:posOffset>4303395</wp:posOffset>
                </wp:positionH>
                <wp:positionV relativeFrom="paragraph">
                  <wp:posOffset>121920</wp:posOffset>
                </wp:positionV>
                <wp:extent cx="342900" cy="638175"/>
                <wp:effectExtent l="38100" t="0" r="19050" b="47625"/>
                <wp:wrapNone/>
                <wp:docPr id="8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2900" cy="638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E09721" id="Line 463" o:spid="_x0000_s1026" style="position:absolute;flip:x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8.85pt,9.6pt" to="365.85pt,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">
                <v:stroke endarrow="block"/>
              </v:line>
            </w:pict>
          </mc:Fallback>
        </mc:AlternateContent>
      </w:r>
      <w:r w:rsidR="00B70F35" w:rsidRPr="004273D9">
        <w:rPr>
          <w:rFonts w:ascii="Khmer OS Muol Light" w:hAnsi="Khmer OS Muol Light" w:cs="Khmer OS Muol Light"/>
          <w:cs/>
          <w:lang w:val="es-PA" w:bidi="km-KH"/>
        </w:rPr>
        <w:t>ប្រធានបទស្តីអំពី</w:t>
      </w:r>
    </w:p>
    <w:p w14:paraId="3C922683" w14:textId="1B02122A" w:rsidR="00DB72E7" w:rsidRPr="008526BB" w:rsidRDefault="007F6D2C" w:rsidP="00CE4E8B">
      <w:pPr>
        <w:jc w:val="center"/>
        <w:rPr>
          <w:rFonts w:ascii="Khmer OS Muol Light" w:hAnsi="Khmer OS Muol Light" w:cs="Khmer OS Muol Light"/>
          <w:sz w:val="32"/>
          <w:szCs w:val="32"/>
          <w:lang w:val="es-PA" w:bidi="km-KH"/>
        </w:rPr>
      </w:pPr>
      <w:r>
        <w:rPr>
          <w:rFonts w:ascii="Khmer OS Muol Light" w:hAnsi="Khmer OS Muol Light" w:cs="Khmer OS Muol Light" w:hint="cs"/>
          <w:sz w:val="32"/>
          <w:szCs w:val="32"/>
          <w:cs/>
          <w:lang w:val="es-PA" w:bidi="km-KH"/>
        </w:rPr>
        <w:t>ប្រព័ន្ធ</w:t>
      </w:r>
      <w:r w:rsidR="00641B53">
        <w:rPr>
          <w:rFonts w:ascii="Khmer OS Muol Light" w:hAnsi="Khmer OS Muol Light" w:cs="Khmer OS Muol Light" w:hint="cs"/>
          <w:sz w:val="32"/>
          <w:szCs w:val="32"/>
          <w:cs/>
          <w:lang w:val="es-PA" w:bidi="km-KH"/>
        </w:rPr>
        <w:t>គ្រប់គ្រង</w:t>
      </w:r>
      <w:r w:rsidR="00CE4E8B">
        <w:rPr>
          <w:rFonts w:ascii="Khmer OS Muol Light" w:hAnsi="Khmer OS Muol Light" w:cs="Khmer OS Muol Light" w:hint="cs"/>
          <w:sz w:val="32"/>
          <w:szCs w:val="32"/>
          <w:cs/>
          <w:lang w:val="es-PA" w:bidi="km-KH"/>
        </w:rPr>
        <w:t>សិស្សសាលារៀនអង់គ្លេស</w:t>
      </w:r>
    </w:p>
    <w:p w14:paraId="3C922684" w14:textId="77777777" w:rsidR="00B70F35" w:rsidRPr="008F4E3E" w:rsidRDefault="00B70F35" w:rsidP="002579B4">
      <w:pPr>
        <w:rPr>
          <w:rFonts w:ascii="Khmer OS" w:hAnsi="Khmer OS" w:cs="Khmer OS"/>
          <w:lang w:val="es-PA"/>
        </w:rPr>
      </w:pPr>
    </w:p>
    <w:p w14:paraId="3C922685" w14:textId="77777777" w:rsidR="00B70F35" w:rsidRPr="008F4E3E" w:rsidRDefault="00B70F35" w:rsidP="002579B4">
      <w:pPr>
        <w:rPr>
          <w:rFonts w:ascii="Khmer OS" w:hAnsi="Khmer OS" w:cs="Khmer OS"/>
          <w:lang w:val="es-PA"/>
        </w:rPr>
      </w:pPr>
    </w:p>
    <w:p w14:paraId="3C922686" w14:textId="546B4E26" w:rsidR="000120DF" w:rsidRPr="008F4E3E" w:rsidRDefault="004F6207" w:rsidP="002579B4">
      <w:pPr>
        <w:tabs>
          <w:tab w:val="left" w:pos="1620"/>
          <w:tab w:val="left" w:pos="3060"/>
        </w:tabs>
        <w:rPr>
          <w:rFonts w:ascii="Khmer OS Muol Light" w:hAnsi="Khmer OS Muol Light" w:cs="Khmer OS Muol Light"/>
          <w:sz w:val="28"/>
          <w:szCs w:val="28"/>
          <w:lang w:val="es-PA" w:bidi="km-KH"/>
        </w:rPr>
      </w:pPr>
      <w:r w:rsidRPr="00E73816"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C92293C" wp14:editId="3C92293D">
                <wp:simplePos x="0" y="0"/>
                <wp:positionH relativeFrom="column">
                  <wp:posOffset>2674619</wp:posOffset>
                </wp:positionH>
                <wp:positionV relativeFrom="paragraph">
                  <wp:posOffset>299719</wp:posOffset>
                </wp:positionV>
                <wp:extent cx="581025" cy="352425"/>
                <wp:effectExtent l="38100" t="38100" r="28575" b="28575"/>
                <wp:wrapNone/>
                <wp:docPr id="465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81025" cy="352425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E1A5D" id="Line 141" o:spid="_x0000_s1026" style="position:absolute;flip:x y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6pt,23.6pt" to="256.35pt,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" strokeweight=".26mm">
                <v:stroke endarrow="block" joinstyle="miter"/>
              </v:line>
            </w:pict>
          </mc:Fallback>
        </mc:AlternateContent>
      </w:r>
      <w:r w:rsidR="00B70F35" w:rsidRPr="0081521B">
        <w:rPr>
          <w:rFonts w:ascii="Khmer OS Muol Light" w:hAnsi="Khmer OS Muol Light" w:cs="Khmer OS Muol Light"/>
          <w:sz w:val="28"/>
          <w:szCs w:val="28"/>
          <w:cs/>
          <w:lang w:bidi="km-KH"/>
        </w:rPr>
        <w:t>រៀបរៀងដោយ</w:t>
      </w:r>
      <w:r w:rsidR="00E73816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ក្រុម</w:t>
      </w:r>
      <w:r w:rsidR="00560839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និស្សិតជំនាន់ទី១</w:t>
      </w:r>
      <w:r w:rsidR="00C0360E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៨</w:t>
      </w:r>
      <w:r w:rsidR="00560839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៖</w:t>
      </w:r>
    </w:p>
    <w:p w14:paraId="7D0C4583" w14:textId="77777777" w:rsidR="00C0360E" w:rsidRPr="008F4E3E" w:rsidRDefault="00AD54F5" w:rsidP="00C0360E">
      <w:pPr>
        <w:ind w:firstLine="1440"/>
        <w:rPr>
          <w:rFonts w:ascii="Khmer OS Battambang" w:hAnsi="Khmer OS Battambang" w:cs="Khmer OS Battambang"/>
          <w:cs/>
          <w:lang w:val="es-PA"/>
        </w:rPr>
      </w:pPr>
      <w:r w:rsidRPr="00222820"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C92293E" wp14:editId="3C92293F">
                <wp:simplePos x="0" y="0"/>
                <wp:positionH relativeFrom="column">
                  <wp:posOffset>699135</wp:posOffset>
                </wp:positionH>
                <wp:positionV relativeFrom="paragraph">
                  <wp:posOffset>140335</wp:posOffset>
                </wp:positionV>
                <wp:extent cx="147320" cy="1441450"/>
                <wp:effectExtent l="38100" t="0" r="24130" b="25400"/>
                <wp:wrapNone/>
                <wp:docPr id="464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>
                          <a:off x="0" y="0"/>
                          <a:ext cx="147320" cy="1441450"/>
                        </a:xfrm>
                        <a:prstGeom prst="leftBrace">
                          <a:avLst>
                            <a:gd name="adj1" fmla="val 112639"/>
                            <a:gd name="adj2" fmla="val 52778"/>
                          </a:avLst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0D37F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148" o:spid="_x0000_s1026" type="#_x0000_t87" style="position:absolute;margin-left:55.05pt;margin-top:11.05pt;width:11.6pt;height:113.5pt;rotation:180;flip:x;z-index:2516249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" adj="2487,11400" strokeweight=".26mm">
                <v:stroke joinstyle="miter"/>
              </v:shape>
            </w:pict>
          </mc:Fallback>
        </mc:AlternateContent>
      </w:r>
      <w:r w:rsidR="008B5457" w:rsidRPr="00600765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625984" behindDoc="0" locked="0" layoutInCell="1" allowOverlap="1" wp14:anchorId="3C922940" wp14:editId="3C922941">
                <wp:simplePos x="0" y="0"/>
                <wp:positionH relativeFrom="column">
                  <wp:posOffset>-1183005</wp:posOffset>
                </wp:positionH>
                <wp:positionV relativeFrom="paragraph">
                  <wp:posOffset>410210</wp:posOffset>
                </wp:positionV>
                <wp:extent cx="1878965" cy="581025"/>
                <wp:effectExtent l="0" t="0" r="26035" b="28575"/>
                <wp:wrapNone/>
                <wp:docPr id="46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8965" cy="581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41" w14:textId="77777777" w:rsidR="00347585" w:rsidRPr="00600765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00765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Font: </w:t>
                            </w:r>
                            <w:r w:rsidRPr="008B5457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Khmer OS Battambang</w:t>
                            </w:r>
                          </w:p>
                          <w:p w14:paraId="3C922A42" w14:textId="77777777" w:rsidR="00347585" w:rsidRPr="00600765" w:rsidRDefault="00347585" w:rsidP="0018268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00765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Size: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40" id="_x0000_s1031" type="#_x0000_t202" style="position:absolute;left:0;text-align:left;margin-left:-93.15pt;margin-top:32.3pt;width:147.95pt;height:45.75pt;z-index:2516259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" fillcolor="#d8d8d8 [2732]" strokeweight=".5pt">
                <v:textbox>
                  <w:txbxContent>
                    <w:p w14:paraId="3C922A41" w14:textId="77777777" w:rsidR="00347585" w:rsidRPr="00600765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600765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Font: </w:t>
                      </w:r>
                      <w:r w:rsidRPr="008B5457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Khmer OS Battambang</w:t>
                      </w:r>
                    </w:p>
                    <w:p w14:paraId="3C922A42" w14:textId="77777777" w:rsidR="00347585" w:rsidRPr="00600765" w:rsidRDefault="00347585" w:rsidP="00182684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600765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Size: 12</w:t>
                      </w:r>
                    </w:p>
                  </w:txbxContent>
                </v:textbox>
              </v:shape>
            </w:pict>
          </mc:Fallback>
        </mc:AlternateContent>
      </w:r>
      <w:r w:rsidR="002B0875" w:rsidRPr="00222820">
        <w:rPr>
          <w:rFonts w:ascii="Khmer OS" w:hAnsi="Khmer OS" w:cs="Khmer OS"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621888" behindDoc="1" locked="0" layoutInCell="1" allowOverlap="1" wp14:anchorId="3C922942" wp14:editId="3C922943">
                <wp:simplePos x="0" y="0"/>
                <wp:positionH relativeFrom="margin">
                  <wp:align>right</wp:align>
                </wp:positionH>
                <wp:positionV relativeFrom="paragraph">
                  <wp:posOffset>278766</wp:posOffset>
                </wp:positionV>
                <wp:extent cx="1936750" cy="580390"/>
                <wp:effectExtent l="0" t="0" r="25400" b="10160"/>
                <wp:wrapNone/>
                <wp:docPr id="462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750" cy="5803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43" w14:textId="77777777" w:rsidR="00347585" w:rsidRPr="00E87436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</w:p>
                          <w:p w14:paraId="3C922A44" w14:textId="77777777" w:rsidR="00347585" w:rsidRPr="00E87436" w:rsidRDefault="00347585" w:rsidP="008A5DE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Size: 1</w:t>
                            </w:r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cs/>
                                <w:lang w:bidi="km-KH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42" id="Text Box 140" o:spid="_x0000_s1032" type="#_x0000_t202" style="position:absolute;left:0;text-align:left;margin-left:101.3pt;margin-top:21.95pt;width:152.5pt;height:45.7pt;z-index:-251694592;visibility:visible;mso-wrap-style:square;mso-width-percent:0;mso-height-percent:0;mso-wrap-distance-left:9.05pt;mso-wrap-distance-top:0;mso-wrap-distance-right:9.05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" fillcolor="#d8d8d8 [2732]" strokeweight=".5pt">
                <v:textbox>
                  <w:txbxContent>
                    <w:p w14:paraId="3C922A43" w14:textId="77777777" w:rsidR="00347585" w:rsidRPr="00E87436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 xml:space="preserve">Font: </w:t>
                      </w:r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</w:p>
                    <w:p w14:paraId="3C922A44" w14:textId="77777777" w:rsidR="00347585" w:rsidRPr="00E87436" w:rsidRDefault="00347585" w:rsidP="008A5DE1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Size: 1</w:t>
                      </w:r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cs/>
                          <w:lang w:bidi="km-KH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360E" w:rsidRPr="00600765">
        <w:rPr>
          <w:rFonts w:ascii="Khmer OS Battambang" w:hAnsi="Khmer OS Battambang" w:cs="Khmer OS Battambang"/>
          <w:cs/>
          <w:lang w:bidi="km-KH"/>
        </w:rPr>
        <w:t>១</w:t>
      </w:r>
      <w:r w:rsidR="00C0360E" w:rsidRPr="008F4E3E">
        <w:rPr>
          <w:rFonts w:ascii="Khmer OS Battambang" w:hAnsi="Khmer OS Battambang" w:cs="Khmer OS Battambang"/>
          <w:lang w:val="es-PA"/>
        </w:rPr>
        <w:t>-</w:t>
      </w:r>
      <w:r w:rsidR="00C0360E"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="00C0360E">
        <w:rPr>
          <w:rFonts w:ascii="Khmer OS Muol Light" w:hAnsi="Khmer OS Muol Light" w:cs="Khmer OS Muol Light" w:hint="cs"/>
          <w:cs/>
          <w:lang w:bidi="km-KH"/>
        </w:rPr>
        <w:t>កាក់ វណ្ណា</w:t>
      </w:r>
    </w:p>
    <w:p w14:paraId="5AD3BB08" w14:textId="77777777" w:rsidR="00C0360E" w:rsidRPr="0043524E" w:rsidRDefault="00C0360E" w:rsidP="00C0360E">
      <w:pPr>
        <w:ind w:firstLine="1440"/>
        <w:rPr>
          <w:rFonts w:ascii="Khmer OS Moul" w:hAnsi="Khmer OS Moul" w:cs="Khmer OS Moul"/>
          <w:lang w:val="es-PA"/>
        </w:rPr>
      </w:pPr>
      <w:r w:rsidRPr="00600765">
        <w:rPr>
          <w:rFonts w:ascii="Khmer OS Battambang" w:hAnsi="Khmer OS Battambang" w:cs="Khmer OS Battambang"/>
          <w:cs/>
          <w:lang w:bidi="km-KH"/>
        </w:rPr>
        <w:t>២</w:t>
      </w:r>
      <w:r w:rsidRPr="008F4E3E">
        <w:rPr>
          <w:rFonts w:ascii="Khmer OS Battambang" w:hAnsi="Khmer OS Battambang" w:cs="Khmer OS Battambang"/>
          <w:lang w:val="es-PA"/>
        </w:rPr>
        <w:t>-</w:t>
      </w:r>
      <w:r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Pr="0043524E">
        <w:rPr>
          <w:rFonts w:ascii="Khmer OS Battambang" w:hAnsi="Khmer OS Battambang" w:cs="Khmer OS Battambang"/>
          <w:cs/>
          <w:lang w:bidi="km-KH"/>
        </w:rPr>
        <w:t xml:space="preserve"> </w:t>
      </w:r>
      <w:r w:rsidRPr="0043524E">
        <w:rPr>
          <w:rFonts w:ascii="Khmer OS Moul" w:hAnsi="Khmer OS Moul" w:cs="Khmer OS Moul"/>
          <w:cs/>
          <w:lang w:bidi="km-KH"/>
        </w:rPr>
        <w:t>អ៊ួត ដាលីហ្សា</w:t>
      </w:r>
    </w:p>
    <w:p w14:paraId="07BB1945" w14:textId="77777777" w:rsidR="00C0360E" w:rsidRPr="00866269" w:rsidRDefault="00C0360E" w:rsidP="00C0360E">
      <w:pPr>
        <w:ind w:firstLine="1440"/>
        <w:rPr>
          <w:rFonts w:ascii="Khmer OS Battambang" w:hAnsi="Khmer OS Battambang" w:cs="Khmer OS Battambang"/>
          <w:lang w:val="es-PA"/>
        </w:rPr>
      </w:pPr>
      <w:r w:rsidRPr="00600765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5E8C41F7" wp14:editId="45CB8AC1">
                <wp:simplePos x="0" y="0"/>
                <wp:positionH relativeFrom="column">
                  <wp:posOffset>3541394</wp:posOffset>
                </wp:positionH>
                <wp:positionV relativeFrom="paragraph">
                  <wp:posOffset>290195</wp:posOffset>
                </wp:positionV>
                <wp:extent cx="1158875" cy="1819275"/>
                <wp:effectExtent l="38100" t="0" r="22225" b="47625"/>
                <wp:wrapNone/>
                <wp:docPr id="1924268855" name="Line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58875" cy="18192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21E7DC" id="Line 383" o:spid="_x0000_s1026" style="position:absolute;flip:x;z-index:25191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.85pt,22.85pt" to="370.1pt,1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">
                <v:stroke endarrow="block"/>
              </v:line>
            </w:pict>
          </mc:Fallback>
        </mc:AlternateContent>
      </w:r>
      <w:r w:rsidRPr="00600765">
        <w:rPr>
          <w:rFonts w:ascii="Khmer OS Battambang" w:hAnsi="Khmer OS Battambang" w:cs="Khmer OS Battambang"/>
          <w:cs/>
          <w:lang w:bidi="km-KH"/>
        </w:rPr>
        <w:t>៣</w:t>
      </w:r>
      <w:r w:rsidRPr="008F4E3E">
        <w:rPr>
          <w:rFonts w:ascii="Khmer OS Battambang" w:hAnsi="Khmer OS Battambang" w:cs="Khmer OS Battambang"/>
          <w:lang w:val="es-PA"/>
        </w:rPr>
        <w:t>-</w:t>
      </w:r>
      <w:r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Pr="0043524E">
        <w:rPr>
          <w:rFonts w:ascii="Khmer OS Moul" w:hAnsi="Khmer OS Moul" w:cs="Khmer OS Moul"/>
          <w:cs/>
          <w:lang w:bidi="km-KH"/>
        </w:rPr>
        <w:t>ហុង លីហេង</w:t>
      </w:r>
    </w:p>
    <w:p w14:paraId="2FC52D1B" w14:textId="77777777" w:rsidR="00C0360E" w:rsidRPr="008F4E3E" w:rsidRDefault="00C0360E" w:rsidP="00C0360E">
      <w:pPr>
        <w:ind w:firstLine="1440"/>
        <w:rPr>
          <w:rFonts w:ascii="Khmer OS Battambang" w:hAnsi="Khmer OS Battambang" w:cs="Khmer OS Battambang"/>
          <w:lang w:val="es-PA"/>
        </w:rPr>
      </w:pPr>
      <w:r w:rsidRPr="00600765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15776" behindDoc="0" locked="0" layoutInCell="1" allowOverlap="1" wp14:anchorId="2C96E8C7" wp14:editId="346CEBE4">
                <wp:simplePos x="0" y="0"/>
                <wp:positionH relativeFrom="page">
                  <wp:posOffset>3857625</wp:posOffset>
                </wp:positionH>
                <wp:positionV relativeFrom="paragraph">
                  <wp:posOffset>11431</wp:posOffset>
                </wp:positionV>
                <wp:extent cx="1333500" cy="1162050"/>
                <wp:effectExtent l="38100" t="0" r="19050" b="57150"/>
                <wp:wrapNone/>
                <wp:docPr id="87684345" name="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33500" cy="116205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610694" id="Line 239" o:spid="_x0000_s1026" style="position:absolute;flip:x;z-index:25191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3.75pt,.9pt" to="408.75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" strokeweight=".26mm">
                <v:stroke endarrow="block" joinstyle="miter"/>
                <w10:wrap anchorx="page"/>
              </v:line>
            </w:pict>
          </mc:Fallback>
        </mc:AlternateContent>
      </w:r>
      <w:r w:rsidRPr="00600765">
        <w:rPr>
          <w:rFonts w:ascii="Khmer OS Battambang" w:hAnsi="Khmer OS Battambang" w:cs="Khmer OS Battambang"/>
          <w:cs/>
          <w:lang w:bidi="km-KH"/>
        </w:rPr>
        <w:t>៤</w:t>
      </w:r>
      <w:r w:rsidRPr="008F4E3E">
        <w:rPr>
          <w:rFonts w:ascii="Khmer OS Battambang" w:hAnsi="Khmer OS Battambang" w:cs="Khmer OS Battambang"/>
          <w:lang w:val="es-PA"/>
        </w:rPr>
        <w:t>-</w:t>
      </w:r>
      <w:r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Pr="0043524E">
        <w:rPr>
          <w:rFonts w:ascii="Khmer OS Moul" w:hAnsi="Khmer OS Moul" w:cs="Khmer OS Moul"/>
          <w:cs/>
          <w:lang w:bidi="km-KH"/>
        </w:rPr>
        <w:t>ឃឿន យ៉ា</w:t>
      </w:r>
    </w:p>
    <w:p w14:paraId="3A6031C3" w14:textId="77777777" w:rsidR="00C0360E" w:rsidRPr="0043524E" w:rsidRDefault="00C0360E" w:rsidP="00C0360E">
      <w:pPr>
        <w:ind w:firstLine="1440"/>
        <w:rPr>
          <w:rFonts w:ascii="Khmer OS Moul" w:hAnsi="Khmer OS Moul" w:cs="Khmer OS Moul"/>
          <w:lang w:val="es-PA"/>
        </w:rPr>
      </w:pPr>
      <w:r w:rsidRPr="00600765">
        <w:rPr>
          <w:rFonts w:ascii="Khmer OS Battambang" w:hAnsi="Khmer OS Battambang" w:cs="Khmer OS Battambang"/>
          <w:cs/>
          <w:lang w:bidi="km-KH"/>
        </w:rPr>
        <w:t>៥</w:t>
      </w:r>
      <w:r w:rsidRPr="008F4E3E">
        <w:rPr>
          <w:rFonts w:ascii="Khmer OS Battambang" w:hAnsi="Khmer OS Battambang" w:cs="Khmer OS Battambang"/>
          <w:lang w:val="es-PA"/>
        </w:rPr>
        <w:t>-</w:t>
      </w:r>
      <w:r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Pr="0043524E">
        <w:rPr>
          <w:rFonts w:ascii="Khmer OS Moul" w:hAnsi="Khmer OS Moul" w:cs="Khmer OS Moul"/>
          <w:cs/>
          <w:lang w:bidi="km-KH"/>
        </w:rPr>
        <w:t>ធឿន ចាន់ណា</w:t>
      </w:r>
    </w:p>
    <w:p w14:paraId="3C92268C" w14:textId="51A25C40" w:rsidR="005A7EF2" w:rsidRPr="008F4E3E" w:rsidRDefault="00C0360E" w:rsidP="00C0360E">
      <w:pPr>
        <w:ind w:firstLine="1440"/>
        <w:rPr>
          <w:rFonts w:ascii="Khmer OS Battambang" w:hAnsi="Khmer OS Battambang" w:cs="Khmer OS Battambang"/>
          <w:lang w:val="es-PA" w:bidi="km-KH"/>
        </w:rPr>
      </w:pPr>
      <w:r>
        <w:rPr>
          <w:rFonts w:ascii="Khmer OS Battambang" w:hAnsi="Khmer OS Battambang" w:cs="Khmer OS Battambang" w:hint="cs"/>
          <w:cs/>
          <w:lang w:bidi="km-KH"/>
        </w:rPr>
        <w:t xml:space="preserve">៦-និស្សិត </w:t>
      </w:r>
      <w:r w:rsidRPr="00CB5849">
        <w:rPr>
          <w:rFonts w:ascii="Khmer OS Moul" w:hAnsi="Khmer OS Moul" w:cs="Khmer OS Moul"/>
          <w:cs/>
          <w:lang w:bidi="km-KH"/>
        </w:rPr>
        <w:t>សុខ មុន្នី</w:t>
      </w:r>
    </w:p>
    <w:p w14:paraId="3C92268D" w14:textId="77777777" w:rsidR="00B70F35" w:rsidRPr="008F4E3E" w:rsidRDefault="00B70F35" w:rsidP="002579B4">
      <w:pPr>
        <w:tabs>
          <w:tab w:val="left" w:pos="1620"/>
          <w:tab w:val="left" w:pos="3060"/>
        </w:tabs>
        <w:rPr>
          <w:rFonts w:ascii="Khmer OS" w:hAnsi="Khmer OS" w:cs="Khmer OS"/>
          <w:lang w:val="es-PA"/>
        </w:rPr>
      </w:pPr>
      <w:r w:rsidRPr="008F4E3E">
        <w:rPr>
          <w:rFonts w:ascii="Khmer OS" w:hAnsi="Khmer OS" w:cs="Khmer OS"/>
          <w:lang w:val="es-PA"/>
        </w:rPr>
        <w:tab/>
      </w:r>
    </w:p>
    <w:p w14:paraId="3C92268E" w14:textId="77777777" w:rsidR="00B70F35" w:rsidRPr="00866269" w:rsidRDefault="00B02E07" w:rsidP="002579B4">
      <w:pPr>
        <w:tabs>
          <w:tab w:val="left" w:pos="1620"/>
          <w:tab w:val="left" w:pos="3060"/>
        </w:tabs>
        <w:rPr>
          <w:rFonts w:ascii="Khmer OS Muol Light" w:hAnsi="Khmer OS Muol Light" w:cs="Khmer OS Muol Light"/>
          <w:sz w:val="28"/>
          <w:szCs w:val="28"/>
          <w:lang w:val="es-PA" w:bidi="km-KH"/>
        </w:rPr>
      </w:pPr>
      <w:r w:rsidRPr="0081521B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សាស្រ្តាចារ្យ</w:t>
      </w:r>
      <w:r w:rsidR="00695976">
        <w:rPr>
          <w:rFonts w:ascii="Khmer OS Muol Light" w:hAnsi="Khmer OS Muol Light" w:cs="Khmer OS Muol Light"/>
          <w:sz w:val="28"/>
          <w:szCs w:val="28"/>
          <w:cs/>
          <w:lang w:bidi="km-KH"/>
        </w:rPr>
        <w:t>ណែ</w:t>
      </w:r>
      <w:r w:rsidR="00FA0E9D" w:rsidRPr="0081521B">
        <w:rPr>
          <w:rFonts w:ascii="Khmer OS Muol Light" w:hAnsi="Khmer OS Muol Light" w:cs="Khmer OS Muol Light"/>
          <w:sz w:val="28"/>
          <w:szCs w:val="28"/>
          <w:cs/>
          <w:lang w:bidi="km-KH"/>
        </w:rPr>
        <w:t>នាំ</w:t>
      </w:r>
      <w:r w:rsidR="00E67042" w:rsidRPr="0081521B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t>៖</w:t>
      </w:r>
      <w:r w:rsidR="00DB72E7" w:rsidRPr="008F4E3E">
        <w:rPr>
          <w:rFonts w:ascii="Khmer OS Muol Light" w:hAnsi="Khmer OS Muol Light" w:cs="Khmer OS Muol Light"/>
          <w:sz w:val="28"/>
          <w:szCs w:val="28"/>
          <w:lang w:val="es-PA"/>
        </w:rPr>
        <w:t xml:space="preserve"> </w:t>
      </w:r>
      <w:r w:rsidR="00E67042" w:rsidRPr="0081521B">
        <w:rPr>
          <w:rFonts w:ascii="Khmer OS Muol Light" w:hAnsi="Khmer OS Muol Light" w:cs="Khmer OS Muol Light"/>
          <w:sz w:val="28"/>
          <w:szCs w:val="28"/>
          <w:cs/>
          <w:lang w:bidi="km-KH"/>
        </w:rPr>
        <w:t>លោក</w:t>
      </w:r>
      <w:r w:rsidR="00B70F35" w:rsidRPr="0081521B">
        <w:rPr>
          <w:rFonts w:ascii="Khmer OS Muol Light" w:hAnsi="Khmer OS Muol Light" w:cs="Khmer OS Muol Light"/>
          <w:sz w:val="28"/>
          <w:szCs w:val="28"/>
          <w:rtl/>
          <w:cs/>
        </w:rPr>
        <w:t xml:space="preserve"> </w:t>
      </w:r>
      <w:r w:rsidR="00375FA5">
        <w:rPr>
          <w:rFonts w:ascii="Khmer OS Muol Light" w:hAnsi="Khmer OS Muol Light" w:cs="Khmer OS Muol Light" w:hint="cs"/>
          <w:sz w:val="28"/>
          <w:szCs w:val="28"/>
          <w:cs/>
          <w:lang w:val="ca-ES" w:bidi="km-KH"/>
        </w:rPr>
        <w:t>សេង គ្រី</w:t>
      </w:r>
    </w:p>
    <w:p w14:paraId="3C92268F" w14:textId="77777777" w:rsidR="00B70F35" w:rsidRPr="008F4E3E" w:rsidRDefault="00B70F35" w:rsidP="002579B4">
      <w:pPr>
        <w:tabs>
          <w:tab w:val="left" w:pos="1620"/>
        </w:tabs>
        <w:rPr>
          <w:rFonts w:ascii="Khmer OS" w:hAnsi="Khmer OS" w:cs="Khmer OS"/>
          <w:lang w:val="es-PA"/>
        </w:rPr>
      </w:pPr>
    </w:p>
    <w:p w14:paraId="3C922690" w14:textId="77777777" w:rsidR="00B777CE" w:rsidRPr="00D306F8" w:rsidRDefault="00B777CE" w:rsidP="002579B4">
      <w:pPr>
        <w:jc w:val="center"/>
        <w:rPr>
          <w:rFonts w:ascii="Khmer OS" w:hAnsi="Khmer OS" w:cs="Khmer OS"/>
          <w:lang w:val="pt-BR" w:bidi="km-KH"/>
        </w:rPr>
      </w:pPr>
    </w:p>
    <w:p w14:paraId="3C922691" w14:textId="77777777" w:rsidR="00F44DEC" w:rsidRPr="00D306F8" w:rsidRDefault="00F44DEC" w:rsidP="002579B4">
      <w:pPr>
        <w:jc w:val="center"/>
        <w:rPr>
          <w:rFonts w:ascii="Khmer OS" w:hAnsi="Khmer OS" w:cs="Khmer OS"/>
          <w:lang w:val="pt-BR" w:bidi="km-KH"/>
        </w:rPr>
      </w:pPr>
    </w:p>
    <w:p w14:paraId="3C922692" w14:textId="4B01E29E" w:rsidR="002966AB" w:rsidRDefault="001A5167" w:rsidP="002579B4">
      <w:pPr>
        <w:tabs>
          <w:tab w:val="left" w:pos="1620"/>
          <w:tab w:val="left" w:pos="3060"/>
        </w:tabs>
        <w:jc w:val="center"/>
        <w:rPr>
          <w:rFonts w:ascii="Khmer OS Muol Light" w:hAnsi="Khmer OS Muol Light" w:cs="Khmer OS Muol Light"/>
          <w:sz w:val="28"/>
          <w:szCs w:val="28"/>
          <w:cs/>
          <w:lang w:bidi="km-KH"/>
        </w:rPr>
        <w:sectPr w:rsidR="002966AB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  <w:r w:rsidRPr="00F05A25">
        <w:rPr>
          <w:rFonts w:ascii="Khmer OS Muol Light" w:hAnsi="Khmer OS Muol Light" w:cs="Khmer OS Muol Light"/>
          <w:sz w:val="28"/>
          <w:szCs w:val="28"/>
          <w:cs/>
          <w:lang w:bidi="km-KH"/>
        </w:rPr>
        <w:t>ឆ្នាំសិក្សា ២០</w:t>
      </w:r>
      <w:r w:rsidR="000F7CD0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២</w:t>
      </w:r>
      <w:r w:rsidR="00D85C5D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៥</w:t>
      </w:r>
      <w:r w:rsidR="00B70F35" w:rsidRPr="008F4E3E">
        <w:rPr>
          <w:rFonts w:ascii="Khmer OS Muol Light" w:hAnsi="Khmer OS Muol Light" w:cs="Khmer OS Muol Light"/>
          <w:sz w:val="28"/>
          <w:szCs w:val="28"/>
          <w:lang w:val="pt-BR"/>
        </w:rPr>
        <w:t>-</w:t>
      </w:r>
      <w:r w:rsidR="00B70F35" w:rsidRPr="0081521B">
        <w:rPr>
          <w:rFonts w:ascii="Khmer OS Muol Light" w:hAnsi="Khmer OS Muol Light" w:cs="Khmer OS Muol Light"/>
          <w:sz w:val="28"/>
          <w:szCs w:val="28"/>
          <w:cs/>
          <w:lang w:bidi="km-KH"/>
        </w:rPr>
        <w:t>២០</w:t>
      </w:r>
      <w:r w:rsidR="001942C7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២</w:t>
      </w:r>
      <w:r w:rsidR="00D85C5D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៦</w:t>
      </w:r>
    </w:p>
    <w:p w14:paraId="3C922693" w14:textId="77777777" w:rsidR="002966AB" w:rsidRDefault="00951DC1" w:rsidP="002579B4">
      <w:pPr>
        <w:tabs>
          <w:tab w:val="left" w:pos="1560"/>
        </w:tabs>
        <w:rPr>
          <w:rFonts w:ascii="Khmer OS Muol Light" w:hAnsi="Khmer OS Muol Light" w:cs="Khmer OS Muol Light"/>
          <w:sz w:val="40"/>
          <w:szCs w:val="40"/>
          <w:lang w:val="es-PA" w:bidi="km-KH"/>
        </w:rPr>
      </w:pPr>
      <w:r>
        <w:rPr>
          <w:noProof/>
          <w:lang w:eastAsia="en-US" w:bidi="km-KH"/>
        </w:rPr>
        <w:lastRenderedPageBreak/>
        <mc:AlternateContent>
          <mc:Choice Requires="wps">
            <w:drawing>
              <wp:anchor distT="0" distB="0" distL="114935" distR="114935" simplePos="0" relativeHeight="251871744" behindDoc="0" locked="0" layoutInCell="1" allowOverlap="1" wp14:anchorId="3C922948" wp14:editId="3C922949">
                <wp:simplePos x="0" y="0"/>
                <wp:positionH relativeFrom="column">
                  <wp:posOffset>1371600</wp:posOffset>
                </wp:positionH>
                <wp:positionV relativeFrom="paragraph">
                  <wp:posOffset>-600710</wp:posOffset>
                </wp:positionV>
                <wp:extent cx="2005965" cy="456565"/>
                <wp:effectExtent l="0" t="0" r="13335" b="19685"/>
                <wp:wrapNone/>
                <wp:docPr id="34" name="Text Box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456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45" w14:textId="77777777" w:rsidR="00347585" w:rsidRPr="00847EAE" w:rsidRDefault="00347585" w:rsidP="00951DC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2"/>
                                <w:szCs w:val="22"/>
                                <w:rtl/>
                                <w:cs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គំរូ</w:t>
                            </w:r>
                            <w:r w:rsidRPr="00847EAE">
                              <w:rPr>
                                <w:rFonts w:ascii="Khmer OS Battambang" w:hAnsi="Khmer OS Battambang" w:cs="Khmer OS Battambang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ក្របបន្ទាប់សារណា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48" id="Text Box 278" o:spid="_x0000_s1033" type="#_x0000_t202" style="position:absolute;margin-left:108pt;margin-top:-47.3pt;width:157.95pt;height:35.95pt;z-index:2518717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" fillcolor="#d8d8d8 [2732]" strokeweight=".5pt">
                <v:textbox>
                  <w:txbxContent>
                    <w:p w14:paraId="3C922A45" w14:textId="77777777" w:rsidR="00347585" w:rsidRPr="00847EAE" w:rsidRDefault="00347585" w:rsidP="00951DC1">
                      <w:pPr>
                        <w:jc w:val="center"/>
                        <w:rPr>
                          <w:rFonts w:ascii="Khmer OS Battambang" w:hAnsi="Khmer OS Battambang" w:cs="Khmer OS Battambang"/>
                          <w:sz w:val="22"/>
                          <w:szCs w:val="22"/>
                          <w:rtl/>
                          <w:cs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sz w:val="22"/>
                          <w:szCs w:val="22"/>
                          <w:cs/>
                          <w:lang w:bidi="km-KH"/>
                        </w:rPr>
                        <w:t>គំរូ</w:t>
                      </w:r>
                      <w:r w:rsidRPr="00847EAE">
                        <w:rPr>
                          <w:rFonts w:ascii="Khmer OS Battambang" w:hAnsi="Khmer OS Battambang" w:cs="Khmer OS Battambang"/>
                          <w:sz w:val="22"/>
                          <w:szCs w:val="22"/>
                          <w:cs/>
                          <w:lang w:bidi="km-KH"/>
                        </w:rPr>
                        <w:t>ក្របបន្ទាប់សារណា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Khmer OS Muol Light" w:hAnsi="Khmer OS Muol Light" w:cs="Khmer OS Muol Light"/>
          <w:noProof/>
          <w:sz w:val="40"/>
          <w:szCs w:val="40"/>
          <w:lang w:eastAsia="en-US" w:bidi="km-KH"/>
        </w:rPr>
        <w:object w:dxaOrig="1440" w:dyaOrig="1440" w14:anchorId="3C92294A">
          <v:shape id="_x0000_s2314" type="#_x0000_t75" style="position:absolute;margin-left:7.75pt;margin-top:2.25pt;width:59.95pt;height:90.1pt;z-index:251869696;mso-wrap-distance-left:9.05pt;mso-wrap-distance-right:9.05pt;mso-position-horizontal-relative:text;mso-position-vertical-relative:text" filled="t">
            <v:fill color2="black"/>
            <v:imagedata r:id="rId10" o:title=""/>
          </v:shape>
          <o:OLEObject Type="Embed" ProgID="Microsoft" ShapeID="_x0000_s2314" DrawAspect="Content" ObjectID="_1835248443" r:id="rId12"/>
        </w:object>
      </w:r>
      <w:r w:rsidR="00BE1048">
        <w:rPr>
          <w:rFonts w:ascii="Khmer OS Muol Light" w:hAnsi="Khmer OS Muol Light" w:cs="Khmer OS Muol Light"/>
          <w:sz w:val="40"/>
          <w:szCs w:val="40"/>
          <w:cs/>
          <w:lang w:val="es-PA" w:bidi="km-KH"/>
        </w:rPr>
        <w:tab/>
      </w:r>
      <w:r w:rsidR="002966AB">
        <w:rPr>
          <w:rFonts w:ascii="Khmer OS Muol Light" w:hAnsi="Khmer OS Muol Light" w:cs="Khmer OS Muol Light"/>
          <w:sz w:val="40"/>
          <w:szCs w:val="40"/>
          <w:cs/>
          <w:lang w:val="es-PA" w:bidi="km-KH"/>
        </w:rPr>
        <w:t>សាកលវិទ្យាល័យបៀលប្រា</w:t>
      </w:r>
      <w:r w:rsidR="002966AB">
        <w:rPr>
          <w:rFonts w:ascii="Khmer OS Muol Light" w:hAnsi="Khmer OS Muol Light" w:cs="Khmer OS Muol Light" w:hint="cs"/>
          <w:sz w:val="40"/>
          <w:szCs w:val="40"/>
          <w:cs/>
          <w:lang w:val="es-PA" w:bidi="km-KH"/>
        </w:rPr>
        <w:t>យ</w:t>
      </w:r>
    </w:p>
    <w:p w14:paraId="3C922694" w14:textId="77777777" w:rsidR="002966AB" w:rsidRPr="00F44EF6" w:rsidRDefault="002966AB" w:rsidP="002579B4">
      <w:pPr>
        <w:tabs>
          <w:tab w:val="left" w:pos="1560"/>
        </w:tabs>
        <w:rPr>
          <w:rFonts w:ascii="Khmer OS Muol Light" w:hAnsi="Khmer OS Muol Light" w:cs="Khmer OS Muol Light"/>
          <w:b/>
          <w:bCs/>
          <w:sz w:val="40"/>
          <w:szCs w:val="40"/>
          <w:rtl/>
          <w:cs/>
        </w:rPr>
      </w:pPr>
      <w:r>
        <w:rPr>
          <w:rFonts w:ascii="Khmer OS Muol Light" w:hAnsi="Khmer OS Muol Light" w:cs="Khmer OS Muol Light"/>
          <w:sz w:val="40"/>
          <w:szCs w:val="40"/>
          <w:cs/>
          <w:lang w:val="es-PA" w:bidi="km-KH"/>
        </w:rPr>
        <w:tab/>
      </w:r>
      <w:r w:rsidRPr="00F44EF6">
        <w:rPr>
          <w:rFonts w:ascii="Khmer OS Muol Light" w:hAnsi="Khmer OS Muol Light" w:cs="Khmer OS Muol Light"/>
          <w:b/>
          <w:bCs/>
          <w:noProof/>
          <w:sz w:val="40"/>
          <w:szCs w:val="40"/>
          <w:lang w:eastAsia="en-US" w:bidi="km-KH"/>
        </w:rPr>
        <mc:AlternateContent>
          <mc:Choice Requires="wps">
            <w:drawing>
              <wp:anchor distT="0" distB="0" distL="114300" distR="114300" simplePos="0" relativeHeight="251861504" behindDoc="0" locked="0" layoutInCell="1" allowOverlap="1" wp14:anchorId="3C92294B" wp14:editId="3C92294C">
                <wp:simplePos x="0" y="0"/>
                <wp:positionH relativeFrom="column">
                  <wp:posOffset>2423160</wp:posOffset>
                </wp:positionH>
                <wp:positionV relativeFrom="paragraph">
                  <wp:posOffset>340360</wp:posOffset>
                </wp:positionV>
                <wp:extent cx="6985" cy="139065"/>
                <wp:effectExtent l="76200" t="38100" r="69215" b="13335"/>
                <wp:wrapNone/>
                <wp:docPr id="22" name="Lin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85" cy="139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E45B4" id="Line 464" o:spid="_x0000_s1026" style="position:absolute;flip:y;z-index:2518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8pt,26.8pt" to="191.3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">
                <v:stroke endarrow="block"/>
              </v:line>
            </w:pict>
          </mc:Fallback>
        </mc:AlternateContent>
      </w:r>
      <w:r w:rsidRPr="00F44EF6">
        <w:rPr>
          <w:rFonts w:ascii="Khmer OS Muol Light" w:hAnsi="Khmer OS Muol Light" w:cs="Khmer OS Muol Light"/>
          <w:b/>
          <w:bCs/>
          <w:sz w:val="40"/>
          <w:szCs w:val="40"/>
        </w:rPr>
        <w:t>BUILD BRIGHT UNIVERSITY</w:t>
      </w:r>
    </w:p>
    <w:p w14:paraId="3C922695" w14:textId="77777777" w:rsidR="002966AB" w:rsidRPr="00994660" w:rsidRDefault="002966AB" w:rsidP="002579B4">
      <w:pPr>
        <w:jc w:val="center"/>
        <w:rPr>
          <w:rFonts w:ascii="Khmer OS Battambang" w:hAnsi="Khmer OS Battambang" w:cs="Khmer OS Battambang"/>
          <w:bCs/>
          <w:lang w:bidi="km-KH"/>
        </w:rPr>
      </w:pPr>
      <w:r w:rsidRPr="00994660">
        <w:rPr>
          <w:rFonts w:ascii="Khmer OS Battambang" w:hAnsi="Khmer OS Battambang" w:cs="Khmer OS Battambang"/>
          <w:bCs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853312" behindDoc="0" locked="0" layoutInCell="1" allowOverlap="1" wp14:anchorId="3C92294D" wp14:editId="3C92294E">
                <wp:simplePos x="0" y="0"/>
                <wp:positionH relativeFrom="column">
                  <wp:posOffset>1493520</wp:posOffset>
                </wp:positionH>
                <wp:positionV relativeFrom="paragraph">
                  <wp:posOffset>20320</wp:posOffset>
                </wp:positionV>
                <wp:extent cx="1876425" cy="552450"/>
                <wp:effectExtent l="0" t="0" r="28575" b="19050"/>
                <wp:wrapNone/>
                <wp:docPr id="2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552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46" w14:textId="77777777" w:rsidR="00347585" w:rsidRPr="00D40E71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6"/>
                                <w:lang w:val="sv-SE"/>
                              </w:rPr>
                            </w:pPr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6"/>
                                <w:lang w:val="sv-SE"/>
                              </w:rPr>
                              <w:t>Font: Khmer OS Muol Light</w:t>
                            </w:r>
                          </w:p>
                          <w:p w14:paraId="3C922A47" w14:textId="77777777" w:rsidR="00347585" w:rsidRPr="00D40E71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6"/>
                              </w:rPr>
                            </w:pPr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6"/>
                              </w:rPr>
                              <w:t>Size: 20, Bold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4D" id="_x0000_s1034" type="#_x0000_t202" style="position:absolute;left:0;text-align:left;margin-left:117.6pt;margin-top:1.6pt;width:147.75pt;height:43.5pt;z-index:25185331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" fillcolor="#d8d8d8 [2732]" strokeweight=".5pt">
                <v:textbox>
                  <w:txbxContent>
                    <w:p w14:paraId="3C922A46" w14:textId="77777777" w:rsidR="00347585" w:rsidRPr="00D40E71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6"/>
                          <w:lang w:val="sv-SE"/>
                        </w:rPr>
                      </w:pPr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6"/>
                          <w:lang w:val="sv-SE"/>
                        </w:rPr>
                        <w:t>Font: Khmer OS Muol Light</w:t>
                      </w:r>
                    </w:p>
                    <w:p w14:paraId="3C922A47" w14:textId="77777777" w:rsidR="00347585" w:rsidRPr="00D40E71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6"/>
                        </w:rPr>
                      </w:pPr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6"/>
                        </w:rPr>
                        <w:t>Size: 20, Bold</w:t>
                      </w:r>
                    </w:p>
                  </w:txbxContent>
                </v:textbox>
              </v:shape>
            </w:pict>
          </mc:Fallback>
        </mc:AlternateContent>
      </w:r>
      <w:r w:rsidRPr="00994660">
        <w:rPr>
          <w:rFonts w:ascii="Khmer OS Battambang" w:hAnsi="Khmer OS Battambang" w:cs="Khmer OS Battambang"/>
          <w:bCs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852288" behindDoc="0" locked="0" layoutInCell="1" allowOverlap="1" wp14:anchorId="3C92294F" wp14:editId="3C922950">
                <wp:simplePos x="0" y="0"/>
                <wp:positionH relativeFrom="column">
                  <wp:posOffset>3865245</wp:posOffset>
                </wp:positionH>
                <wp:positionV relativeFrom="paragraph">
                  <wp:posOffset>10794</wp:posOffset>
                </wp:positionV>
                <wp:extent cx="1733550" cy="581025"/>
                <wp:effectExtent l="0" t="0" r="19050" b="28575"/>
                <wp:wrapNone/>
                <wp:docPr id="24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581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48" w14:textId="77777777" w:rsidR="00347585" w:rsidRPr="00D40E71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</w:p>
                          <w:p w14:paraId="3C922A49" w14:textId="77777777" w:rsidR="00347585" w:rsidRPr="00D40E71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Size: 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4F" id="_x0000_s1035" type="#_x0000_t202" style="position:absolute;left:0;text-align:left;margin-left:304.35pt;margin-top:.85pt;width:136.5pt;height:45.75pt;z-index:251852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" fillcolor="#d8d8d8 [2732]" strokeweight=".5pt">
                <v:textbox>
                  <w:txbxContent>
                    <w:p w14:paraId="3C922A48" w14:textId="77777777" w:rsidR="00347585" w:rsidRPr="00D40E71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 xml:space="preserve">Font: </w:t>
                      </w:r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</w:p>
                    <w:p w14:paraId="3C922A49" w14:textId="77777777" w:rsidR="00347585" w:rsidRPr="00D40E71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Size: 20</w:t>
                      </w:r>
                    </w:p>
                  </w:txbxContent>
                </v:textbox>
              </v:shape>
            </w:pict>
          </mc:Fallback>
        </mc:AlternateContent>
      </w:r>
    </w:p>
    <w:p w14:paraId="3C922696" w14:textId="77777777" w:rsidR="002966AB" w:rsidRPr="00994660" w:rsidRDefault="002966AB" w:rsidP="002579B4">
      <w:pPr>
        <w:jc w:val="center"/>
        <w:rPr>
          <w:rFonts w:ascii="Khmer OS Battambang" w:hAnsi="Khmer OS Battambang" w:cs="Khmer OS Battambang"/>
          <w:b/>
        </w:rPr>
      </w:pPr>
      <w:r w:rsidRPr="00994660">
        <w:rPr>
          <w:rFonts w:ascii="Khmer OS Battambang" w:hAnsi="Khmer OS Battambang" w:cs="Khmer OS Battambang"/>
          <w:b/>
          <w:cs/>
          <w:lang w:bidi="km-KH"/>
        </w:rPr>
        <w:t xml:space="preserve">  </w:t>
      </w:r>
    </w:p>
    <w:p w14:paraId="3C922697" w14:textId="77777777" w:rsidR="002966AB" w:rsidRDefault="00244477" w:rsidP="002579B4">
      <w:pPr>
        <w:jc w:val="center"/>
        <w:rPr>
          <w:rFonts w:ascii="Khmer OS Muol Light" w:hAnsi="Khmer OS Muol Light" w:cs="Khmer OS Muol Light"/>
          <w:sz w:val="40"/>
          <w:szCs w:val="40"/>
          <w:lang w:bidi="km-KH"/>
        </w:rPr>
      </w:pPr>
      <w:r w:rsidRPr="00994660">
        <w:rPr>
          <w:rFonts w:ascii="Khmer OS Battambang" w:hAnsi="Khmer OS Battambang" w:cs="Khmer OS Battambang"/>
          <w:b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 wp14:anchorId="3C922951" wp14:editId="3C922952">
                <wp:simplePos x="0" y="0"/>
                <wp:positionH relativeFrom="column">
                  <wp:posOffset>5008245</wp:posOffset>
                </wp:positionH>
                <wp:positionV relativeFrom="paragraph">
                  <wp:posOffset>7620</wp:posOffset>
                </wp:positionV>
                <wp:extent cx="295275" cy="247650"/>
                <wp:effectExtent l="38100" t="0" r="28575" b="57150"/>
                <wp:wrapNone/>
                <wp:docPr id="25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5275" cy="247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501606" id="Line 463" o:spid="_x0000_s1026" style="position:absolute;flip:x;z-index:25186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4.35pt,.6pt" to="417.6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">
                <v:stroke endarrow="block"/>
              </v:line>
            </w:pict>
          </mc:Fallback>
        </mc:AlternateContent>
      </w:r>
      <w:r w:rsidR="002966AB" w:rsidRPr="0018458B">
        <w:rPr>
          <w:rFonts w:ascii="Khmer OS Muol Light" w:hAnsi="Khmer OS Muol Light" w:cs="Khmer OS Muol Light"/>
          <w:sz w:val="40"/>
          <w:szCs w:val="40"/>
          <w:cs/>
          <w:lang w:bidi="km-KH"/>
        </w:rPr>
        <w:t>សារណាបញ្ចប់</w:t>
      </w:r>
      <w:r>
        <w:rPr>
          <w:rFonts w:ascii="Khmer OS Muol Light" w:hAnsi="Khmer OS Muol Light" w:cs="Khmer OS Muol Light" w:hint="cs"/>
          <w:sz w:val="40"/>
          <w:szCs w:val="40"/>
          <w:cs/>
          <w:lang w:bidi="km-KH"/>
        </w:rPr>
        <w:t>ការសិក្សាថ្នាក់</w:t>
      </w:r>
      <w:r w:rsidR="002966AB" w:rsidRPr="0018458B">
        <w:rPr>
          <w:rFonts w:ascii="Khmer OS Muol Light" w:hAnsi="Khmer OS Muol Light" w:cs="Khmer OS Muol Light"/>
          <w:sz w:val="40"/>
          <w:szCs w:val="40"/>
          <w:cs/>
          <w:lang w:bidi="km-KH"/>
        </w:rPr>
        <w:t>បរិញ្ញាបត្រ</w:t>
      </w:r>
    </w:p>
    <w:p w14:paraId="3C922698" w14:textId="77777777" w:rsidR="002966AB" w:rsidRPr="00994660" w:rsidRDefault="002966AB" w:rsidP="002579B4">
      <w:pPr>
        <w:rPr>
          <w:rFonts w:ascii="Khmer OS Battambang" w:hAnsi="Khmer OS Battambang" w:cs="Khmer OS Battambang"/>
        </w:rPr>
      </w:pPr>
    </w:p>
    <w:p w14:paraId="3C922699" w14:textId="77777777" w:rsidR="002966AB" w:rsidRPr="004273D9" w:rsidRDefault="00847EAE" w:rsidP="002579B4">
      <w:pPr>
        <w:jc w:val="center"/>
        <w:rPr>
          <w:rFonts w:ascii="Khmer OS Muol Light" w:hAnsi="Khmer OS Muol Light" w:cs="Khmer OS Muol Light"/>
          <w:lang w:val="pt-BR" w:bidi="km-KH"/>
        </w:rPr>
      </w:pPr>
      <w:r w:rsidRPr="00600765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864576" behindDoc="0" locked="0" layoutInCell="1" allowOverlap="1" wp14:anchorId="3C922953" wp14:editId="3C922954">
                <wp:simplePos x="0" y="0"/>
                <wp:positionH relativeFrom="column">
                  <wp:posOffset>-1068705</wp:posOffset>
                </wp:positionH>
                <wp:positionV relativeFrom="paragraph">
                  <wp:posOffset>395605</wp:posOffset>
                </wp:positionV>
                <wp:extent cx="1755140" cy="581025"/>
                <wp:effectExtent l="0" t="0" r="16510" b="28575"/>
                <wp:wrapNone/>
                <wp:docPr id="28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140" cy="581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4A" w14:textId="77777777" w:rsidR="00347585" w:rsidRPr="00600765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00765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Font: </w:t>
                            </w:r>
                            <w:r w:rsidRPr="00847EAE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847EAE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847EAE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</w:p>
                          <w:p w14:paraId="3C922A4B" w14:textId="77777777" w:rsidR="00347585" w:rsidRPr="00600765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00765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Size: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53" id="_x0000_s1036" type="#_x0000_t202" style="position:absolute;left:0;text-align:left;margin-left:-84.15pt;margin-top:31.15pt;width:138.2pt;height:45.75pt;z-index:25186457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" fillcolor="#d8d8d8 [2732]" strokeweight=".5pt">
                <v:textbox>
                  <w:txbxContent>
                    <w:p w14:paraId="3C922A4A" w14:textId="77777777" w:rsidR="00347585" w:rsidRPr="00600765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600765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Font: </w:t>
                      </w:r>
                      <w:r w:rsidRPr="00847EAE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847EAE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847EAE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</w:p>
                    <w:p w14:paraId="3C922A4B" w14:textId="77777777" w:rsidR="00347585" w:rsidRPr="00600765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600765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Size: 12</w:t>
                      </w:r>
                    </w:p>
                  </w:txbxContent>
                </v:textbox>
              </v:shape>
            </w:pict>
          </mc:Fallback>
        </mc:AlternateContent>
      </w:r>
      <w:r w:rsidR="002966AB" w:rsidRPr="00641B53">
        <w:rPr>
          <w:rFonts w:ascii="Khmer OS Muol Light" w:hAnsi="Khmer OS Muol Light" w:cs="Khmer OS Muol Light"/>
          <w:noProof/>
          <w:sz w:val="32"/>
          <w:szCs w:val="32"/>
          <w:lang w:eastAsia="en-US" w:bidi="km-KH"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3C922955" wp14:editId="3C922956">
                <wp:simplePos x="0" y="0"/>
                <wp:positionH relativeFrom="column">
                  <wp:posOffset>686435</wp:posOffset>
                </wp:positionH>
                <wp:positionV relativeFrom="paragraph">
                  <wp:posOffset>262254</wp:posOffset>
                </wp:positionV>
                <wp:extent cx="654685" cy="371475"/>
                <wp:effectExtent l="0" t="38100" r="50165" b="28575"/>
                <wp:wrapNone/>
                <wp:docPr id="26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4685" cy="3714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C44CD" id="Line 463" o:spid="_x0000_s1026" style="position:absolute;flip:y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05pt,20.65pt" to="105.6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">
                <v:stroke endarrow="block"/>
              </v:line>
            </w:pict>
          </mc:Fallback>
        </mc:AlternateContent>
      </w:r>
      <w:r w:rsidR="002966AB" w:rsidRPr="004273D9">
        <w:rPr>
          <w:rFonts w:ascii="Khmer OS Muol Light" w:hAnsi="Khmer OS Muol Light" w:cs="Khmer OS Muol Light" w:hint="cs"/>
          <w:cs/>
          <w:lang w:val="pt-BR" w:bidi="km-KH"/>
        </w:rPr>
        <w:t>មហាវិទ្យាល័យ</w:t>
      </w:r>
      <w:r w:rsidR="007F6D2C" w:rsidRPr="002429C1">
        <w:rPr>
          <w:rFonts w:ascii="Khmer OS Muol Light" w:hAnsi="Khmer OS Muol Light" w:cs="Khmer OS Muol Light" w:hint="cs"/>
          <w:cs/>
          <w:lang w:val="pt-BR" w:bidi="km-KH"/>
        </w:rPr>
        <w:t>វិទ្យាសាស្រ្តនិងបច្ចេកវិទ្យា</w:t>
      </w:r>
    </w:p>
    <w:p w14:paraId="3C92269A" w14:textId="77777777" w:rsidR="002966AB" w:rsidRDefault="002966AB" w:rsidP="002579B4">
      <w:pPr>
        <w:jc w:val="center"/>
        <w:rPr>
          <w:rFonts w:ascii="Khmer OS Muol Light" w:hAnsi="Khmer OS Muol Light" w:cs="Khmer OS Muol Light"/>
          <w:sz w:val="28"/>
          <w:szCs w:val="28"/>
          <w:lang w:val="pt-BR" w:bidi="km-KH"/>
        </w:rPr>
      </w:pPr>
      <w:r w:rsidRPr="00641B53">
        <w:rPr>
          <w:rFonts w:ascii="Khmer OS Muol Light" w:hAnsi="Khmer OS Muol Light" w:cs="Khmer OS Muol Light"/>
          <w:noProof/>
          <w:sz w:val="32"/>
          <w:szCs w:val="32"/>
          <w:lang w:eastAsia="en-US" w:bidi="km-KH"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3C922957" wp14:editId="3C922958">
                <wp:simplePos x="0" y="0"/>
                <wp:positionH relativeFrom="column">
                  <wp:posOffset>695960</wp:posOffset>
                </wp:positionH>
                <wp:positionV relativeFrom="paragraph">
                  <wp:posOffset>136524</wp:posOffset>
                </wp:positionV>
                <wp:extent cx="1128395" cy="219075"/>
                <wp:effectExtent l="0" t="57150" r="14605" b="28575"/>
                <wp:wrapNone/>
                <wp:docPr id="27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28395" cy="2190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3CE26E" id="Line 463" o:spid="_x0000_s1026" style="position:absolute;flip:y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8pt,10.75pt" to="143.6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">
                <v:stroke endarrow="block"/>
              </v:line>
            </w:pict>
          </mc:Fallback>
        </mc:AlternateContent>
      </w:r>
      <w:r w:rsidRPr="004273D9">
        <w:rPr>
          <w:rFonts w:ascii="Khmer OS" w:hAnsi="Khmer OS" w:cs="Khmer OS"/>
          <w:noProof/>
          <w:sz w:val="20"/>
          <w:szCs w:val="20"/>
          <w:lang w:eastAsia="en-US" w:bidi="km-KH"/>
        </w:rPr>
        <mc:AlternateContent>
          <mc:Choice Requires="wps">
            <w:drawing>
              <wp:anchor distT="0" distB="0" distL="114935" distR="114935" simplePos="0" relativeHeight="251856384" behindDoc="0" locked="0" layoutInCell="1" allowOverlap="1" wp14:anchorId="3C922959" wp14:editId="3C92295A">
                <wp:simplePos x="0" y="0"/>
                <wp:positionH relativeFrom="margin">
                  <wp:posOffset>3762375</wp:posOffset>
                </wp:positionH>
                <wp:positionV relativeFrom="paragraph">
                  <wp:posOffset>128905</wp:posOffset>
                </wp:positionV>
                <wp:extent cx="1943100" cy="581025"/>
                <wp:effectExtent l="0" t="0" r="19050" b="28575"/>
                <wp:wrapNone/>
                <wp:docPr id="29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581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4C" w14:textId="77777777" w:rsidR="00347585" w:rsidRPr="00D40E71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</w:p>
                          <w:p w14:paraId="3C922A4D" w14:textId="77777777" w:rsidR="00347585" w:rsidRPr="00D40E71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D40E7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Size: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59" id="_x0000_s1037" type="#_x0000_t202" style="position:absolute;left:0;text-align:left;margin-left:296.25pt;margin-top:10.15pt;width:153pt;height:45.75pt;z-index:251856384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" fillcolor="#d8d8d8 [2732]" strokeweight=".5pt">
                <v:textbox>
                  <w:txbxContent>
                    <w:p w14:paraId="3C922A4C" w14:textId="77777777" w:rsidR="00347585" w:rsidRPr="00D40E71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 xml:space="preserve">Font: </w:t>
                      </w:r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</w:p>
                    <w:p w14:paraId="3C922A4D" w14:textId="77777777" w:rsidR="00347585" w:rsidRPr="00D40E71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D40E7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Size: 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8E6">
        <w:rPr>
          <w:rFonts w:ascii="Khmer OS Muol Light" w:hAnsi="Khmer OS Muol Light" w:cs="Khmer OS Muol Light" w:hint="cs"/>
          <w:cs/>
          <w:lang w:val="pt-BR" w:bidi="km-KH"/>
        </w:rPr>
        <w:t>ជំនាញ</w:t>
      </w:r>
      <w:r w:rsidR="007F6D2C">
        <w:rPr>
          <w:rFonts w:ascii="Khmer OS Muol Light" w:hAnsi="Khmer OS Muol Light" w:cs="Khmer OS Muol Light" w:hint="cs"/>
          <w:cs/>
          <w:lang w:val="pt-BR" w:bidi="km-KH"/>
        </w:rPr>
        <w:t xml:space="preserve"> </w:t>
      </w:r>
      <w:r w:rsidR="007F6D2C" w:rsidRPr="002429C1">
        <w:rPr>
          <w:rFonts w:ascii="Khmer OS Muol Light" w:hAnsi="Khmer OS Muol Light" w:cs="Khmer OS Muol Light" w:hint="cs"/>
          <w:cs/>
          <w:lang w:val="pt-BR" w:bidi="km-KH"/>
        </w:rPr>
        <w:t>បច្ចេកវិទ្យា</w:t>
      </w:r>
      <w:r w:rsidR="007F6D2C">
        <w:rPr>
          <w:rFonts w:ascii="Khmer OS Muol Light" w:hAnsi="Khmer OS Muol Light" w:cs="Khmer OS Muol Light" w:hint="cs"/>
          <w:cs/>
          <w:lang w:val="pt-BR" w:bidi="km-KH"/>
        </w:rPr>
        <w:t>ព័ត៌មាន</w:t>
      </w:r>
    </w:p>
    <w:p w14:paraId="3C92269B" w14:textId="77777777" w:rsidR="002966AB" w:rsidRPr="008F4E3E" w:rsidRDefault="002966AB" w:rsidP="002579B4">
      <w:pPr>
        <w:jc w:val="center"/>
        <w:rPr>
          <w:rFonts w:ascii="Khmer OS Battambang" w:hAnsi="Khmer OS Battambang" w:cs="Khmer OS Battambang"/>
          <w:lang w:val="pt-BR"/>
        </w:rPr>
      </w:pPr>
      <w:r w:rsidRPr="00994660">
        <w:rPr>
          <w:rFonts w:ascii="Khmer OS Battambang" w:hAnsi="Khmer OS Battambang" w:cs="Khmer OS Battambang"/>
          <w:noProof/>
          <w:sz w:val="32"/>
          <w:szCs w:val="32"/>
          <w:lang w:eastAsia="en-US" w:bidi="km-KH"/>
        </w:rPr>
        <mc:AlternateContent>
          <mc:Choice Requires="wps">
            <w:drawing>
              <wp:anchor distT="0" distB="0" distL="114300" distR="114300" simplePos="0" relativeHeight="251867648" behindDoc="0" locked="0" layoutInCell="1" allowOverlap="1" wp14:anchorId="3C92295B" wp14:editId="3C92295C">
                <wp:simplePos x="0" y="0"/>
                <wp:positionH relativeFrom="column">
                  <wp:posOffset>693419</wp:posOffset>
                </wp:positionH>
                <wp:positionV relativeFrom="paragraph">
                  <wp:posOffset>77469</wp:posOffset>
                </wp:positionV>
                <wp:extent cx="1228725" cy="381000"/>
                <wp:effectExtent l="0" t="0" r="47625" b="76200"/>
                <wp:wrapNone/>
                <wp:docPr id="30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28725" cy="381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F8C1BA" id="Line 463" o:spid="_x0000_s1026" style="position:absolute;z-index:25186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pt,6.1pt" to="151.35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">
                <v:stroke endarrow="block"/>
              </v:line>
            </w:pict>
          </mc:Fallback>
        </mc:AlternateContent>
      </w:r>
    </w:p>
    <w:p w14:paraId="3C92269C" w14:textId="77777777" w:rsidR="002966AB" w:rsidRDefault="002966AB" w:rsidP="002579B4">
      <w:pPr>
        <w:jc w:val="center"/>
        <w:rPr>
          <w:rFonts w:ascii="Khmer OS Muol Light" w:hAnsi="Khmer OS Muol Light" w:cs="Khmer OS Muol Light"/>
          <w:sz w:val="32"/>
          <w:szCs w:val="32"/>
          <w:lang w:val="es-PA" w:bidi="km-KH"/>
        </w:rPr>
      </w:pPr>
      <w:r w:rsidRPr="00641B53">
        <w:rPr>
          <w:rFonts w:ascii="Khmer OS Muol Light" w:hAnsi="Khmer OS Muol Light" w:cs="Khmer OS Muol Light"/>
          <w:noProof/>
          <w:sz w:val="32"/>
          <w:szCs w:val="32"/>
          <w:lang w:eastAsia="en-US" w:bidi="km-KH"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3C92295D" wp14:editId="3C92295E">
                <wp:simplePos x="0" y="0"/>
                <wp:positionH relativeFrom="column">
                  <wp:posOffset>4303395</wp:posOffset>
                </wp:positionH>
                <wp:positionV relativeFrom="paragraph">
                  <wp:posOffset>121920</wp:posOffset>
                </wp:positionV>
                <wp:extent cx="342900" cy="638175"/>
                <wp:effectExtent l="38100" t="0" r="19050" b="47625"/>
                <wp:wrapNone/>
                <wp:docPr id="31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2900" cy="638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C53D4" id="Line 463" o:spid="_x0000_s1026" style="position:absolute;flip:x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8.85pt,9.6pt" to="365.85pt,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">
                <v:stroke endarrow="block"/>
              </v:line>
            </w:pict>
          </mc:Fallback>
        </mc:AlternateContent>
      </w:r>
      <w:r w:rsidRPr="00641B53">
        <w:rPr>
          <w:rFonts w:ascii="Khmer OS Muol Light" w:hAnsi="Khmer OS Muol Light" w:cs="Khmer OS Muol Light"/>
          <w:noProof/>
          <w:sz w:val="32"/>
          <w:szCs w:val="32"/>
          <w:lang w:eastAsia="en-US" w:bidi="km-KH"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3C92295F" wp14:editId="3C922960">
                <wp:simplePos x="0" y="0"/>
                <wp:positionH relativeFrom="column">
                  <wp:posOffset>4008120</wp:posOffset>
                </wp:positionH>
                <wp:positionV relativeFrom="paragraph">
                  <wp:posOffset>121920</wp:posOffset>
                </wp:positionV>
                <wp:extent cx="647700" cy="342900"/>
                <wp:effectExtent l="38100" t="0" r="19050" b="57150"/>
                <wp:wrapNone/>
                <wp:docPr id="468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77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1FD93" id="Line 463" o:spid="_x0000_s1026" style="position:absolute;flip:x;z-index:2518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.6pt,9.6pt" to="366.6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">
                <v:stroke endarrow="block"/>
              </v:line>
            </w:pict>
          </mc:Fallback>
        </mc:AlternateContent>
      </w:r>
      <w:r w:rsidRPr="004273D9">
        <w:rPr>
          <w:rFonts w:ascii="Khmer OS Muol Light" w:hAnsi="Khmer OS Muol Light" w:cs="Khmer OS Muol Light"/>
          <w:cs/>
          <w:lang w:val="es-PA" w:bidi="km-KH"/>
        </w:rPr>
        <w:t>ប្រធានបទស្តីអំពី</w:t>
      </w:r>
    </w:p>
    <w:p w14:paraId="3C92269E" w14:textId="397F9CD1" w:rsidR="00375FA5" w:rsidRPr="008526BB" w:rsidRDefault="005A2453" w:rsidP="00EB0C0B">
      <w:pPr>
        <w:jc w:val="center"/>
        <w:rPr>
          <w:rFonts w:ascii="Khmer OS Muol Light" w:hAnsi="Khmer OS Muol Light" w:cs="Khmer OS Muol Light"/>
          <w:sz w:val="32"/>
          <w:szCs w:val="32"/>
          <w:lang w:val="es-PA" w:bidi="km-KH"/>
        </w:rPr>
      </w:pPr>
      <w:r>
        <w:rPr>
          <w:rFonts w:ascii="Khmer OS Muol Light" w:hAnsi="Khmer OS Muol Light" w:cs="Khmer OS Muol Light" w:hint="cs"/>
          <w:sz w:val="32"/>
          <w:szCs w:val="32"/>
          <w:cs/>
          <w:lang w:val="es-PA" w:bidi="km-KH"/>
        </w:rPr>
        <w:t>ប្រព័ន្ធគ្រប់គ្រង</w:t>
      </w:r>
      <w:r w:rsidR="00CE4E8B">
        <w:rPr>
          <w:rFonts w:ascii="Khmer OS Muol Light" w:hAnsi="Khmer OS Muol Light" w:cs="Khmer OS Muol Light" w:hint="cs"/>
          <w:sz w:val="32"/>
          <w:szCs w:val="32"/>
          <w:cs/>
          <w:lang w:val="es-PA" w:bidi="km-KH"/>
        </w:rPr>
        <w:t>សិស្ស</w:t>
      </w:r>
      <w:r w:rsidR="00EB0C0B">
        <w:rPr>
          <w:rFonts w:ascii="Khmer OS Muol Light" w:hAnsi="Khmer OS Muol Light" w:cs="Khmer OS Muol Light" w:hint="cs"/>
          <w:sz w:val="32"/>
          <w:szCs w:val="32"/>
          <w:cs/>
          <w:lang w:val="es-PA" w:bidi="km-KH"/>
        </w:rPr>
        <w:t>សាលារៀនអង</w:t>
      </w:r>
      <w:r w:rsidR="00CE4E8B">
        <w:rPr>
          <w:rFonts w:ascii="Khmer OS Muol Light" w:hAnsi="Khmer OS Muol Light" w:cs="Khmer OS Muol Light" w:hint="cs"/>
          <w:sz w:val="32"/>
          <w:szCs w:val="32"/>
          <w:cs/>
          <w:lang w:val="es-PA" w:bidi="km-KH"/>
        </w:rPr>
        <w:t>់</w:t>
      </w:r>
      <w:r w:rsidR="00EB0C0B">
        <w:rPr>
          <w:rFonts w:ascii="Khmer OS Muol Light" w:hAnsi="Khmer OS Muol Light" w:cs="Khmer OS Muol Light" w:hint="cs"/>
          <w:sz w:val="32"/>
          <w:szCs w:val="32"/>
          <w:cs/>
          <w:lang w:val="es-PA" w:bidi="km-KH"/>
        </w:rPr>
        <w:t>គ្លេស</w:t>
      </w:r>
    </w:p>
    <w:p w14:paraId="3C92269F" w14:textId="77777777" w:rsidR="002966AB" w:rsidRPr="008F4E3E" w:rsidRDefault="002966AB" w:rsidP="002579B4">
      <w:pPr>
        <w:rPr>
          <w:rFonts w:ascii="Khmer OS Battambang" w:hAnsi="Khmer OS Battambang" w:cs="Khmer OS Battambang"/>
          <w:lang w:val="es-PA"/>
        </w:rPr>
      </w:pPr>
    </w:p>
    <w:p w14:paraId="3C9226A0" w14:textId="21CCA2E1" w:rsidR="002966AB" w:rsidRPr="008F4E3E" w:rsidRDefault="002966AB" w:rsidP="002579B4">
      <w:pPr>
        <w:tabs>
          <w:tab w:val="left" w:pos="1620"/>
          <w:tab w:val="left" w:pos="3060"/>
        </w:tabs>
        <w:rPr>
          <w:rFonts w:ascii="Khmer OS Muol Light" w:hAnsi="Khmer OS Muol Light" w:cs="Khmer OS Muol Light"/>
          <w:sz w:val="28"/>
          <w:szCs w:val="28"/>
          <w:lang w:val="es-PA" w:bidi="km-KH"/>
        </w:rPr>
      </w:pPr>
      <w:r w:rsidRPr="00E73816"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3C922961" wp14:editId="3C922962">
                <wp:simplePos x="0" y="0"/>
                <wp:positionH relativeFrom="column">
                  <wp:posOffset>2674619</wp:posOffset>
                </wp:positionH>
                <wp:positionV relativeFrom="paragraph">
                  <wp:posOffset>299719</wp:posOffset>
                </wp:positionV>
                <wp:extent cx="581025" cy="352425"/>
                <wp:effectExtent l="38100" t="38100" r="28575" b="28575"/>
                <wp:wrapNone/>
                <wp:docPr id="469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81025" cy="352425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1624B" id="Line 141" o:spid="_x0000_s1026" style="position:absolute;flip:x y;z-index:2518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6pt,23.6pt" to="256.35pt,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" strokeweight=".26mm">
                <v:stroke endarrow="block" joinstyle="miter"/>
              </v:line>
            </w:pict>
          </mc:Fallback>
        </mc:AlternateContent>
      </w:r>
      <w:r w:rsidRPr="0081521B">
        <w:rPr>
          <w:rFonts w:ascii="Khmer OS Muol Light" w:hAnsi="Khmer OS Muol Light" w:cs="Khmer OS Muol Light"/>
          <w:sz w:val="28"/>
          <w:szCs w:val="28"/>
          <w:cs/>
          <w:lang w:bidi="km-KH"/>
        </w:rPr>
        <w:t>រៀបរៀងដោយ</w:t>
      </w:r>
      <w:r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ក្រុមនិស្សិតជំនាន់ទី១</w:t>
      </w:r>
      <w:r w:rsidR="00E47872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៨</w:t>
      </w:r>
      <w:r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៖</w:t>
      </w:r>
    </w:p>
    <w:p w14:paraId="3C9226A1" w14:textId="5F3B8F54" w:rsidR="002966AB" w:rsidRPr="008F4E3E" w:rsidRDefault="00060E74" w:rsidP="002579B4">
      <w:pPr>
        <w:ind w:firstLine="1440"/>
        <w:rPr>
          <w:rFonts w:ascii="Khmer OS Battambang" w:hAnsi="Khmer OS Battambang" w:cs="Khmer OS Battambang"/>
          <w:cs/>
          <w:lang w:val="es-PA"/>
        </w:rPr>
      </w:pPr>
      <w:r w:rsidRPr="00600765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858432" behindDoc="0" locked="0" layoutInCell="1" allowOverlap="1" wp14:anchorId="3C922963" wp14:editId="3C922964">
                <wp:simplePos x="0" y="0"/>
                <wp:positionH relativeFrom="column">
                  <wp:posOffset>-1192529</wp:posOffset>
                </wp:positionH>
                <wp:positionV relativeFrom="paragraph">
                  <wp:posOffset>413385</wp:posOffset>
                </wp:positionV>
                <wp:extent cx="1888490" cy="581025"/>
                <wp:effectExtent l="0" t="0" r="16510" b="28575"/>
                <wp:wrapNone/>
                <wp:docPr id="50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8490" cy="581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4E" w14:textId="77777777" w:rsidR="00347585" w:rsidRPr="00600765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00765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Font: </w:t>
                            </w:r>
                            <w:r w:rsidRPr="00060E74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Khmer OS Battambang</w:t>
                            </w:r>
                          </w:p>
                          <w:p w14:paraId="3C922A4F" w14:textId="77777777" w:rsidR="00347585" w:rsidRPr="00600765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600765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Size: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63" id="_x0000_s1038" type="#_x0000_t202" style="position:absolute;left:0;text-align:left;margin-left:-93.9pt;margin-top:32.55pt;width:148.7pt;height:45.75pt;z-index:2518584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" fillcolor="#d8d8d8 [2732]" strokeweight=".5pt">
                <v:textbox>
                  <w:txbxContent>
                    <w:p w14:paraId="3C922A4E" w14:textId="77777777" w:rsidR="00347585" w:rsidRPr="00600765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600765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Font: </w:t>
                      </w:r>
                      <w:r w:rsidRPr="00060E74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Khmer OS Battambang</w:t>
                      </w:r>
                    </w:p>
                    <w:p w14:paraId="3C922A4F" w14:textId="77777777" w:rsidR="00347585" w:rsidRPr="00600765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600765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Size: 12</w:t>
                      </w:r>
                    </w:p>
                  </w:txbxContent>
                </v:textbox>
              </v:shape>
            </w:pict>
          </mc:Fallback>
        </mc:AlternateContent>
      </w:r>
      <w:r w:rsidR="002966AB" w:rsidRPr="00222820"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3C922965" wp14:editId="3C922966">
                <wp:simplePos x="0" y="0"/>
                <wp:positionH relativeFrom="column">
                  <wp:posOffset>732790</wp:posOffset>
                </wp:positionH>
                <wp:positionV relativeFrom="paragraph">
                  <wp:posOffset>137795</wp:posOffset>
                </wp:positionV>
                <wp:extent cx="114935" cy="1217930"/>
                <wp:effectExtent l="38100" t="0" r="18415" b="20320"/>
                <wp:wrapNone/>
                <wp:docPr id="476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>
                          <a:off x="0" y="0"/>
                          <a:ext cx="114935" cy="1217930"/>
                        </a:xfrm>
                        <a:prstGeom prst="leftBrace">
                          <a:avLst>
                            <a:gd name="adj1" fmla="val 112639"/>
                            <a:gd name="adj2" fmla="val 52778"/>
                          </a:avLst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F834E" id="AutoShape 148" o:spid="_x0000_s1026" type="#_x0000_t87" style="position:absolute;margin-left:57.7pt;margin-top:10.85pt;width:9.05pt;height:95.9pt;rotation:180;flip:x;z-index:251857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" adj="2296,11400" strokeweight=".26mm">
                <v:stroke joinstyle="miter"/>
              </v:shape>
            </w:pict>
          </mc:Fallback>
        </mc:AlternateContent>
      </w:r>
      <w:r w:rsidR="002966AB" w:rsidRPr="00222820">
        <w:rPr>
          <w:rFonts w:ascii="Khmer OS" w:hAnsi="Khmer OS" w:cs="Khmer OS"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854336" behindDoc="1" locked="0" layoutInCell="1" allowOverlap="1" wp14:anchorId="3C922967" wp14:editId="3C922968">
                <wp:simplePos x="0" y="0"/>
                <wp:positionH relativeFrom="margin">
                  <wp:align>right</wp:align>
                </wp:positionH>
                <wp:positionV relativeFrom="paragraph">
                  <wp:posOffset>278766</wp:posOffset>
                </wp:positionV>
                <wp:extent cx="1936750" cy="580390"/>
                <wp:effectExtent l="0" t="0" r="25400" b="10160"/>
                <wp:wrapNone/>
                <wp:docPr id="477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750" cy="5803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50" w14:textId="77777777" w:rsidR="00347585" w:rsidRPr="00E87436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</w:p>
                          <w:p w14:paraId="3C922A51" w14:textId="77777777" w:rsidR="00347585" w:rsidRPr="00E87436" w:rsidRDefault="00347585" w:rsidP="002966A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Size: 1</w:t>
                            </w:r>
                            <w:r w:rsidRPr="00E8743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cs/>
                                <w:lang w:bidi="km-KH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67" id="_x0000_s1039" type="#_x0000_t202" style="position:absolute;left:0;text-align:left;margin-left:101.3pt;margin-top:21.95pt;width:152.5pt;height:45.7pt;z-index:-251462144;visibility:visible;mso-wrap-style:square;mso-width-percent:0;mso-height-percent:0;mso-wrap-distance-left:9.05pt;mso-wrap-distance-top:0;mso-wrap-distance-right:9.05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" fillcolor="#d8d8d8 [2732]" strokeweight=".5pt">
                <v:textbox>
                  <w:txbxContent>
                    <w:p w14:paraId="3C922A50" w14:textId="77777777" w:rsidR="00347585" w:rsidRPr="00E87436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 xml:space="preserve">Font: </w:t>
                      </w:r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</w:p>
                    <w:p w14:paraId="3C922A51" w14:textId="77777777" w:rsidR="00347585" w:rsidRPr="00E87436" w:rsidRDefault="00347585" w:rsidP="002966AB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</w:pPr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Size: 1</w:t>
                      </w:r>
                      <w:r w:rsidRPr="00E87436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cs/>
                          <w:lang w:bidi="km-KH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66AB" w:rsidRPr="00600765">
        <w:rPr>
          <w:rFonts w:ascii="Khmer OS Battambang" w:hAnsi="Khmer OS Battambang" w:cs="Khmer OS Battambang"/>
          <w:cs/>
          <w:lang w:bidi="km-KH"/>
        </w:rPr>
        <w:t>១</w:t>
      </w:r>
      <w:r w:rsidR="002966AB" w:rsidRPr="008F4E3E">
        <w:rPr>
          <w:rFonts w:ascii="Khmer OS Battambang" w:hAnsi="Khmer OS Battambang" w:cs="Khmer OS Battambang"/>
          <w:lang w:val="es-PA"/>
        </w:rPr>
        <w:t>-</w:t>
      </w:r>
      <w:r w:rsidR="002966AB"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="0043524E">
        <w:rPr>
          <w:rFonts w:ascii="Khmer OS Muol Light" w:hAnsi="Khmer OS Muol Light" w:cs="Khmer OS Muol Light" w:hint="cs"/>
          <w:cs/>
          <w:lang w:bidi="km-KH"/>
        </w:rPr>
        <w:t>កាក់ វណ្ណា</w:t>
      </w:r>
    </w:p>
    <w:p w14:paraId="3C9226A2" w14:textId="073B20DD" w:rsidR="002966AB" w:rsidRPr="0043524E" w:rsidRDefault="002966AB" w:rsidP="002579B4">
      <w:pPr>
        <w:ind w:firstLine="1440"/>
        <w:rPr>
          <w:rFonts w:ascii="Khmer OS Moul" w:hAnsi="Khmer OS Moul" w:cs="Khmer OS Moul"/>
          <w:lang w:val="es-PA"/>
        </w:rPr>
      </w:pPr>
      <w:r w:rsidRPr="00600765">
        <w:rPr>
          <w:rFonts w:ascii="Khmer OS Battambang" w:hAnsi="Khmer OS Battambang" w:cs="Khmer OS Battambang"/>
          <w:cs/>
          <w:lang w:bidi="km-KH"/>
        </w:rPr>
        <w:t>២</w:t>
      </w:r>
      <w:r w:rsidRPr="008F4E3E">
        <w:rPr>
          <w:rFonts w:ascii="Khmer OS Battambang" w:hAnsi="Khmer OS Battambang" w:cs="Khmer OS Battambang"/>
          <w:lang w:val="es-PA"/>
        </w:rPr>
        <w:t>-</w:t>
      </w:r>
      <w:r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="0043524E" w:rsidRPr="0043524E">
        <w:rPr>
          <w:rFonts w:ascii="Khmer OS Battambang" w:hAnsi="Khmer OS Battambang" w:cs="Khmer OS Battambang"/>
          <w:cs/>
          <w:lang w:bidi="km-KH"/>
        </w:rPr>
        <w:t xml:space="preserve"> </w:t>
      </w:r>
      <w:r w:rsidR="0043524E" w:rsidRPr="0043524E">
        <w:rPr>
          <w:rFonts w:ascii="Khmer OS Moul" w:hAnsi="Khmer OS Moul" w:cs="Khmer OS Moul"/>
          <w:cs/>
          <w:lang w:bidi="km-KH"/>
        </w:rPr>
        <w:t>អ៊ួត ដាលីហ្សា</w:t>
      </w:r>
    </w:p>
    <w:p w14:paraId="3C9226A3" w14:textId="44F1C3BE" w:rsidR="002966AB" w:rsidRPr="00866269" w:rsidRDefault="002966AB" w:rsidP="0043524E">
      <w:pPr>
        <w:ind w:firstLine="1440"/>
        <w:rPr>
          <w:rFonts w:ascii="Khmer OS Battambang" w:hAnsi="Khmer OS Battambang" w:cs="Khmer OS Battambang"/>
          <w:lang w:val="es-PA"/>
        </w:rPr>
      </w:pPr>
      <w:r w:rsidRPr="00600765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3C922969" wp14:editId="3C92296A">
                <wp:simplePos x="0" y="0"/>
                <wp:positionH relativeFrom="column">
                  <wp:posOffset>3541394</wp:posOffset>
                </wp:positionH>
                <wp:positionV relativeFrom="paragraph">
                  <wp:posOffset>290195</wp:posOffset>
                </wp:positionV>
                <wp:extent cx="1158875" cy="1819275"/>
                <wp:effectExtent l="38100" t="0" r="22225" b="47625"/>
                <wp:wrapNone/>
                <wp:docPr id="32" name="Line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58875" cy="18192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7CCAD7" id="Line 383" o:spid="_x0000_s1026" style="position:absolute;flip:x;z-index:2518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.85pt,22.85pt" to="370.1pt,1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">
                <v:stroke endarrow="block"/>
              </v:line>
            </w:pict>
          </mc:Fallback>
        </mc:AlternateContent>
      </w:r>
      <w:r w:rsidRPr="00600765">
        <w:rPr>
          <w:rFonts w:ascii="Khmer OS Battambang" w:hAnsi="Khmer OS Battambang" w:cs="Khmer OS Battambang"/>
          <w:cs/>
          <w:lang w:bidi="km-KH"/>
        </w:rPr>
        <w:t>៣</w:t>
      </w:r>
      <w:r w:rsidRPr="008F4E3E">
        <w:rPr>
          <w:rFonts w:ascii="Khmer OS Battambang" w:hAnsi="Khmer OS Battambang" w:cs="Khmer OS Battambang"/>
          <w:lang w:val="es-PA"/>
        </w:rPr>
        <w:t>-</w:t>
      </w:r>
      <w:r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="0043524E" w:rsidRPr="0043524E">
        <w:rPr>
          <w:rFonts w:ascii="Khmer OS Moul" w:hAnsi="Khmer OS Moul" w:cs="Khmer OS Moul"/>
          <w:cs/>
          <w:lang w:bidi="km-KH"/>
        </w:rPr>
        <w:t>ហុង លីហេង</w:t>
      </w:r>
    </w:p>
    <w:p w14:paraId="3C9226A4" w14:textId="4B8446DB" w:rsidR="002966AB" w:rsidRPr="008F4E3E" w:rsidRDefault="002966AB" w:rsidP="002579B4">
      <w:pPr>
        <w:ind w:firstLine="1440"/>
        <w:rPr>
          <w:rFonts w:ascii="Khmer OS Battambang" w:hAnsi="Khmer OS Battambang" w:cs="Khmer OS Battambang"/>
          <w:lang w:val="es-PA"/>
        </w:rPr>
      </w:pPr>
      <w:r w:rsidRPr="00600765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59456" behindDoc="0" locked="0" layoutInCell="1" allowOverlap="1" wp14:anchorId="3C92296B" wp14:editId="3C92296C">
                <wp:simplePos x="0" y="0"/>
                <wp:positionH relativeFrom="page">
                  <wp:posOffset>3857625</wp:posOffset>
                </wp:positionH>
                <wp:positionV relativeFrom="paragraph">
                  <wp:posOffset>11431</wp:posOffset>
                </wp:positionV>
                <wp:extent cx="1333500" cy="1162050"/>
                <wp:effectExtent l="38100" t="0" r="19050" b="57150"/>
                <wp:wrapNone/>
                <wp:docPr id="33" name="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33500" cy="116205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90B5D6" id="Line 239" o:spid="_x0000_s1026" style="position:absolute;flip:x;z-index:25185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3.75pt,.9pt" to="408.75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" strokeweight=".26mm">
                <v:stroke endarrow="block" joinstyle="miter"/>
                <w10:wrap anchorx="page"/>
              </v:line>
            </w:pict>
          </mc:Fallback>
        </mc:AlternateContent>
      </w:r>
      <w:r w:rsidRPr="00600765">
        <w:rPr>
          <w:rFonts w:ascii="Khmer OS Battambang" w:hAnsi="Khmer OS Battambang" w:cs="Khmer OS Battambang"/>
          <w:cs/>
          <w:lang w:bidi="km-KH"/>
        </w:rPr>
        <w:t>៤</w:t>
      </w:r>
      <w:r w:rsidRPr="008F4E3E">
        <w:rPr>
          <w:rFonts w:ascii="Khmer OS Battambang" w:hAnsi="Khmer OS Battambang" w:cs="Khmer OS Battambang"/>
          <w:lang w:val="es-PA"/>
        </w:rPr>
        <w:t>-</w:t>
      </w:r>
      <w:r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="0043524E" w:rsidRPr="0043524E">
        <w:rPr>
          <w:rFonts w:ascii="Khmer OS Moul" w:hAnsi="Khmer OS Moul" w:cs="Khmer OS Moul"/>
          <w:cs/>
          <w:lang w:bidi="km-KH"/>
        </w:rPr>
        <w:t>ឃឿន យ៉ា</w:t>
      </w:r>
    </w:p>
    <w:p w14:paraId="3C9226A5" w14:textId="357E384E" w:rsidR="002966AB" w:rsidRPr="0043524E" w:rsidRDefault="002966AB" w:rsidP="002579B4">
      <w:pPr>
        <w:ind w:firstLine="1440"/>
        <w:rPr>
          <w:rFonts w:ascii="Khmer OS Moul" w:hAnsi="Khmer OS Moul" w:cs="Khmer OS Moul"/>
          <w:lang w:val="es-PA"/>
        </w:rPr>
      </w:pPr>
      <w:r w:rsidRPr="00600765">
        <w:rPr>
          <w:rFonts w:ascii="Khmer OS Battambang" w:hAnsi="Khmer OS Battambang" w:cs="Khmer OS Battambang"/>
          <w:cs/>
          <w:lang w:bidi="km-KH"/>
        </w:rPr>
        <w:t>៥</w:t>
      </w:r>
      <w:r w:rsidRPr="008F4E3E">
        <w:rPr>
          <w:rFonts w:ascii="Khmer OS Battambang" w:hAnsi="Khmer OS Battambang" w:cs="Khmer OS Battambang"/>
          <w:lang w:val="es-PA"/>
        </w:rPr>
        <w:t>-</w:t>
      </w:r>
      <w:r w:rsidRPr="00600765">
        <w:rPr>
          <w:rFonts w:ascii="Khmer OS Battambang" w:hAnsi="Khmer OS Battambang" w:cs="Khmer OS Battambang"/>
          <w:cs/>
          <w:lang w:bidi="km-KH"/>
        </w:rPr>
        <w:t xml:space="preserve">និស្សិត </w:t>
      </w:r>
      <w:r w:rsidR="0043524E" w:rsidRPr="0043524E">
        <w:rPr>
          <w:rFonts w:ascii="Khmer OS Moul" w:hAnsi="Khmer OS Moul" w:cs="Khmer OS Moul"/>
          <w:cs/>
          <w:lang w:bidi="km-KH"/>
        </w:rPr>
        <w:t>ធឿន ចាន់ណា</w:t>
      </w:r>
    </w:p>
    <w:p w14:paraId="3C9226A6" w14:textId="5D4FCE0F" w:rsidR="002966AB" w:rsidRPr="008F4E3E" w:rsidRDefault="002966AB" w:rsidP="002579B4">
      <w:pPr>
        <w:ind w:firstLine="1440"/>
        <w:rPr>
          <w:rFonts w:ascii="Khmer OS Battambang" w:hAnsi="Khmer OS Battambang" w:cs="Khmer OS Battambang"/>
          <w:lang w:val="es-PA" w:bidi="km-KH"/>
        </w:rPr>
      </w:pPr>
      <w:r>
        <w:rPr>
          <w:rFonts w:ascii="Khmer OS Battambang" w:hAnsi="Khmer OS Battambang" w:cs="Khmer OS Battambang" w:hint="cs"/>
          <w:cs/>
          <w:lang w:bidi="km-KH"/>
        </w:rPr>
        <w:t xml:space="preserve">៦-និស្សិត </w:t>
      </w:r>
      <w:r w:rsidR="0043524E" w:rsidRPr="00CB5849">
        <w:rPr>
          <w:rFonts w:ascii="Khmer OS Moul" w:hAnsi="Khmer OS Moul" w:cs="Khmer OS Moul"/>
          <w:cs/>
          <w:lang w:bidi="km-KH"/>
        </w:rPr>
        <w:t>សុខ មុន្នី</w:t>
      </w:r>
    </w:p>
    <w:p w14:paraId="3C9226A7" w14:textId="77777777" w:rsidR="002966AB" w:rsidRPr="008F4E3E" w:rsidRDefault="002966AB" w:rsidP="002579B4">
      <w:pPr>
        <w:tabs>
          <w:tab w:val="left" w:pos="1620"/>
          <w:tab w:val="left" w:pos="3060"/>
        </w:tabs>
        <w:rPr>
          <w:rFonts w:ascii="Khmer OS Battambang" w:hAnsi="Khmer OS Battambang" w:cs="Khmer OS Battambang"/>
          <w:lang w:val="es-PA"/>
        </w:rPr>
      </w:pPr>
      <w:r w:rsidRPr="008F4E3E">
        <w:rPr>
          <w:rFonts w:ascii="Khmer OS Battambang" w:hAnsi="Khmer OS Battambang" w:cs="Khmer OS Battambang"/>
          <w:lang w:val="es-PA"/>
        </w:rPr>
        <w:tab/>
      </w:r>
    </w:p>
    <w:p w14:paraId="3C9226A8" w14:textId="479D681C" w:rsidR="002966AB" w:rsidRPr="0081521B" w:rsidRDefault="002966AB" w:rsidP="002579B4">
      <w:pPr>
        <w:tabs>
          <w:tab w:val="left" w:pos="1620"/>
          <w:tab w:val="left" w:pos="3060"/>
        </w:tabs>
        <w:rPr>
          <w:rFonts w:ascii="Khmer OS Muol Light" w:hAnsi="Khmer OS Muol Light" w:cs="Khmer OS Muol Light"/>
          <w:sz w:val="28"/>
          <w:szCs w:val="28"/>
          <w:rtl/>
          <w:cs/>
          <w:lang w:val="ca-ES"/>
        </w:rPr>
      </w:pPr>
      <w:r w:rsidRPr="0081521B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សាស្រ្តាចារ្យ</w:t>
      </w:r>
      <w:r w:rsidR="00695976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ណែ</w:t>
      </w:r>
      <w:r w:rsidRPr="0081521B">
        <w:rPr>
          <w:rFonts w:ascii="Khmer OS Muol Light" w:hAnsi="Khmer OS Muol Light" w:cs="Khmer OS Muol Light"/>
          <w:sz w:val="28"/>
          <w:szCs w:val="28"/>
          <w:cs/>
          <w:lang w:bidi="km-KH"/>
        </w:rPr>
        <w:t>នាំ</w:t>
      </w:r>
      <w:r w:rsidRPr="0081521B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t>៖</w:t>
      </w:r>
      <w:r w:rsidRPr="008F4E3E">
        <w:rPr>
          <w:rFonts w:ascii="Khmer OS Muol Light" w:hAnsi="Khmer OS Muol Light" w:cs="Khmer OS Muol Light"/>
          <w:sz w:val="28"/>
          <w:szCs w:val="28"/>
          <w:lang w:val="es-PA"/>
        </w:rPr>
        <w:t xml:space="preserve"> </w:t>
      </w:r>
      <w:r w:rsidR="008F362C" w:rsidRPr="008F4E3E">
        <w:rPr>
          <w:lang w:val="es-PA"/>
        </w:rPr>
        <w:t xml:space="preserve"> </w:t>
      </w:r>
      <w:r w:rsidR="008F362C">
        <w:rPr>
          <w:rFonts w:ascii="Khmer OS Muol Light" w:hAnsi="Khmer OS Muol Light" w:cs="Khmer OS Muol Light" w:hint="cs"/>
          <w:sz w:val="28"/>
          <w:szCs w:val="28"/>
          <w:cs/>
          <w:lang w:val="ca-ES" w:bidi="km-KH"/>
        </w:rPr>
        <w:t>...............................</w:t>
      </w:r>
    </w:p>
    <w:p w14:paraId="3C9226A9" w14:textId="77777777" w:rsidR="002966AB" w:rsidRPr="008F4E3E" w:rsidRDefault="002966AB" w:rsidP="002579B4">
      <w:pPr>
        <w:tabs>
          <w:tab w:val="left" w:pos="1620"/>
        </w:tabs>
        <w:rPr>
          <w:rFonts w:ascii="Khmer OS Battambang" w:hAnsi="Khmer OS Battambang" w:cs="Khmer OS Battambang"/>
          <w:noProof/>
          <w:lang w:val="es-PA" w:eastAsia="en-US" w:bidi="km-KH"/>
        </w:rPr>
      </w:pPr>
    </w:p>
    <w:p w14:paraId="3C9226AA" w14:textId="77777777" w:rsidR="003257A3" w:rsidRPr="00A24D57" w:rsidRDefault="003F3817" w:rsidP="00994660">
      <w:pPr>
        <w:spacing w:line="336" w:lineRule="auto"/>
        <w:rPr>
          <w:rFonts w:ascii="Khmer OS Muol Light" w:hAnsi="Khmer OS Muol Light" w:cs="Khmer OS Muol Light"/>
          <w:sz w:val="28"/>
          <w:szCs w:val="28"/>
          <w:rtl/>
          <w:cs/>
        </w:rPr>
      </w:pPr>
      <w:r w:rsidRPr="00994660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73792" behindDoc="0" locked="0" layoutInCell="1" allowOverlap="1" wp14:anchorId="3C92296D" wp14:editId="3C92296E">
                <wp:simplePos x="0" y="0"/>
                <wp:positionH relativeFrom="leftMargin">
                  <wp:posOffset>1306830</wp:posOffset>
                </wp:positionH>
                <wp:positionV relativeFrom="paragraph">
                  <wp:posOffset>67945</wp:posOffset>
                </wp:positionV>
                <wp:extent cx="114935" cy="1371600"/>
                <wp:effectExtent l="38100" t="0" r="18415" b="19050"/>
                <wp:wrapNone/>
                <wp:docPr id="2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>
                          <a:off x="0" y="0"/>
                          <a:ext cx="114935" cy="1371600"/>
                        </a:xfrm>
                        <a:prstGeom prst="leftBrace">
                          <a:avLst>
                            <a:gd name="adj1" fmla="val 112639"/>
                            <a:gd name="adj2" fmla="val 52778"/>
                          </a:avLst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11C15" id="AutoShape 148" o:spid="_x0000_s1026" type="#_x0000_t87" style="position:absolute;margin-left:102.9pt;margin-top:5.35pt;width:9.05pt;height:108pt;rotation:180;flip:x;z-index:251873792;visibility:visible;mso-wrap-style:non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" adj="2039,11400" strokeweight=".26mm">
                <v:stroke joinstyle="miter"/>
                <w10:wrap anchorx="margin"/>
              </v:shape>
            </w:pict>
          </mc:Fallback>
        </mc:AlternateContent>
      </w:r>
      <w:r w:rsidR="00305BB6" w:rsidRPr="00305BB6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935" distR="114935" simplePos="0" relativeHeight="251874816" behindDoc="0" locked="0" layoutInCell="1" allowOverlap="1" wp14:anchorId="3C92296F" wp14:editId="3C922970">
                <wp:simplePos x="0" y="0"/>
                <wp:positionH relativeFrom="leftMargin">
                  <wp:posOffset>323850</wp:posOffset>
                </wp:positionH>
                <wp:positionV relativeFrom="paragraph">
                  <wp:posOffset>455295</wp:posOffset>
                </wp:positionV>
                <wp:extent cx="952500" cy="428625"/>
                <wp:effectExtent l="0" t="0" r="19050" b="28575"/>
                <wp:wrapNone/>
                <wp:docPr id="9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28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52" w14:textId="77777777" w:rsidR="00347585" w:rsidRPr="00305BB6" w:rsidRDefault="00347585" w:rsidP="00305BB6">
                            <w:pPr>
                              <w:spacing w:line="168" w:lineRule="auto"/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305BB6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Line Spacing: 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1.4</w:t>
                            </w:r>
                            <w:r w:rsidRPr="00305BB6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 Lines</w:t>
                            </w:r>
                          </w:p>
                          <w:p w14:paraId="3C922A53" w14:textId="77777777" w:rsidR="00347585" w:rsidRPr="00305BB6" w:rsidRDefault="00347585" w:rsidP="00305BB6">
                            <w:pPr>
                              <w:spacing w:line="168" w:lineRule="auto"/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6F" id="Text Box 167" o:spid="_x0000_s1040" type="#_x0000_t202" style="position:absolute;margin-left:25.5pt;margin-top:35.85pt;width:75pt;height:33.75pt;z-index:251874816;visibility:visible;mso-wrap-style:square;mso-width-percent:0;mso-height-percent:0;mso-wrap-distance-left:9.05pt;mso-wrap-distance-top:0;mso-wrap-distance-right:9.05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" fillcolor="#d8d8d8 [2732]" strokeweight=".5pt">
                <v:textbox inset="7.45pt,3.85pt,7.45pt,3.85pt">
                  <w:txbxContent>
                    <w:p w14:paraId="3C922A52" w14:textId="77777777" w:rsidR="00347585" w:rsidRPr="00305BB6" w:rsidRDefault="00347585" w:rsidP="00305BB6">
                      <w:pPr>
                        <w:spacing w:line="168" w:lineRule="auto"/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305BB6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Line Spacing: </w:t>
                      </w:r>
                      <w:r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1.4</w:t>
                      </w:r>
                      <w:r w:rsidRPr="00305BB6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 Lines</w:t>
                      </w:r>
                    </w:p>
                    <w:p w14:paraId="3C922A53" w14:textId="77777777" w:rsidR="00347585" w:rsidRPr="00305BB6" w:rsidRDefault="00347585" w:rsidP="00305BB6">
                      <w:pPr>
                        <w:spacing w:line="168" w:lineRule="auto"/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21025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អនុ</w:t>
      </w:r>
      <w:r w:rsidR="003257A3" w:rsidRPr="00A24D57">
        <w:rPr>
          <w:rFonts w:ascii="Khmer OS Muol Light" w:hAnsi="Khmer OS Muol Light" w:cs="Khmer OS Muol Light"/>
          <w:sz w:val="28"/>
          <w:szCs w:val="28"/>
          <w:cs/>
          <w:lang w:bidi="km-KH"/>
        </w:rPr>
        <w:t>គណៈកម្មការវាយតម្លៃការការពារសារណា</w:t>
      </w:r>
    </w:p>
    <w:p w14:paraId="3C9226AB" w14:textId="77777777" w:rsidR="003257A3" w:rsidRPr="00346A10" w:rsidRDefault="003257A3" w:rsidP="00986117">
      <w:pPr>
        <w:tabs>
          <w:tab w:val="left" w:pos="2977"/>
        </w:tabs>
        <w:spacing w:line="336" w:lineRule="auto"/>
        <w:jc w:val="both"/>
        <w:rPr>
          <w:rFonts w:ascii="Khmer OS Battambang" w:hAnsi="Khmer OS Battambang" w:cs="Khmer OS Battambang"/>
          <w:rtl/>
          <w:cs/>
        </w:rPr>
      </w:pPr>
      <w:r w:rsidRPr="00346A10">
        <w:rPr>
          <w:rFonts w:ascii="Khmer OS Battambang" w:hAnsi="Khmer OS Battambang" w:cs="Khmer OS Battambang"/>
          <w:cs/>
          <w:lang w:bidi="km-KH"/>
        </w:rPr>
        <w:t>១</w:t>
      </w:r>
      <w:r w:rsidRPr="00346A10">
        <w:rPr>
          <w:rFonts w:ascii="Khmer OS Battambang" w:hAnsi="Khmer OS Battambang" w:cs="Khmer OS Battambang"/>
        </w:rPr>
        <w:t>-.......................................</w:t>
      </w:r>
      <w:r w:rsidR="00986117">
        <w:rPr>
          <w:rFonts w:ascii="Khmer OS Battambang" w:hAnsi="Khmer OS Battambang" w:cs="Khmer OS Battambang" w:hint="cs"/>
          <w:cs/>
          <w:lang w:bidi="km-KH"/>
        </w:rPr>
        <w:t>.</w:t>
      </w:r>
      <w:r w:rsidR="00986117">
        <w:rPr>
          <w:rFonts w:ascii="Khmer OS Battambang" w:hAnsi="Khmer OS Battambang" w:cs="Khmer OS Battambang"/>
          <w:cs/>
          <w:lang w:bidi="km-KH"/>
        </w:rPr>
        <w:tab/>
      </w:r>
      <w:r w:rsidRPr="00346A10">
        <w:rPr>
          <w:rFonts w:ascii="Khmer OS Battambang" w:hAnsi="Khmer OS Battambang" w:cs="Khmer OS Battambang"/>
          <w:cs/>
          <w:lang w:bidi="km-KH"/>
        </w:rPr>
        <w:t>ហត្ថលេខា</w:t>
      </w:r>
      <w:r w:rsidRPr="00346A10">
        <w:rPr>
          <w:rFonts w:ascii="Khmer OS Battambang" w:hAnsi="Khmer OS Battambang" w:cs="Khmer OS Battambang"/>
        </w:rPr>
        <w:t>.........................................</w:t>
      </w:r>
      <w:r w:rsidRPr="00346A10">
        <w:rPr>
          <w:rFonts w:ascii="Khmer OS Battambang" w:hAnsi="Khmer OS Battambang" w:cs="Khmer OS Battambang"/>
          <w:cs/>
          <w:lang w:bidi="km-KH"/>
        </w:rPr>
        <w:t>ឋានៈ ប្រធាន</w:t>
      </w:r>
    </w:p>
    <w:p w14:paraId="3C9226AC" w14:textId="77777777" w:rsidR="003257A3" w:rsidRPr="00346A10" w:rsidRDefault="003257A3" w:rsidP="00986117">
      <w:pPr>
        <w:tabs>
          <w:tab w:val="left" w:pos="2977"/>
        </w:tabs>
        <w:spacing w:line="336" w:lineRule="auto"/>
        <w:jc w:val="both"/>
        <w:rPr>
          <w:rFonts w:ascii="Khmer OS Battambang" w:hAnsi="Khmer OS Battambang" w:cs="Khmer OS Battambang"/>
          <w:rtl/>
          <w:cs/>
        </w:rPr>
      </w:pPr>
      <w:r w:rsidRPr="00346A10">
        <w:rPr>
          <w:rFonts w:ascii="Khmer OS Battambang" w:hAnsi="Khmer OS Battambang" w:cs="Khmer OS Battambang"/>
          <w:cs/>
          <w:lang w:bidi="km-KH"/>
        </w:rPr>
        <w:t>២</w:t>
      </w:r>
      <w:r w:rsidRPr="00346A10">
        <w:rPr>
          <w:rFonts w:ascii="Khmer OS Battambang" w:hAnsi="Khmer OS Battambang" w:cs="Khmer OS Battambang"/>
        </w:rPr>
        <w:t>-.......................................</w:t>
      </w:r>
      <w:r w:rsidR="00986117">
        <w:rPr>
          <w:rFonts w:ascii="Khmer OS Battambang" w:hAnsi="Khmer OS Battambang" w:cs="Khmer OS Battambang" w:hint="cs"/>
          <w:cs/>
          <w:lang w:bidi="km-KH"/>
        </w:rPr>
        <w:t>.</w:t>
      </w:r>
      <w:r w:rsidR="00986117">
        <w:rPr>
          <w:rFonts w:ascii="Khmer OS Battambang" w:hAnsi="Khmer OS Battambang" w:cs="Khmer OS Battambang"/>
          <w:rtl/>
          <w:cs/>
        </w:rPr>
        <w:tab/>
      </w:r>
      <w:r w:rsidRPr="00346A10">
        <w:rPr>
          <w:rFonts w:ascii="Khmer OS Battambang" w:hAnsi="Khmer OS Battambang" w:cs="Khmer OS Battambang"/>
          <w:cs/>
          <w:lang w:bidi="km-KH"/>
        </w:rPr>
        <w:t>ហត្ថលេខា</w:t>
      </w:r>
      <w:r w:rsidRPr="00346A10">
        <w:rPr>
          <w:rFonts w:ascii="Khmer OS Battambang" w:hAnsi="Khmer OS Battambang" w:cs="Khmer OS Battambang"/>
          <w:rtl/>
          <w:cs/>
        </w:rPr>
        <w:t>.......................</w:t>
      </w:r>
      <w:r w:rsidRPr="00346A10">
        <w:rPr>
          <w:rFonts w:ascii="Khmer OS Battambang" w:hAnsi="Khmer OS Battambang" w:cs="Khmer OS Battambang"/>
        </w:rPr>
        <w:t>....</w:t>
      </w:r>
      <w:r w:rsidRPr="00346A10">
        <w:rPr>
          <w:rFonts w:ascii="Khmer OS Battambang" w:hAnsi="Khmer OS Battambang" w:cs="Khmer OS Battambang"/>
          <w:rtl/>
          <w:cs/>
        </w:rPr>
        <w:t>....</w:t>
      </w:r>
      <w:r w:rsidRPr="00346A10">
        <w:rPr>
          <w:rFonts w:ascii="Khmer OS Battambang" w:hAnsi="Khmer OS Battambang" w:cs="Khmer OS Battambang"/>
        </w:rPr>
        <w:t>..........</w:t>
      </w:r>
      <w:r w:rsidRPr="00346A10">
        <w:rPr>
          <w:rFonts w:ascii="Khmer OS Battambang" w:hAnsi="Khmer OS Battambang" w:cs="Khmer OS Battambang"/>
          <w:cs/>
          <w:lang w:bidi="km-KH"/>
        </w:rPr>
        <w:t>ឋានៈ សមាជិក</w:t>
      </w:r>
    </w:p>
    <w:p w14:paraId="3C9226AD" w14:textId="77777777" w:rsidR="003257A3" w:rsidRPr="0095402D" w:rsidRDefault="00A3182D" w:rsidP="00986117">
      <w:pPr>
        <w:tabs>
          <w:tab w:val="left" w:pos="2977"/>
        </w:tabs>
        <w:spacing w:line="336" w:lineRule="auto"/>
        <w:jc w:val="both"/>
        <w:rPr>
          <w:rFonts w:ascii="Khmer OS" w:hAnsi="Khmer OS" w:cs="Khmer OS"/>
          <w:rtl/>
          <w:cs/>
        </w:rPr>
      </w:pPr>
      <w:r w:rsidRPr="00533D74">
        <w:rPr>
          <w:rFonts w:ascii="Khmer OS Muol Light" w:hAnsi="Khmer OS Muol Light" w:cs="Khmer OS Muol Light"/>
          <w:noProof/>
          <w:sz w:val="28"/>
          <w:szCs w:val="28"/>
          <w:cs/>
          <w:lang w:eastAsia="en-US" w:bidi="km-KH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3C922971" wp14:editId="3C922972">
                <wp:simplePos x="0" y="0"/>
                <wp:positionH relativeFrom="margin">
                  <wp:posOffset>2198370</wp:posOffset>
                </wp:positionH>
                <wp:positionV relativeFrom="paragraph">
                  <wp:posOffset>255269</wp:posOffset>
                </wp:positionV>
                <wp:extent cx="371475" cy="219075"/>
                <wp:effectExtent l="38100" t="38100" r="28575" b="28575"/>
                <wp:wrapNone/>
                <wp:docPr id="13" name="Lin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71475" cy="2190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B4B8A" id="Line 471" o:spid="_x0000_s1026" style="position:absolute;flip:x y;z-index:251887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73.1pt,20.1pt" to="202.35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">
                <v:stroke endarrow="block"/>
                <w10:wrap anchorx="margin"/>
              </v:line>
            </w:pict>
          </mc:Fallback>
        </mc:AlternateContent>
      </w:r>
      <w:r w:rsidRPr="00533D74">
        <w:rPr>
          <w:rFonts w:ascii="Khmer OS Muol Light" w:hAnsi="Khmer OS Muol Light" w:cs="Khmer OS Muol Light"/>
          <w:noProof/>
          <w:sz w:val="28"/>
          <w:szCs w:val="28"/>
          <w:cs/>
          <w:lang w:eastAsia="en-US" w:bidi="km-KH"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 wp14:anchorId="3C922973" wp14:editId="3C922974">
                <wp:simplePos x="0" y="0"/>
                <wp:positionH relativeFrom="margin">
                  <wp:posOffset>2588895</wp:posOffset>
                </wp:positionH>
                <wp:positionV relativeFrom="paragraph">
                  <wp:posOffset>274320</wp:posOffset>
                </wp:positionV>
                <wp:extent cx="1657350" cy="332740"/>
                <wp:effectExtent l="0" t="57150" r="0" b="29210"/>
                <wp:wrapNone/>
                <wp:docPr id="437" name="Lin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57350" cy="3327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755A0B" id="Line 471" o:spid="_x0000_s1026" style="position:absolute;flip:y;z-index:251876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03.85pt,21.6pt" to="334.3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">
                <v:stroke endarrow="block"/>
                <w10:wrap anchorx="margin"/>
              </v:line>
            </w:pict>
          </mc:Fallback>
        </mc:AlternateContent>
      </w:r>
      <w:r w:rsidR="00533D74" w:rsidRPr="00533D74">
        <w:rPr>
          <w:rFonts w:ascii="Khmer OS Muol Light" w:hAnsi="Khmer OS Muol Light" w:cs="Khmer OS Muol Light"/>
          <w:noProof/>
          <w:sz w:val="28"/>
          <w:szCs w:val="28"/>
          <w:cs/>
          <w:lang w:eastAsia="en-US" w:bidi="km-KH"/>
        </w:rPr>
        <mc:AlternateContent>
          <mc:Choice Requires="wps">
            <w:drawing>
              <wp:anchor distT="0" distB="0" distL="114935" distR="114935" simplePos="0" relativeHeight="251877888" behindDoc="0" locked="0" layoutInCell="1" allowOverlap="1" wp14:anchorId="3C922975" wp14:editId="3C922976">
                <wp:simplePos x="0" y="0"/>
                <wp:positionH relativeFrom="page">
                  <wp:posOffset>2676525</wp:posOffset>
                </wp:positionH>
                <wp:positionV relativeFrom="paragraph">
                  <wp:posOffset>476250</wp:posOffset>
                </wp:positionV>
                <wp:extent cx="2324100" cy="333375"/>
                <wp:effectExtent l="0" t="0" r="19050" b="28575"/>
                <wp:wrapNone/>
                <wp:docPr id="35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333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54" w14:textId="77777777" w:rsidR="00347585" w:rsidRPr="00D86964" w:rsidRDefault="00347585" w:rsidP="00533D74">
                            <w:pPr>
                              <w:spacing w:line="168" w:lineRule="auto"/>
                              <w:jc w:val="center"/>
                              <w:rPr>
                                <w:rFonts w:ascii="Khmer OS Battambang" w:hAnsi="Khmer OS Battambang" w:cs="Khmer OS Battambang"/>
                                <w:sz w:val="4"/>
                                <w:szCs w:val="4"/>
                              </w:rPr>
                            </w:pPr>
                          </w:p>
                          <w:p w14:paraId="3C922A55" w14:textId="77777777" w:rsidR="00347585" w:rsidRPr="00D86964" w:rsidRDefault="00347585" w:rsidP="00533D74">
                            <w:pPr>
                              <w:spacing w:line="168" w:lineRule="auto"/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D86964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Font: Khmer OS Battambang, Size 12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75" id="_x0000_s1041" type="#_x0000_t202" style="position:absolute;left:0;text-align:left;margin-left:210.75pt;margin-top:37.5pt;width:183pt;height:26.25pt;z-index:25187788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" fillcolor="#d8d8d8 [2732]" strokeweight=".5pt">
                <v:textbox inset="7.45pt,3.85pt,7.45pt,3.85pt">
                  <w:txbxContent>
                    <w:p w14:paraId="3C922A54" w14:textId="77777777" w:rsidR="00347585" w:rsidRPr="00D86964" w:rsidRDefault="00347585" w:rsidP="00533D74">
                      <w:pPr>
                        <w:spacing w:line="168" w:lineRule="auto"/>
                        <w:jc w:val="center"/>
                        <w:rPr>
                          <w:rFonts w:ascii="Khmer OS Battambang" w:hAnsi="Khmer OS Battambang" w:cs="Khmer OS Battambang"/>
                          <w:sz w:val="4"/>
                          <w:szCs w:val="4"/>
                        </w:rPr>
                      </w:pPr>
                    </w:p>
                    <w:p w14:paraId="3C922A55" w14:textId="77777777" w:rsidR="00347585" w:rsidRPr="00D86964" w:rsidRDefault="00347585" w:rsidP="00533D74">
                      <w:pPr>
                        <w:spacing w:line="168" w:lineRule="auto"/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D86964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Font: Khmer OS Battambang, Size 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257A3" w:rsidRPr="00346A10">
        <w:rPr>
          <w:rFonts w:ascii="Khmer OS Battambang" w:hAnsi="Khmer OS Battambang" w:cs="Khmer OS Battambang"/>
          <w:cs/>
          <w:lang w:bidi="km-KH"/>
        </w:rPr>
        <w:t>៣</w:t>
      </w:r>
      <w:r w:rsidR="003257A3" w:rsidRPr="00346A10">
        <w:rPr>
          <w:rFonts w:ascii="Khmer OS Battambang" w:hAnsi="Khmer OS Battambang" w:cs="Khmer OS Battambang"/>
        </w:rPr>
        <w:t>-......................................</w:t>
      </w:r>
      <w:r w:rsidR="00986117">
        <w:rPr>
          <w:rFonts w:ascii="Khmer OS Battambang" w:hAnsi="Khmer OS Battambang" w:cs="Khmer OS Battambang" w:hint="cs"/>
          <w:cs/>
          <w:lang w:bidi="km-KH"/>
        </w:rPr>
        <w:t>..</w:t>
      </w:r>
      <w:r w:rsidR="00986117">
        <w:rPr>
          <w:rFonts w:ascii="Khmer OS Battambang" w:hAnsi="Khmer OS Battambang" w:cs="Khmer OS Battambang"/>
        </w:rPr>
        <w:tab/>
      </w:r>
      <w:r w:rsidR="003257A3" w:rsidRPr="00346A10">
        <w:rPr>
          <w:rFonts w:ascii="Khmer OS Battambang" w:hAnsi="Khmer OS Battambang" w:cs="Khmer OS Battambang"/>
          <w:cs/>
          <w:lang w:bidi="km-KH"/>
        </w:rPr>
        <w:t>ហត្ថលេខា</w:t>
      </w:r>
      <w:r w:rsidR="003257A3" w:rsidRPr="00346A10">
        <w:rPr>
          <w:rFonts w:ascii="Khmer OS Battambang" w:hAnsi="Khmer OS Battambang" w:cs="Khmer OS Battambang"/>
        </w:rPr>
        <w:t>......................</w:t>
      </w:r>
      <w:r w:rsidR="003257A3" w:rsidRPr="00346A10">
        <w:rPr>
          <w:rFonts w:ascii="Khmer OS Battambang" w:hAnsi="Khmer OS Battambang" w:cs="Khmer OS Battambang"/>
          <w:lang w:val="ca-ES"/>
        </w:rPr>
        <w:t>....</w:t>
      </w:r>
      <w:r w:rsidR="003257A3" w:rsidRPr="00346A10">
        <w:rPr>
          <w:rFonts w:ascii="Khmer OS Battambang" w:hAnsi="Khmer OS Battambang" w:cs="Khmer OS Battambang"/>
        </w:rPr>
        <w:t>...............</w:t>
      </w:r>
      <w:r w:rsidR="003257A3" w:rsidRPr="00346A10">
        <w:rPr>
          <w:rFonts w:ascii="Khmer OS Battambang" w:hAnsi="Khmer OS Battambang" w:cs="Khmer OS Battambang"/>
          <w:cs/>
          <w:lang w:bidi="km-KH"/>
        </w:rPr>
        <w:t>ឋានៈ សមាជិក</w:t>
      </w:r>
    </w:p>
    <w:p w14:paraId="3C9226AE" w14:textId="77777777" w:rsidR="00325F8E" w:rsidRDefault="00325F8E" w:rsidP="002579B4">
      <w:pPr>
        <w:jc w:val="center"/>
        <w:rPr>
          <w:rFonts w:cs="Khmer OS System"/>
          <w:sz w:val="52"/>
        </w:rPr>
        <w:sectPr w:rsidR="00325F8E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6AF" w14:textId="77777777" w:rsidR="00766362" w:rsidRPr="00081C46" w:rsidRDefault="00766362" w:rsidP="00766362">
      <w:pPr>
        <w:spacing w:after="120"/>
        <w:jc w:val="center"/>
        <w:rPr>
          <w:rFonts w:ascii="Khmer OS Muol Light" w:hAnsi="Khmer OS Muol Light" w:cs="Khmer OS Muol Light"/>
          <w:sz w:val="28"/>
          <w:szCs w:val="28"/>
          <w:lang w:val="pt-BR"/>
        </w:rPr>
      </w:pPr>
      <w:r>
        <w:rPr>
          <w:noProof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3C922977" wp14:editId="3C922978">
                <wp:simplePos x="0" y="0"/>
                <wp:positionH relativeFrom="page">
                  <wp:posOffset>2907030</wp:posOffset>
                </wp:positionH>
                <wp:positionV relativeFrom="paragraph">
                  <wp:posOffset>-562610</wp:posOffset>
                </wp:positionV>
                <wp:extent cx="2105025" cy="325120"/>
                <wp:effectExtent l="0" t="0" r="28575" b="17780"/>
                <wp:wrapNone/>
                <wp:docPr id="43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325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56" w14:textId="77777777" w:rsidR="00347585" w:rsidRPr="007D4B95" w:rsidRDefault="00347585" w:rsidP="0076636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7D4B95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7D4B95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7D4B95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7D4B95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 xml:space="preserve"> Light</w:t>
                            </w:r>
                            <w:r w:rsidRPr="007D4B95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, Size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77" id="Text Box 56" o:spid="_x0000_s1042" type="#_x0000_t202" style="position:absolute;left:0;text-align:left;margin-left:228.9pt;margin-top:-44.3pt;width:165.75pt;height:25.6pt;z-index:25189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" fillcolor="#d8d8d8 [2732]" strokeweight=".26mm">
                <v:textbox>
                  <w:txbxContent>
                    <w:p w14:paraId="3C922A56" w14:textId="77777777" w:rsidR="00347585" w:rsidRPr="007D4B95" w:rsidRDefault="00347585" w:rsidP="00766362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7D4B95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Font: </w:t>
                      </w:r>
                      <w:r w:rsidRPr="007D4B95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 xml:space="preserve">Khmer OS </w:t>
                      </w:r>
                      <w:proofErr w:type="spellStart"/>
                      <w:r w:rsidRPr="007D4B95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Muol</w:t>
                      </w:r>
                      <w:proofErr w:type="spellEnd"/>
                      <w:r w:rsidRPr="007D4B95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 xml:space="preserve"> Light</w:t>
                      </w:r>
                      <w:r w:rsidRPr="007D4B95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, Size 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95296" behindDoc="0" locked="0" layoutInCell="1" allowOverlap="1" wp14:anchorId="3C922979" wp14:editId="3C92297A">
                <wp:simplePos x="0" y="0"/>
                <wp:positionH relativeFrom="column">
                  <wp:posOffset>2505710</wp:posOffset>
                </wp:positionH>
                <wp:positionV relativeFrom="paragraph">
                  <wp:posOffset>-240665</wp:posOffset>
                </wp:positionV>
                <wp:extent cx="0" cy="324000"/>
                <wp:effectExtent l="76200" t="0" r="76200" b="57150"/>
                <wp:wrapNone/>
                <wp:docPr id="430" name="Line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324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7FD2C4" id="Line 391" o:spid="_x0000_s1026" style="position:absolute;flip:x;z-index:2518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3pt,-18.95pt" to="197.3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">
                <v:stroke endarrow="block"/>
              </v:line>
            </w:pict>
          </mc:Fallback>
        </mc:AlternateContent>
      </w:r>
      <w:r>
        <w:rPr>
          <w:rFonts w:ascii="Khmer OS Muol Light" w:hAnsi="Khmer OS Muol Light" w:cs="Khmer OS Muol Light"/>
          <w:sz w:val="28"/>
          <w:szCs w:val="28"/>
          <w:cs/>
          <w:lang w:val="pt-BR" w:bidi="km-KH"/>
        </w:rPr>
        <w:t>សេចក្តីធានាអះអាង</w:t>
      </w:r>
    </w:p>
    <w:p w14:paraId="3C9226B0" w14:textId="77777777" w:rsidR="00766362" w:rsidRPr="00FD20F9" w:rsidRDefault="00766362" w:rsidP="00766362">
      <w:pPr>
        <w:ind w:firstLine="720"/>
        <w:jc w:val="both"/>
        <w:rPr>
          <w:rFonts w:ascii="Khmer OS Battambang" w:hAnsi="Khmer OS Battambang" w:cs="Khmer OS Battambang"/>
          <w:rtl/>
          <w:cs/>
          <w:lang w:val="pt-BR"/>
        </w:rPr>
      </w:pPr>
      <w:r w:rsidRPr="00FD20F9">
        <w:rPr>
          <w:rFonts w:ascii="Khmer OS Battambang" w:hAnsi="Khmer OS Battambang" w:cs="Khmer OS Battambang"/>
          <w:noProof/>
          <w:spacing w:val="-10"/>
          <w:lang w:eastAsia="en-US" w:bidi="km-KH"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3C92297B" wp14:editId="3C92297C">
                <wp:simplePos x="0" y="0"/>
                <wp:positionH relativeFrom="column">
                  <wp:posOffset>4311015</wp:posOffset>
                </wp:positionH>
                <wp:positionV relativeFrom="paragraph">
                  <wp:posOffset>1870710</wp:posOffset>
                </wp:positionV>
                <wp:extent cx="0" cy="1280795"/>
                <wp:effectExtent l="76200" t="38100" r="57150" b="14605"/>
                <wp:wrapNone/>
                <wp:docPr id="505" name="Straight Connector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12807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F83EC" id="Straight Connector 505" o:spid="_x0000_s1026" style="position:absolute;flip:x y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9.45pt,147.3pt" to="339.45pt,2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">
                <v:stroke endarrow="block"/>
              </v:line>
            </w:pict>
          </mc:Fallback>
        </mc:AlternateContent>
      </w:r>
      <w:r w:rsidRPr="00FD20F9">
        <w:rPr>
          <w:rFonts w:ascii="Khmer OS Battambang" w:hAnsi="Khmer OS Battambang" w:cs="Khmer OS Battambang"/>
          <w:spacing w:val="-10"/>
          <w:cs/>
          <w:lang w:val="pt-BR" w:bidi="km-KH"/>
        </w:rPr>
        <w:t>យើងខ្ញុំទាំងអស់គ្នាសូមធ្វើការធានាអះអាងចំពោះសារណា</w:t>
      </w:r>
      <w:r w:rsidR="000324F3">
        <w:rPr>
          <w:rFonts w:ascii="Khmer OS Battambang" w:hAnsi="Khmer OS Battambang" w:cs="Khmer OS Battambang"/>
          <w:spacing w:val="-10"/>
          <w:cs/>
          <w:lang w:val="pt-BR" w:bidi="km-KH"/>
        </w:rPr>
        <w:t>ដែលយើងខ្ញុំបាន</w:t>
      </w:r>
      <w:r w:rsidRPr="00FD20F9">
        <w:rPr>
          <w:rFonts w:ascii="Khmer OS Battambang" w:hAnsi="Khmer OS Battambang" w:cs="Khmer OS Battambang"/>
          <w:spacing w:val="-10"/>
          <w:cs/>
          <w:lang w:val="pt-BR" w:bidi="km-KH"/>
        </w:rPr>
        <w:t>រៀបរៀង</w:t>
      </w:r>
      <w:r>
        <w:rPr>
          <w:rFonts w:ascii="Khmer OS Battambang" w:hAnsi="Khmer OS Battambang" w:cs="Khmer OS Battambang"/>
          <w:lang w:val="pt-BR" w:bidi="km-KH"/>
        </w:rPr>
        <w:t xml:space="preserve"> </w:t>
      </w:r>
      <w:r w:rsidRPr="001059D4">
        <w:rPr>
          <w:rFonts w:ascii="Khmer OS Battambang" w:hAnsi="Khmer OS Battambang" w:cs="Khmer OS Battambang"/>
          <w:spacing w:val="-10"/>
          <w:cs/>
          <w:lang w:val="pt-BR" w:bidi="km-KH"/>
        </w:rPr>
        <w:t>ឡើងនេះពិតជាមានភាពដើមប្រាកដមែន។ រាល់កិច្ចការដែលយើងខ្ញុំបានធ្វើការស្រាវជ្រាវនេះ</w:t>
      </w:r>
      <w:r w:rsidRPr="00FD20F9">
        <w:rPr>
          <w:rFonts w:ascii="Khmer OS Battambang" w:hAnsi="Khmer OS Battambang" w:cs="Khmer OS Battambang"/>
          <w:lang w:val="pt-BR" w:bidi="km-KH"/>
        </w:rPr>
        <w:t xml:space="preserve"> </w:t>
      </w:r>
      <w:r w:rsidRPr="00FD20F9">
        <w:rPr>
          <w:rFonts w:ascii="Khmer OS Battambang" w:hAnsi="Khmer OS Battambang" w:cs="Khmer OS Battambang"/>
          <w:cs/>
          <w:lang w:val="pt-BR" w:bidi="km-KH"/>
        </w:rPr>
        <w:t>មិនធ្លាប់បានប្រគល់ជូនស្ថាប័នឧត្តមសិក្សា</w:t>
      </w:r>
      <w:r w:rsidRPr="00FD20F9">
        <w:rPr>
          <w:rFonts w:ascii="Khmer OS Battambang" w:hAnsi="Khmer OS Battambang" w:cs="Khmer OS Battambang"/>
          <w:rtl/>
          <w:cs/>
          <w:lang w:val="pt-BR"/>
        </w:rPr>
        <w:t xml:space="preserve"> </w:t>
      </w:r>
      <w:r w:rsidRPr="00FD20F9">
        <w:rPr>
          <w:rFonts w:ascii="Khmer OS Battambang" w:hAnsi="Khmer OS Battambang" w:cs="Khmer OS Battambang"/>
          <w:cs/>
          <w:lang w:val="pt-BR" w:bidi="km-KH"/>
        </w:rPr>
        <w:t>ឬស្ថាប័នស្រាវជ្រាវ</w:t>
      </w:r>
      <w:r w:rsidRPr="00FD20F9">
        <w:rPr>
          <w:rFonts w:ascii="Khmer OS Battambang" w:hAnsi="Khmer OS Battambang" w:cs="Khmer OS Battambang"/>
          <w:lang w:val="pt-BR" w:bidi="km-KH"/>
        </w:rPr>
        <w:t xml:space="preserve"> </w:t>
      </w:r>
      <w:r w:rsidRPr="00FD20F9">
        <w:rPr>
          <w:rFonts w:ascii="Khmer OS Battambang" w:hAnsi="Khmer OS Battambang" w:cs="Khmer OS Battambang"/>
          <w:cs/>
          <w:lang w:val="pt-BR" w:bidi="km-KH"/>
        </w:rPr>
        <w:t>ណាមួយដើម្បីនឹងទទួលបាននូវសញ្ញាបត្រនោះឡើយ។ ក្រុមយើងខ្ញុំសូមធ្វើការសន្យាថា</w:t>
      </w:r>
      <w:r w:rsidRPr="00FD20F9">
        <w:rPr>
          <w:rFonts w:ascii="Khmer OS Battambang" w:hAnsi="Khmer OS Battambang" w:cs="Khmer OS Battambang"/>
          <w:cs/>
          <w:lang w:bidi="km-KH"/>
        </w:rPr>
        <w:t>នឹង</w:t>
      </w:r>
      <w:r w:rsidRPr="00FD20F9">
        <w:rPr>
          <w:rFonts w:ascii="Khmer OS Battambang" w:hAnsi="Khmer OS Battambang" w:cs="Khmer OS Battambang"/>
          <w:cs/>
          <w:lang w:val="pt-BR" w:bidi="km-KH"/>
        </w:rPr>
        <w:t>ទទួលខុសត្រូវនូវរាល់</w:t>
      </w:r>
      <w:r w:rsidRPr="00622EAC">
        <w:rPr>
          <w:rFonts w:ascii="Khmer OS Battambang" w:hAnsi="Khmer OS Battambang" w:cs="Khmer OS Battambang"/>
          <w:spacing w:val="-14"/>
          <w:cs/>
          <w:lang w:val="pt-BR" w:bidi="km-KH"/>
        </w:rPr>
        <w:t>ការក្លែងបន្លំ ឬ</w:t>
      </w:r>
      <w:r w:rsidRPr="00622EAC">
        <w:rPr>
          <w:rFonts w:ascii="Khmer OS Battambang" w:hAnsi="Khmer OS Battambang" w:cs="Khmer OS Battambang"/>
          <w:spacing w:val="-14"/>
          <w:lang w:val="pt-BR" w:bidi="km-KH"/>
        </w:rPr>
        <w:t xml:space="preserve"> </w:t>
      </w:r>
      <w:r w:rsidR="00CC6117">
        <w:rPr>
          <w:rFonts w:ascii="Khmer OS Battambang" w:hAnsi="Khmer OS Battambang" w:cs="Khmer OS Battambang"/>
          <w:spacing w:val="-14"/>
          <w:cs/>
          <w:lang w:val="pt-BR" w:bidi="km-KH"/>
        </w:rPr>
        <w:t>លួចចម្លងពីនិស្សិតដ</w:t>
      </w:r>
      <w:r w:rsidRPr="00622EAC">
        <w:rPr>
          <w:rFonts w:ascii="Khmer OS Battambang" w:hAnsi="Khmer OS Battambang" w:cs="Khmer OS Battambang"/>
          <w:spacing w:val="-14"/>
          <w:cs/>
          <w:lang w:val="pt-BR" w:bidi="km-KH"/>
        </w:rPr>
        <w:t>ទៃនិងអ្នកនិពន្ធណាមួយឡើយ។ ប្រសិនបើមហាវិទ្យាល័យ</w:t>
      </w:r>
      <w:r>
        <w:rPr>
          <w:rFonts w:ascii="Khmer OS Battambang" w:hAnsi="Khmer OS Battambang" w:cs="Khmer OS Battambang"/>
          <w:lang w:val="pt-BR" w:bidi="km-KH"/>
        </w:rPr>
        <w:t xml:space="preserve"> </w:t>
      </w:r>
      <w:r w:rsidRPr="00FD20F9">
        <w:rPr>
          <w:rFonts w:ascii="Khmer OS Battambang" w:hAnsi="Khmer OS Battambang" w:cs="Khmer OS Battambang"/>
          <w:cs/>
          <w:lang w:val="pt-BR" w:bidi="km-KH"/>
        </w:rPr>
        <w:t>ពិនិត្យរកឃើញថា ពិតជាមានការក្លែងបន្លំ ឬ</w:t>
      </w:r>
      <w:r w:rsidRPr="00FD20F9">
        <w:rPr>
          <w:rFonts w:ascii="Khmer OS Battambang" w:hAnsi="Khmer OS Battambang" w:cs="Khmer OS Battambang"/>
          <w:lang w:val="pt-BR" w:bidi="km-KH"/>
        </w:rPr>
        <w:t xml:space="preserve"> </w:t>
      </w:r>
      <w:r w:rsidRPr="00FD20F9">
        <w:rPr>
          <w:rFonts w:ascii="Khmer OS Battambang" w:hAnsi="Khmer OS Battambang" w:cs="Khmer OS Battambang"/>
          <w:cs/>
          <w:lang w:val="pt-BR" w:bidi="km-KH"/>
        </w:rPr>
        <w:t>លួចចម្លងខុសពីការធានាអះអាងខាងលើកើតឡើងមែននោះ យើងខ្ញុំសូមទទួលស្គាល់ថាសារណារបស់យើងខ្ញុំនឹងមិនទាន់មានលក្ខណៈគ្រប់គ្រាន់ដើម្បីទទួលបានសញ្ញាបត្រនោះឡើយ។</w:t>
      </w:r>
    </w:p>
    <w:p w14:paraId="3C9226B1" w14:textId="77777777" w:rsidR="00B14A07" w:rsidRPr="008526BB" w:rsidRDefault="00B14A07" w:rsidP="00B14A07">
      <w:pPr>
        <w:tabs>
          <w:tab w:val="center" w:pos="2552"/>
        </w:tabs>
        <w:jc w:val="both"/>
        <w:rPr>
          <w:rFonts w:ascii="Khmer OS Battambang" w:hAnsi="Khmer OS Battambang" w:cs="Khmer OS Battambang"/>
        </w:rPr>
      </w:pPr>
      <w:r w:rsidRPr="007D4B95">
        <w:rPr>
          <w:rFonts w:ascii="Khmer OS Battambang" w:hAnsi="Khmer OS Battambang" w:cs="Khmer OS Battambang"/>
          <w:lang w:val="pt-BR" w:bidi="km-KH"/>
        </w:rPr>
        <w:tab/>
      </w:r>
      <w:r>
        <w:rPr>
          <w:rFonts w:ascii="Khmer OS Battambang" w:hAnsi="Khmer OS Battambang" w:cs="Khmer OS Battambang" w:hint="cs"/>
          <w:cs/>
          <w:lang w:val="pt-BR" w:bidi="km-KH"/>
        </w:rPr>
        <w:t>ថ្ងៃ              ខែ         ឆ្នាំកុរ ឯកស័ក ព.ស ២៥៦៣</w:t>
      </w:r>
    </w:p>
    <w:p w14:paraId="3C9226B2" w14:textId="1C4961B9" w:rsidR="00B14A07" w:rsidRPr="008F4E3E" w:rsidRDefault="00B14A07" w:rsidP="00B14A07">
      <w:pPr>
        <w:tabs>
          <w:tab w:val="center" w:pos="2552"/>
        </w:tabs>
        <w:jc w:val="both"/>
        <w:rPr>
          <w:rFonts w:ascii="Khmer OS Battambang" w:hAnsi="Khmer OS Battambang" w:cs="Khmer OS Battambang"/>
          <w:lang w:val="pt-BR"/>
        </w:rPr>
      </w:pPr>
      <w:r w:rsidRPr="007D4B95">
        <w:rPr>
          <w:rFonts w:ascii="Khmer OS Battambang" w:hAnsi="Khmer OS Battambang" w:cs="Khmer OS Battambang"/>
          <w:lang w:val="pt-BR" w:bidi="km-KH"/>
        </w:rPr>
        <w:tab/>
      </w:r>
      <w:r w:rsidR="004D19B8" w:rsidRPr="004D19B8">
        <w:rPr>
          <w:rFonts w:ascii="Khmer OS Battambang" w:hAnsi="Khmer OS Battambang" w:cs="Khmer OS Battambang" w:hint="cs"/>
          <w:cs/>
          <w:lang w:val="pt-BR" w:bidi="km-KH"/>
        </w:rPr>
        <w:t>បាត់ដំបង</w:t>
      </w:r>
      <w:r w:rsidRPr="007D4B95">
        <w:rPr>
          <w:rFonts w:ascii="Khmer OS Battambang" w:hAnsi="Khmer OS Battambang" w:cs="Khmer OS Battambang"/>
          <w:cs/>
          <w:lang w:val="pt-BR" w:bidi="km-KH"/>
        </w:rPr>
        <w:t xml:space="preserve"> ថ្ងៃទី</w:t>
      </w:r>
      <w:r w:rsidRPr="008F4E3E">
        <w:rPr>
          <w:rFonts w:ascii="Khmer OS Battambang" w:hAnsi="Khmer OS Battambang" w:cs="Khmer OS Battambang"/>
          <w:lang w:val="pt-BR"/>
        </w:rPr>
        <w:t>...........</w:t>
      </w:r>
      <w:r w:rsidRPr="007D4B95">
        <w:rPr>
          <w:rFonts w:ascii="Khmer OS Battambang" w:hAnsi="Khmer OS Battambang" w:cs="Khmer OS Battambang"/>
          <w:cs/>
          <w:lang w:val="pt-BR" w:bidi="km-KH"/>
        </w:rPr>
        <w:t>ខែ</w:t>
      </w:r>
      <w:r w:rsidRPr="008F4E3E">
        <w:rPr>
          <w:rFonts w:ascii="Khmer OS Battambang" w:hAnsi="Khmer OS Battambang" w:cs="Khmer OS Battambang"/>
          <w:lang w:val="pt-BR"/>
        </w:rPr>
        <w:t>..............</w:t>
      </w:r>
      <w:r w:rsidRPr="007D4B95">
        <w:rPr>
          <w:rFonts w:ascii="Khmer OS Battambang" w:hAnsi="Khmer OS Battambang" w:cs="Khmer OS Battambang"/>
          <w:cs/>
          <w:lang w:val="pt-BR" w:bidi="km-KH"/>
        </w:rPr>
        <w:t>ឆ្នាំ២០</w:t>
      </w:r>
      <w:r>
        <w:rPr>
          <w:rFonts w:ascii="Khmer OS Battambang" w:hAnsi="Khmer OS Battambang" w:cs="Khmer OS Battambang" w:hint="cs"/>
          <w:cs/>
          <w:lang w:val="pt-BR" w:bidi="km-KH"/>
        </w:rPr>
        <w:t>១</w:t>
      </w:r>
      <w:r w:rsidRPr="008F4E3E">
        <w:rPr>
          <w:rFonts w:ascii="Khmer OS Battambang" w:hAnsi="Khmer OS Battambang" w:cs="Khmer OS Battambang"/>
          <w:lang w:val="pt-BR"/>
        </w:rPr>
        <w:t>...</w:t>
      </w:r>
    </w:p>
    <w:p w14:paraId="3C9226B3" w14:textId="77777777" w:rsidR="00766362" w:rsidRPr="007D4B95" w:rsidRDefault="00766362" w:rsidP="00766362">
      <w:pPr>
        <w:tabs>
          <w:tab w:val="center" w:pos="2552"/>
        </w:tabs>
        <w:jc w:val="both"/>
        <w:rPr>
          <w:rFonts w:ascii="Khmer OS Battambang" w:hAnsi="Khmer OS Battambang" w:cs="Khmer OS Battambang"/>
          <w:lang w:val="pt-BR" w:bidi="km-KH"/>
        </w:rPr>
      </w:pPr>
      <w:r w:rsidRPr="007D4B95">
        <w:rPr>
          <w:rFonts w:ascii="Khmer OS Battambang" w:hAnsi="Khmer OS Battambang" w:cs="Khmer OS Battambang"/>
          <w:lang w:val="pt-BR" w:bidi="km-KH"/>
        </w:rPr>
        <w:tab/>
      </w:r>
      <w:r w:rsidRPr="007D4B95">
        <w:rPr>
          <w:rFonts w:ascii="Khmer OS Battambang" w:hAnsi="Khmer OS Battambang" w:cs="Khmer OS Battambang"/>
          <w:cs/>
          <w:lang w:val="pt-BR" w:bidi="km-KH"/>
        </w:rPr>
        <w:t>ហត្ថលេខា និងឈ្មោះនិស្សិត</w:t>
      </w:r>
    </w:p>
    <w:p w14:paraId="3C9226B4" w14:textId="77777777" w:rsidR="00766362" w:rsidRPr="007D4B95" w:rsidRDefault="00766362" w:rsidP="00766362">
      <w:pPr>
        <w:tabs>
          <w:tab w:val="center" w:pos="2552"/>
        </w:tabs>
        <w:jc w:val="both"/>
        <w:rPr>
          <w:rFonts w:ascii="Khmer OS Battambang" w:hAnsi="Khmer OS Battambang" w:cs="Khmer OS Battambang"/>
          <w:rtl/>
          <w:cs/>
          <w:lang w:val="pt-BR"/>
        </w:rPr>
      </w:pPr>
      <w:r w:rsidRPr="007D4B95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 wp14:anchorId="3C92297D" wp14:editId="3C92297E">
                <wp:simplePos x="0" y="0"/>
                <wp:positionH relativeFrom="margin">
                  <wp:posOffset>3369945</wp:posOffset>
                </wp:positionH>
                <wp:positionV relativeFrom="paragraph">
                  <wp:posOffset>282575</wp:posOffset>
                </wp:positionV>
                <wp:extent cx="1809750" cy="876300"/>
                <wp:effectExtent l="0" t="0" r="19050" b="19050"/>
                <wp:wrapNone/>
                <wp:docPr id="428" name="Text Box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876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57" w14:textId="77777777" w:rsidR="00347585" w:rsidRPr="003D32B9" w:rsidRDefault="00347585" w:rsidP="00766362">
                            <w:pPr>
                              <w:jc w:val="center"/>
                              <w:rPr>
                                <w:rFonts w:ascii="Khmer OS" w:hAnsi="Khmer OS" w:cs="Khmer OS"/>
                                <w:sz w:val="20"/>
                                <w:szCs w:val="20"/>
                                <w:lang w:val="de-DE" w:bidi="km-KH"/>
                              </w:rPr>
                            </w:pPr>
                            <w:r w:rsidRPr="003D32B9">
                              <w:rPr>
                                <w:rFonts w:ascii="Khmer OS" w:hAnsi="Khmer OS" w:cs="Khmer OS" w:hint="cs"/>
                                <w:sz w:val="20"/>
                                <w:szCs w:val="20"/>
                                <w:cs/>
                                <w:lang w:val="de-DE" w:bidi="km-KH"/>
                              </w:rPr>
                              <w:t>សម្រាប់អត្ថបទប្រើអក្សរ</w:t>
                            </w:r>
                          </w:p>
                          <w:p w14:paraId="3C922A58" w14:textId="77777777" w:rsidR="00347585" w:rsidRDefault="00347585" w:rsidP="00766362">
                            <w:pPr>
                              <w:jc w:val="center"/>
                              <w:rPr>
                                <w:rFonts w:ascii="Khmer OS" w:hAnsi="Khmer OS" w:cs="Khmer OS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4B5104">
                              <w:rPr>
                                <w:rFonts w:ascii="Khmer OS" w:hAnsi="Khmer OS" w:cs="Khmer OS"/>
                                <w:sz w:val="20"/>
                                <w:szCs w:val="20"/>
                                <w:lang w:bidi="km-KH"/>
                              </w:rPr>
                              <w:t>Khmer OS Battambang</w:t>
                            </w:r>
                          </w:p>
                          <w:p w14:paraId="3C922A59" w14:textId="77777777" w:rsidR="00347585" w:rsidRPr="003D32B9" w:rsidRDefault="00347585" w:rsidP="00766362">
                            <w:pPr>
                              <w:jc w:val="center"/>
                              <w:rPr>
                                <w:rFonts w:ascii="Khmer OS" w:hAnsi="Khmer OS" w:cs="Khmer OS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3D32B9">
                              <w:rPr>
                                <w:rFonts w:ascii="Khmer OS" w:hAnsi="Khmer OS" w:cs="Khmer OS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ទំហំ </w:t>
                            </w:r>
                            <w:r w:rsidRPr="003D32B9">
                              <w:rPr>
                                <w:rFonts w:ascii="Khmer OS" w:hAnsi="Khmer OS" w:cs="Khmer OS"/>
                                <w:sz w:val="20"/>
                                <w:szCs w:val="20"/>
                                <w:lang w:bidi="km-KH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7D" id="Text Box 392" o:spid="_x0000_s1043" type="#_x0000_t202" style="position:absolute;left:0;text-align:left;margin-left:265.35pt;margin-top:22.25pt;width:142.5pt;height:69pt;z-index:251889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" fillcolor="#d8d8d8 [2732]" strokeweight=".26mm">
                <v:textbox>
                  <w:txbxContent>
                    <w:p w14:paraId="3C922A57" w14:textId="77777777" w:rsidR="00347585" w:rsidRPr="003D32B9" w:rsidRDefault="00347585" w:rsidP="00766362">
                      <w:pPr>
                        <w:jc w:val="center"/>
                        <w:rPr>
                          <w:rFonts w:ascii="Khmer OS" w:hAnsi="Khmer OS" w:cs="Khmer OS"/>
                          <w:sz w:val="20"/>
                          <w:szCs w:val="20"/>
                          <w:lang w:val="de-DE" w:bidi="km-KH"/>
                        </w:rPr>
                      </w:pPr>
                      <w:r w:rsidRPr="003D32B9">
                        <w:rPr>
                          <w:rFonts w:ascii="Khmer OS" w:hAnsi="Khmer OS" w:cs="Khmer OS" w:hint="cs"/>
                          <w:sz w:val="20"/>
                          <w:szCs w:val="20"/>
                          <w:cs/>
                          <w:lang w:val="de-DE" w:bidi="km-KH"/>
                        </w:rPr>
                        <w:t>សម្រាប់អត្ថបទប្រើអក្សរ</w:t>
                      </w:r>
                    </w:p>
                    <w:p w14:paraId="3C922A58" w14:textId="77777777" w:rsidR="00347585" w:rsidRDefault="00347585" w:rsidP="00766362">
                      <w:pPr>
                        <w:jc w:val="center"/>
                        <w:rPr>
                          <w:rFonts w:ascii="Khmer OS" w:hAnsi="Khmer OS" w:cs="Khmer OS"/>
                          <w:sz w:val="20"/>
                          <w:szCs w:val="20"/>
                          <w:lang w:bidi="km-KH"/>
                        </w:rPr>
                      </w:pPr>
                      <w:r w:rsidRPr="004B5104">
                        <w:rPr>
                          <w:rFonts w:ascii="Khmer OS" w:hAnsi="Khmer OS" w:cs="Khmer OS"/>
                          <w:sz w:val="20"/>
                          <w:szCs w:val="20"/>
                          <w:lang w:bidi="km-KH"/>
                        </w:rPr>
                        <w:t>Khmer OS Battambang</w:t>
                      </w:r>
                    </w:p>
                    <w:p w14:paraId="3C922A59" w14:textId="77777777" w:rsidR="00347585" w:rsidRPr="003D32B9" w:rsidRDefault="00347585" w:rsidP="00766362">
                      <w:pPr>
                        <w:jc w:val="center"/>
                        <w:rPr>
                          <w:rFonts w:ascii="Khmer OS" w:hAnsi="Khmer OS" w:cs="Khmer OS"/>
                          <w:sz w:val="20"/>
                          <w:szCs w:val="20"/>
                          <w:lang w:bidi="km-KH"/>
                        </w:rPr>
                      </w:pPr>
                      <w:r w:rsidRPr="003D32B9">
                        <w:rPr>
                          <w:rFonts w:ascii="Khmer OS" w:hAnsi="Khmer OS" w:cs="Khmer OS" w:hint="cs"/>
                          <w:sz w:val="20"/>
                          <w:szCs w:val="20"/>
                          <w:cs/>
                          <w:lang w:bidi="km-KH"/>
                        </w:rPr>
                        <w:t xml:space="preserve">ទំហំ </w:t>
                      </w:r>
                      <w:r w:rsidRPr="003D32B9">
                        <w:rPr>
                          <w:rFonts w:ascii="Khmer OS" w:hAnsi="Khmer OS" w:cs="Khmer OS"/>
                          <w:sz w:val="20"/>
                          <w:szCs w:val="20"/>
                          <w:lang w:bidi="km-KH"/>
                        </w:rPr>
                        <w:t>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9226B5" w14:textId="77777777" w:rsidR="00766362" w:rsidRPr="007D4B95" w:rsidRDefault="00766362" w:rsidP="00766362">
      <w:pPr>
        <w:tabs>
          <w:tab w:val="right" w:pos="3544"/>
        </w:tabs>
        <w:jc w:val="both"/>
        <w:rPr>
          <w:rFonts w:ascii="Khmer OS Battambang" w:hAnsi="Khmer OS Battambang" w:cs="Khmer OS Battambang"/>
        </w:rPr>
      </w:pPr>
      <w:r w:rsidRPr="007D4B95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92224" behindDoc="0" locked="0" layoutInCell="1" allowOverlap="1" wp14:anchorId="3C92297F" wp14:editId="3C922980">
                <wp:simplePos x="0" y="0"/>
                <wp:positionH relativeFrom="column">
                  <wp:posOffset>2541270</wp:posOffset>
                </wp:positionH>
                <wp:positionV relativeFrom="paragraph">
                  <wp:posOffset>259080</wp:posOffset>
                </wp:positionV>
                <wp:extent cx="819150" cy="971550"/>
                <wp:effectExtent l="38100" t="0" r="19050" b="57150"/>
                <wp:wrapNone/>
                <wp:docPr id="506" name="Straight Connector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9715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6A2E8B" id="Straight Connector 506" o:spid="_x0000_s1026" style="position:absolute;flip:x;z-index:2518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1pt,20.4pt" to="264.6pt,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">
                <v:stroke endarrow="block"/>
              </v:line>
            </w:pict>
          </mc:Fallback>
        </mc:AlternateContent>
      </w:r>
      <w:r w:rsidRPr="008F4E3E">
        <w:rPr>
          <w:rFonts w:ascii="Khmer OS Battambang" w:hAnsi="Khmer OS Battambang" w:cs="Khmer OS Battambang"/>
          <w:lang w:val="pt-BR"/>
        </w:rPr>
        <w:tab/>
      </w:r>
      <w:r w:rsidRPr="007D4B95">
        <w:rPr>
          <w:rFonts w:ascii="Khmer OS Battambang" w:hAnsi="Khmer OS Battambang" w:cs="Khmer OS Battambang"/>
        </w:rPr>
        <w:t>...................................</w:t>
      </w:r>
    </w:p>
    <w:p w14:paraId="3C9226B6" w14:textId="1F38AC6D" w:rsidR="00766362" w:rsidRPr="005537F8" w:rsidRDefault="00766362" w:rsidP="005537F8">
      <w:pPr>
        <w:tabs>
          <w:tab w:val="right" w:pos="3544"/>
        </w:tabs>
        <w:jc w:val="both"/>
        <w:rPr>
          <w:rFonts w:ascii="Khmer OS Battambang" w:hAnsi="Khmer OS Battambang" w:cs="Khmer OS Battambang"/>
          <w:lang w:val="pt-BR" w:bidi="km-KH"/>
        </w:rPr>
      </w:pPr>
      <w:r w:rsidRPr="007D4B95">
        <w:rPr>
          <w:rFonts w:ascii="Khmer OS Battambang" w:hAnsi="Khmer OS Battambang" w:cs="Khmer OS Battambang"/>
          <w:lang w:val="pt-BR" w:bidi="km-KH"/>
        </w:rPr>
        <w:tab/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អ៊ួត</w:t>
      </w:r>
      <w:r w:rsidR="005537F8" w:rsidRPr="005537F8">
        <w:rPr>
          <w:rFonts w:ascii="Khmer OS Battambang" w:hAnsi="Khmer OS Battambang" w:cs="Khmer OS Battambang"/>
          <w:cs/>
          <w:lang w:val="pt-BR" w:bidi="km-KH"/>
        </w:rPr>
        <w:t xml:space="preserve"> </w:t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ដាលីហ្សា</w:t>
      </w:r>
    </w:p>
    <w:p w14:paraId="3C9226B7" w14:textId="77777777" w:rsidR="00766362" w:rsidRPr="007D4B95" w:rsidRDefault="00766362" w:rsidP="00766362">
      <w:pPr>
        <w:tabs>
          <w:tab w:val="right" w:pos="3544"/>
        </w:tabs>
        <w:jc w:val="both"/>
        <w:rPr>
          <w:rFonts w:ascii="Khmer OS Battambang" w:hAnsi="Khmer OS Battambang" w:cs="Khmer OS Battambang"/>
          <w:cs/>
          <w:lang w:val="pt-BR" w:bidi="km-KH"/>
        </w:rPr>
      </w:pPr>
    </w:p>
    <w:p w14:paraId="3C9226B8" w14:textId="77777777" w:rsidR="00766362" w:rsidRPr="007D4B95" w:rsidRDefault="00766362" w:rsidP="00766362">
      <w:pPr>
        <w:tabs>
          <w:tab w:val="right" w:pos="3544"/>
        </w:tabs>
        <w:jc w:val="both"/>
        <w:rPr>
          <w:rFonts w:ascii="Khmer OS Battambang" w:hAnsi="Khmer OS Battambang" w:cs="Khmer OS Battambang"/>
        </w:rPr>
      </w:pPr>
      <w:r w:rsidRPr="007D4B95">
        <w:rPr>
          <w:rFonts w:ascii="Khmer OS Battambang" w:hAnsi="Khmer OS Battambang" w:cs="Khmer OS Battambang"/>
        </w:rPr>
        <w:tab/>
        <w:t>..................................</w:t>
      </w:r>
    </w:p>
    <w:p w14:paraId="0E7D4589" w14:textId="35C662CF" w:rsidR="005537F8" w:rsidRPr="005537F8" w:rsidRDefault="00766362" w:rsidP="005537F8">
      <w:pPr>
        <w:tabs>
          <w:tab w:val="right" w:pos="3544"/>
        </w:tabs>
        <w:jc w:val="both"/>
        <w:rPr>
          <w:rFonts w:ascii="Khmer OS Battambang" w:hAnsi="Khmer OS Battambang" w:cs="Khmer OS Battambang"/>
          <w:lang w:val="pt-BR" w:bidi="km-KH"/>
        </w:rPr>
      </w:pPr>
      <w:r w:rsidRPr="007D4B95">
        <w:rPr>
          <w:rFonts w:ascii="Khmer OS Battambang" w:hAnsi="Khmer OS Battambang" w:cs="Khmer OS Battambang"/>
          <w:lang w:val="pt-BR" w:bidi="km-KH"/>
        </w:rPr>
        <w:tab/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ហុង</w:t>
      </w:r>
      <w:r w:rsidR="005537F8" w:rsidRPr="005537F8">
        <w:rPr>
          <w:rFonts w:ascii="Khmer OS Battambang" w:hAnsi="Khmer OS Battambang" w:cs="Khmer OS Battambang"/>
          <w:cs/>
          <w:lang w:val="pt-BR" w:bidi="km-KH"/>
        </w:rPr>
        <w:t xml:space="preserve"> </w:t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លីហេង</w:t>
      </w:r>
    </w:p>
    <w:p w14:paraId="3C9226BA" w14:textId="77777777" w:rsidR="00766362" w:rsidRPr="007D4B95" w:rsidRDefault="00766362" w:rsidP="00766362">
      <w:pPr>
        <w:tabs>
          <w:tab w:val="right" w:pos="3544"/>
        </w:tabs>
        <w:jc w:val="both"/>
        <w:rPr>
          <w:rFonts w:ascii="Khmer OS Battambang" w:hAnsi="Khmer OS Battambang" w:cs="Khmer OS Battambang"/>
          <w:cs/>
          <w:lang w:val="pt-BR" w:bidi="km-KH"/>
        </w:rPr>
      </w:pPr>
    </w:p>
    <w:p w14:paraId="45639307" w14:textId="77777777" w:rsidR="005537F8" w:rsidRDefault="00766362" w:rsidP="005537F8">
      <w:pPr>
        <w:tabs>
          <w:tab w:val="right" w:pos="3544"/>
        </w:tabs>
        <w:jc w:val="both"/>
        <w:rPr>
          <w:rFonts w:ascii="Khmer OS Battambang" w:hAnsi="Khmer OS Battambang" w:cs="Khmer OS Battambang"/>
        </w:rPr>
      </w:pPr>
      <w:r w:rsidRPr="007D4B95">
        <w:rPr>
          <w:rFonts w:ascii="Khmer OS Battambang" w:hAnsi="Khmer OS Battambang" w:cs="Khmer OS Battambang"/>
        </w:rPr>
        <w:tab/>
        <w:t>..................................</w:t>
      </w:r>
    </w:p>
    <w:p w14:paraId="3C9226BC" w14:textId="1EE18185" w:rsidR="00766362" w:rsidRPr="005537F8" w:rsidRDefault="005537F8" w:rsidP="005537F8">
      <w:pPr>
        <w:tabs>
          <w:tab w:val="right" w:pos="3544"/>
        </w:tabs>
        <w:jc w:val="both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/>
        </w:rPr>
        <w:tab/>
      </w:r>
      <w:r w:rsidRPr="005537F8">
        <w:rPr>
          <w:rFonts w:ascii="Khmer OS Battambang" w:hAnsi="Khmer OS Battambang" w:cs="Khmer OS Battambang" w:hint="cs"/>
          <w:cs/>
          <w:lang w:val="pt-BR" w:bidi="km-KH"/>
        </w:rPr>
        <w:t>ឃឿន</w:t>
      </w:r>
      <w:r w:rsidRPr="005537F8">
        <w:rPr>
          <w:rFonts w:ascii="Khmer OS Battambang" w:hAnsi="Khmer OS Battambang" w:cs="Khmer OS Battambang"/>
          <w:cs/>
          <w:lang w:val="pt-BR" w:bidi="km-KH"/>
        </w:rPr>
        <w:t xml:space="preserve"> </w:t>
      </w:r>
      <w:r w:rsidRPr="005537F8">
        <w:rPr>
          <w:rFonts w:ascii="Khmer OS Battambang" w:hAnsi="Khmer OS Battambang" w:cs="Khmer OS Battambang" w:hint="cs"/>
          <w:cs/>
          <w:lang w:val="pt-BR" w:bidi="km-KH"/>
        </w:rPr>
        <w:t>យ៉ា</w:t>
      </w:r>
      <w:r w:rsidRPr="005537F8">
        <w:rPr>
          <w:rFonts w:ascii="Khmer OS Battambang" w:hAnsi="Khmer OS Battambang" w:cs="Khmer OS Battambang"/>
          <w:cs/>
          <w:lang w:val="pt-BR" w:bidi="km-KH"/>
        </w:rPr>
        <w:t xml:space="preserve"> </w:t>
      </w:r>
    </w:p>
    <w:p w14:paraId="3C9226BD" w14:textId="77777777" w:rsidR="00766362" w:rsidRPr="007D4B95" w:rsidRDefault="00766362" w:rsidP="00766362">
      <w:pPr>
        <w:tabs>
          <w:tab w:val="right" w:pos="3544"/>
        </w:tabs>
        <w:jc w:val="both"/>
        <w:rPr>
          <w:rFonts w:ascii="Khmer OS Battambang" w:hAnsi="Khmer OS Battambang" w:cs="Khmer OS Battambang"/>
        </w:rPr>
      </w:pPr>
    </w:p>
    <w:p w14:paraId="3C9226BE" w14:textId="77777777" w:rsidR="00766362" w:rsidRPr="007D4B95" w:rsidRDefault="00766362" w:rsidP="00766362">
      <w:pPr>
        <w:tabs>
          <w:tab w:val="right" w:pos="3544"/>
        </w:tabs>
        <w:jc w:val="both"/>
        <w:rPr>
          <w:rFonts w:ascii="Khmer OS Battambang" w:hAnsi="Khmer OS Battambang" w:cs="Khmer OS Battambang"/>
        </w:rPr>
      </w:pPr>
      <w:r w:rsidRPr="007D4B95">
        <w:rPr>
          <w:rFonts w:ascii="Khmer OS Battambang" w:hAnsi="Khmer OS Battambang" w:cs="Khmer OS Battambang"/>
        </w:rPr>
        <w:tab/>
        <w:t>..................................</w:t>
      </w:r>
    </w:p>
    <w:p w14:paraId="3C9226BF" w14:textId="22903B90" w:rsidR="00766362" w:rsidRPr="007D4B95" w:rsidRDefault="00766362" w:rsidP="00766362">
      <w:pPr>
        <w:tabs>
          <w:tab w:val="right" w:pos="3544"/>
        </w:tabs>
        <w:jc w:val="both"/>
        <w:rPr>
          <w:rFonts w:ascii="Khmer OS Battambang" w:hAnsi="Khmer OS Battambang" w:cs="Khmer OS Battambang"/>
          <w:lang w:val="pt-BR" w:bidi="km-KH"/>
        </w:rPr>
      </w:pPr>
      <w:r w:rsidRPr="007D4B95">
        <w:rPr>
          <w:rFonts w:ascii="Khmer OS Battambang" w:hAnsi="Khmer OS Battambang" w:cs="Khmer OS Battambang"/>
          <w:lang w:val="pt-BR" w:bidi="km-KH"/>
        </w:rPr>
        <w:tab/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ធឿន</w:t>
      </w:r>
      <w:r w:rsidR="005537F8" w:rsidRPr="005537F8">
        <w:rPr>
          <w:rFonts w:ascii="Khmer OS Battambang" w:hAnsi="Khmer OS Battambang" w:cs="Khmer OS Battambang"/>
          <w:cs/>
          <w:lang w:val="pt-BR" w:bidi="km-KH"/>
        </w:rPr>
        <w:t xml:space="preserve"> </w:t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ចាន់ណា</w:t>
      </w:r>
    </w:p>
    <w:p w14:paraId="3C9226C0" w14:textId="77777777" w:rsidR="00766362" w:rsidRPr="007D4B95" w:rsidRDefault="00766362" w:rsidP="00766362">
      <w:pPr>
        <w:tabs>
          <w:tab w:val="right" w:pos="3544"/>
        </w:tabs>
        <w:jc w:val="both"/>
        <w:rPr>
          <w:rFonts w:ascii="Khmer OS Battambang" w:hAnsi="Khmer OS Battambang" w:cs="Khmer OS Battambang"/>
        </w:rPr>
      </w:pPr>
    </w:p>
    <w:p w14:paraId="3C9226C1" w14:textId="77777777" w:rsidR="00DE46BE" w:rsidRPr="007D4B95" w:rsidRDefault="00DE46BE" w:rsidP="00DE46BE">
      <w:pPr>
        <w:tabs>
          <w:tab w:val="right" w:pos="3544"/>
        </w:tabs>
        <w:jc w:val="both"/>
        <w:rPr>
          <w:rFonts w:ascii="Khmer OS Battambang" w:hAnsi="Khmer OS Battambang" w:cs="Khmer OS Battambang"/>
        </w:rPr>
      </w:pPr>
      <w:r w:rsidRPr="007D4B95">
        <w:rPr>
          <w:rFonts w:ascii="Khmer OS Battambang" w:hAnsi="Khmer OS Battambang" w:cs="Khmer OS Battambang"/>
        </w:rPr>
        <w:tab/>
        <w:t>.................................</w:t>
      </w:r>
    </w:p>
    <w:p w14:paraId="3C9226C2" w14:textId="1B7B3FF6" w:rsidR="00DE46BE" w:rsidRDefault="00DE46BE" w:rsidP="00DE46BE">
      <w:pPr>
        <w:tabs>
          <w:tab w:val="right" w:pos="3544"/>
        </w:tabs>
        <w:jc w:val="both"/>
        <w:rPr>
          <w:rFonts w:ascii="Khmer OS Battambang" w:hAnsi="Khmer OS Battambang" w:cs="Khmer OS Battambang"/>
          <w:lang w:val="pt-BR" w:bidi="km-KH"/>
        </w:rPr>
      </w:pPr>
      <w:r w:rsidRPr="007D4B95">
        <w:rPr>
          <w:rFonts w:ascii="Khmer OS Battambang" w:hAnsi="Khmer OS Battambang" w:cs="Khmer OS Battambang"/>
          <w:lang w:val="pt-BR" w:bidi="km-KH"/>
        </w:rPr>
        <w:tab/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កាក់</w:t>
      </w:r>
      <w:r w:rsidR="005537F8" w:rsidRPr="005537F8">
        <w:rPr>
          <w:rFonts w:ascii="Khmer OS Battambang" w:hAnsi="Khmer OS Battambang" w:cs="Khmer OS Battambang"/>
          <w:cs/>
          <w:lang w:val="pt-BR" w:bidi="km-KH"/>
        </w:rPr>
        <w:t xml:space="preserve"> </w:t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វណ្ណា</w:t>
      </w:r>
    </w:p>
    <w:p w14:paraId="3C9226C3" w14:textId="77777777" w:rsidR="00DE46BE" w:rsidRPr="007D4B95" w:rsidRDefault="00DE46BE" w:rsidP="00DE46BE">
      <w:pPr>
        <w:tabs>
          <w:tab w:val="right" w:pos="3544"/>
        </w:tabs>
        <w:jc w:val="both"/>
        <w:rPr>
          <w:rFonts w:ascii="Khmer OS Battambang" w:hAnsi="Khmer OS Battambang" w:cs="Khmer OS Battambang"/>
        </w:rPr>
      </w:pPr>
      <w:r w:rsidRPr="007D4B95">
        <w:rPr>
          <w:rFonts w:ascii="Khmer OS Battambang" w:hAnsi="Khmer OS Battambang" w:cs="Khmer OS Battambang"/>
        </w:rPr>
        <w:tab/>
        <w:t>.................................</w:t>
      </w:r>
    </w:p>
    <w:p w14:paraId="3C9226C4" w14:textId="58189F55" w:rsidR="00DE46BE" w:rsidRDefault="00DE46BE" w:rsidP="00DE46BE">
      <w:pPr>
        <w:tabs>
          <w:tab w:val="right" w:pos="3544"/>
        </w:tabs>
        <w:jc w:val="both"/>
        <w:rPr>
          <w:rFonts w:ascii="Khmer OS Battambang" w:hAnsi="Khmer OS Battambang" w:cs="Khmer OS Battambang"/>
          <w:lang w:val="pt-BR" w:bidi="km-KH"/>
        </w:rPr>
      </w:pPr>
      <w:r w:rsidRPr="007D4B95">
        <w:rPr>
          <w:rFonts w:ascii="Khmer OS Battambang" w:hAnsi="Khmer OS Battambang" w:cs="Khmer OS Battambang"/>
          <w:lang w:val="pt-BR" w:bidi="km-KH"/>
        </w:rPr>
        <w:tab/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សុខ</w:t>
      </w:r>
      <w:r w:rsidR="005537F8" w:rsidRPr="005537F8">
        <w:rPr>
          <w:rFonts w:ascii="Khmer OS Battambang" w:hAnsi="Khmer OS Battambang" w:cs="Khmer OS Battambang"/>
          <w:cs/>
          <w:lang w:val="pt-BR" w:bidi="km-KH"/>
        </w:rPr>
        <w:t xml:space="preserve"> </w:t>
      </w:r>
      <w:r w:rsidR="005537F8" w:rsidRPr="005537F8">
        <w:rPr>
          <w:rFonts w:ascii="Khmer OS Battambang" w:hAnsi="Khmer OS Battambang" w:cs="Khmer OS Battambang" w:hint="cs"/>
          <w:cs/>
          <w:lang w:val="pt-BR" w:bidi="km-KH"/>
        </w:rPr>
        <w:t>មុន្នី</w:t>
      </w:r>
    </w:p>
    <w:p w14:paraId="1623EE80" w14:textId="77777777" w:rsidR="00D518FD" w:rsidRDefault="00D518FD" w:rsidP="00DE46BE">
      <w:pPr>
        <w:tabs>
          <w:tab w:val="right" w:pos="3544"/>
        </w:tabs>
        <w:jc w:val="both"/>
        <w:rPr>
          <w:rFonts w:ascii="Khmer OS Battambang" w:hAnsi="Khmer OS Battambang" w:cs="Khmer OS Battambang"/>
          <w:lang w:val="pt-BR" w:bidi="km-KH"/>
        </w:rPr>
      </w:pPr>
    </w:p>
    <w:p w14:paraId="3C9226C5" w14:textId="77777777" w:rsidR="00766362" w:rsidRPr="0095402D" w:rsidRDefault="00766362" w:rsidP="00766362">
      <w:pPr>
        <w:jc w:val="center"/>
        <w:rPr>
          <w:rFonts w:ascii="Khmer OS" w:hAnsi="Khmer OS" w:cs="Khmer OS"/>
        </w:rPr>
      </w:pPr>
      <w:r w:rsidRPr="007D4B95">
        <w:rPr>
          <w:rFonts w:ascii="Khmer OS Battambang" w:hAnsi="Khmer OS Battambang" w:cs="Khmer OS Battambang"/>
        </w:rPr>
        <w:t xml:space="preserve"> (</w:t>
      </w:r>
      <w:r w:rsidRPr="007D4B95">
        <w:rPr>
          <w:rFonts w:ascii="Khmer OS Battambang" w:hAnsi="Khmer OS Battambang" w:cs="Khmer OS Battambang"/>
          <w:cs/>
          <w:lang w:val="pt-BR" w:bidi="km-KH"/>
        </w:rPr>
        <w:t>ផ្នែកនេះ និស្សិតត្រូវសរសេរមិន</w:t>
      </w:r>
      <w:r>
        <w:rPr>
          <w:rFonts w:ascii="Khmer OS Battambang" w:hAnsi="Khmer OS Battambang" w:cs="Khmer OS Battambang"/>
          <w:cs/>
          <w:lang w:val="pt-BR" w:bidi="km-KH"/>
        </w:rPr>
        <w:t>ឱ្យ</w:t>
      </w:r>
      <w:r w:rsidRPr="007D4B95">
        <w:rPr>
          <w:rFonts w:ascii="Khmer OS Battambang" w:hAnsi="Khmer OS Battambang" w:cs="Khmer OS Battambang"/>
          <w:cs/>
          <w:lang w:val="pt-BR" w:bidi="km-KH"/>
        </w:rPr>
        <w:t>លើសពីមួយទំព័រ</w:t>
      </w:r>
      <w:r w:rsidRPr="007D4B95">
        <w:rPr>
          <w:rFonts w:ascii="Khmer OS Battambang" w:hAnsi="Khmer OS Battambang" w:cs="Khmer OS Battambang"/>
        </w:rPr>
        <w:t>)</w:t>
      </w:r>
    </w:p>
    <w:p w14:paraId="3C9226C6" w14:textId="77777777" w:rsidR="00766362" w:rsidRDefault="00766362" w:rsidP="00766362">
      <w:pPr>
        <w:spacing w:after="120"/>
        <w:jc w:val="center"/>
        <w:rPr>
          <w:rFonts w:ascii="Khmer OS Muol Light" w:hAnsi="Khmer OS Muol Light" w:cs="Khmer OS Muol Light"/>
          <w:sz w:val="28"/>
          <w:szCs w:val="28"/>
          <w:cs/>
          <w:lang w:val="fr-FR" w:bidi="km-KH"/>
        </w:rPr>
        <w:sectPr w:rsidR="00766362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6C7" w14:textId="0A1D9327" w:rsidR="00B70F35" w:rsidRPr="00A45766" w:rsidRDefault="0053652E" w:rsidP="002579B4">
      <w:pPr>
        <w:pageBreakBefore/>
        <w:tabs>
          <w:tab w:val="left" w:pos="1800"/>
          <w:tab w:val="right" w:pos="8100"/>
        </w:tabs>
        <w:spacing w:after="120"/>
        <w:jc w:val="center"/>
        <w:rPr>
          <w:rFonts w:ascii="Khmer OS Muol Light" w:hAnsi="Khmer OS Muol Light" w:cs="Khmer OS Muol Light"/>
          <w:sz w:val="28"/>
          <w:szCs w:val="28"/>
          <w:cs/>
          <w:lang w:bidi="km-KH"/>
        </w:rPr>
      </w:pPr>
      <w:r>
        <w:rPr>
          <w:noProof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C922981" wp14:editId="25043876">
                <wp:simplePos x="0" y="0"/>
                <wp:positionH relativeFrom="column">
                  <wp:posOffset>1560195</wp:posOffset>
                </wp:positionH>
                <wp:positionV relativeFrom="paragraph">
                  <wp:posOffset>375920</wp:posOffset>
                </wp:positionV>
                <wp:extent cx="2353945" cy="300355"/>
                <wp:effectExtent l="0" t="0" r="27305" b="23495"/>
                <wp:wrapNone/>
                <wp:docPr id="421" name="Text 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945" cy="3003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5A" w14:textId="77777777" w:rsidR="00347585" w:rsidRPr="002A5BE1" w:rsidRDefault="00347585" w:rsidP="00DC07A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 xml:space="preserve">, Size </w:t>
                            </w:r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81" id="Text Box 451" o:spid="_x0000_s1044" type="#_x0000_t202" style="position:absolute;left:0;text-align:left;margin-left:122.85pt;margin-top:29.6pt;width:185.35pt;height:23.6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" fillcolor="#d8d8d8 [2732]" strokeweight=".26mm">
                <v:textbox>
                  <w:txbxContent>
                    <w:p w14:paraId="3C922A5A" w14:textId="77777777" w:rsidR="00347585" w:rsidRPr="002A5BE1" w:rsidRDefault="00347585" w:rsidP="00DC07AA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 xml:space="preserve">Font: </w:t>
                      </w:r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 xml:space="preserve">, Size </w:t>
                      </w:r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B57347"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C922983" wp14:editId="3C922984">
                <wp:simplePos x="0" y="0"/>
                <wp:positionH relativeFrom="column">
                  <wp:posOffset>1129665</wp:posOffset>
                </wp:positionH>
                <wp:positionV relativeFrom="paragraph">
                  <wp:posOffset>-648335</wp:posOffset>
                </wp:positionV>
                <wp:extent cx="2864485" cy="294005"/>
                <wp:effectExtent l="0" t="0" r="12065" b="10795"/>
                <wp:wrapNone/>
                <wp:docPr id="42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4485" cy="2940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5B" w14:textId="77777777" w:rsidR="00347585" w:rsidRPr="008627EA" w:rsidRDefault="0034758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</w:rPr>
                            </w:pPr>
                            <w:r w:rsidRPr="008627EA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8627EA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8627EA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8627EA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lang w:bidi="km-KH"/>
                              </w:rPr>
                              <w:t xml:space="preserve"> Light</w:t>
                            </w:r>
                            <w:r w:rsidRPr="008627EA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</w:rPr>
                              <w:t xml:space="preserve">, Size </w:t>
                            </w:r>
                            <w:r w:rsidRPr="008627EA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lang w:bidi="km-KH"/>
                              </w:rPr>
                              <w:t>1</w:t>
                            </w:r>
                            <w:r w:rsidRPr="008627EA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83" id="Text Box 53" o:spid="_x0000_s1045" type="#_x0000_t202" style="position:absolute;left:0;text-align:left;margin-left:88.95pt;margin-top:-51.05pt;width:225.55pt;height:23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" fillcolor="#d8d8d8 [2732]" strokeweight=".26mm">
                <v:textbox>
                  <w:txbxContent>
                    <w:p w14:paraId="3C922A5B" w14:textId="77777777" w:rsidR="00347585" w:rsidRPr="008627EA" w:rsidRDefault="00347585">
                      <w:pPr>
                        <w:jc w:val="center"/>
                        <w:rPr>
                          <w:rFonts w:ascii="Khmer OS Muol Light" w:hAnsi="Khmer OS Muol Light" w:cs="Khmer OS Muol Light"/>
                          <w:sz w:val="18"/>
                          <w:szCs w:val="18"/>
                        </w:rPr>
                      </w:pPr>
                      <w:r w:rsidRPr="008627EA">
                        <w:rPr>
                          <w:rFonts w:ascii="Khmer OS Muol Light" w:hAnsi="Khmer OS Muol Light" w:cs="Khmer OS Muol Light"/>
                          <w:sz w:val="18"/>
                          <w:szCs w:val="18"/>
                        </w:rPr>
                        <w:t xml:space="preserve">Font: </w:t>
                      </w:r>
                      <w:r w:rsidRPr="008627EA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lang w:bidi="km-KH"/>
                        </w:rPr>
                        <w:t xml:space="preserve">Khmer OS </w:t>
                      </w:r>
                      <w:proofErr w:type="spellStart"/>
                      <w:r w:rsidRPr="008627EA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lang w:bidi="km-KH"/>
                        </w:rPr>
                        <w:t>Muol</w:t>
                      </w:r>
                      <w:proofErr w:type="spellEnd"/>
                      <w:r w:rsidRPr="008627EA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lang w:bidi="km-KH"/>
                        </w:rPr>
                        <w:t xml:space="preserve"> Light</w:t>
                      </w:r>
                      <w:r w:rsidRPr="008627EA">
                        <w:rPr>
                          <w:rFonts w:ascii="Khmer OS Muol Light" w:hAnsi="Khmer OS Muol Light" w:cs="Khmer OS Muol Light"/>
                          <w:sz w:val="18"/>
                          <w:szCs w:val="18"/>
                        </w:rPr>
                        <w:t xml:space="preserve">, Size </w:t>
                      </w:r>
                      <w:r w:rsidRPr="008627EA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lang w:bidi="km-KH"/>
                        </w:rPr>
                        <w:t>1</w:t>
                      </w:r>
                      <w:r w:rsidRPr="008627EA">
                        <w:rPr>
                          <w:rFonts w:ascii="Khmer OS Muol Light" w:hAnsi="Khmer OS Muol Light" w:cs="Khmer OS Muol Light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B57347"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C922985" wp14:editId="3C922986">
                <wp:simplePos x="0" y="0"/>
                <wp:positionH relativeFrom="column">
                  <wp:posOffset>2590800</wp:posOffset>
                </wp:positionH>
                <wp:positionV relativeFrom="paragraph">
                  <wp:posOffset>-344170</wp:posOffset>
                </wp:positionV>
                <wp:extent cx="0" cy="299720"/>
                <wp:effectExtent l="59055" t="13970" r="55245" b="19685"/>
                <wp:wrapNone/>
                <wp:docPr id="420" name="Line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97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A76137" id="Line 395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pt,-27.1pt" to="204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">
                <v:stroke endarrow="block"/>
              </v:line>
            </w:pict>
          </mc:Fallback>
        </mc:AlternateContent>
      </w:r>
      <w:r w:rsidR="00B70F35" w:rsidRPr="00A45766">
        <w:rPr>
          <w:rFonts w:ascii="Khmer OS Muol Light" w:hAnsi="Khmer OS Muol Light" w:cs="Khmer OS Muol Light"/>
          <w:sz w:val="28"/>
          <w:szCs w:val="28"/>
          <w:cs/>
          <w:lang w:bidi="km-KH"/>
        </w:rPr>
        <w:t>ម</w:t>
      </w:r>
      <w:r w:rsidR="00A45766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ាតិកា</w:t>
      </w:r>
    </w:p>
    <w:p w14:paraId="3C9226C8" w14:textId="31F7EAC1" w:rsidR="00B70F35" w:rsidRPr="00E77F37" w:rsidRDefault="0053652E" w:rsidP="002579B4">
      <w:pPr>
        <w:tabs>
          <w:tab w:val="left" w:pos="180"/>
          <w:tab w:val="right" w:pos="8200"/>
        </w:tabs>
        <w:ind w:right="20"/>
        <w:rPr>
          <w:rFonts w:ascii="Khmer OS Muol Light" w:hAnsi="Khmer OS Muol Light" w:cs="Khmer OS Muol Light"/>
          <w:rtl/>
          <w:cs/>
        </w:rPr>
      </w:pPr>
      <w:r>
        <w:rPr>
          <w:rFonts w:ascii="Khmer OS Muol Light" w:hAnsi="Khmer OS Muol Light" w:cs="Khmer OS Muol Light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C922987" wp14:editId="3C922988">
                <wp:simplePos x="0" y="0"/>
                <wp:positionH relativeFrom="column">
                  <wp:posOffset>850265</wp:posOffset>
                </wp:positionH>
                <wp:positionV relativeFrom="paragraph">
                  <wp:posOffset>135890</wp:posOffset>
                </wp:positionV>
                <wp:extent cx="720000" cy="0"/>
                <wp:effectExtent l="38100" t="76200" r="0" b="95250"/>
                <wp:wrapNone/>
                <wp:docPr id="418" name="Lin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F2A42C" id="Line 458" o:spid="_x0000_s1026" style="position:absolute;flip:x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95pt,10.7pt" to="123.6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">
                <v:stroke endarrow="block"/>
              </v:line>
            </w:pict>
          </mc:Fallback>
        </mc:AlternateContent>
      </w:r>
      <w:r w:rsidR="00B57347">
        <w:rPr>
          <w:rFonts w:ascii="Khmer OS Muol Light" w:hAnsi="Khmer OS Muol Light" w:cs="Khmer OS Muol Light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C922989" wp14:editId="3C92298A">
                <wp:simplePos x="0" y="0"/>
                <wp:positionH relativeFrom="column">
                  <wp:posOffset>3914775</wp:posOffset>
                </wp:positionH>
                <wp:positionV relativeFrom="paragraph">
                  <wp:posOffset>121285</wp:posOffset>
                </wp:positionV>
                <wp:extent cx="862965" cy="0"/>
                <wp:effectExtent l="11430" t="60960" r="20955" b="53340"/>
                <wp:wrapNone/>
                <wp:docPr id="419" name="Line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2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A2F7B4" id="Line 459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25pt,9.55pt" to="376.2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">
                <v:stroke endarrow="block"/>
              </v:line>
            </w:pict>
          </mc:Fallback>
        </mc:AlternateContent>
      </w:r>
      <w:r w:rsidR="00B70F35" w:rsidRPr="00E77F37">
        <w:rPr>
          <w:rFonts w:ascii="Khmer OS Muol Light" w:hAnsi="Khmer OS Muol Light" w:cs="Khmer OS Muol Light"/>
          <w:cs/>
          <w:lang w:bidi="km-KH"/>
        </w:rPr>
        <w:t>ចំណងជើង</w:t>
      </w:r>
      <w:r w:rsidR="00B70F35" w:rsidRPr="00E77F37">
        <w:rPr>
          <w:rFonts w:cs="Khmer OS System"/>
          <w:sz w:val="40"/>
          <w:szCs w:val="20"/>
        </w:rPr>
        <w:tab/>
      </w:r>
      <w:r w:rsidR="00B70F35" w:rsidRPr="00E77F37">
        <w:rPr>
          <w:rFonts w:ascii="Khmer OS Muol Light" w:hAnsi="Khmer OS Muol Light" w:cs="Khmer OS Muol Light"/>
          <w:cs/>
          <w:lang w:bidi="km-KH"/>
        </w:rPr>
        <w:t>ទំព័រ</w:t>
      </w:r>
    </w:p>
    <w:p w14:paraId="3C9226C9" w14:textId="07826F63" w:rsidR="008A0E67" w:rsidRPr="002A5BE1" w:rsidRDefault="00B57347" w:rsidP="004453DD">
      <w:pPr>
        <w:tabs>
          <w:tab w:val="right" w:leader="dot" w:pos="8220"/>
        </w:tabs>
        <w:rPr>
          <w:rFonts w:ascii="Khmer OS Battambang" w:hAnsi="Khmer OS Battambang" w:cs="Khmer OS Battambang"/>
        </w:rPr>
      </w:pPr>
      <w:r w:rsidRPr="002A5BE1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3C92298B" wp14:editId="03080FB8">
                <wp:simplePos x="0" y="0"/>
                <wp:positionH relativeFrom="column">
                  <wp:posOffset>1607820</wp:posOffset>
                </wp:positionH>
                <wp:positionV relativeFrom="paragraph">
                  <wp:posOffset>78106</wp:posOffset>
                </wp:positionV>
                <wp:extent cx="300990" cy="1619250"/>
                <wp:effectExtent l="0" t="0" r="41910" b="19050"/>
                <wp:wrapNone/>
                <wp:docPr id="41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0990" cy="1619250"/>
                        </a:xfrm>
                        <a:prstGeom prst="rightBrace">
                          <a:avLst>
                            <a:gd name="adj1" fmla="val 56065"/>
                            <a:gd name="adj2" fmla="val 50000"/>
                          </a:avLst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5F92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27" o:spid="_x0000_s1026" type="#_x0000_t88" style="position:absolute;margin-left:126.6pt;margin-top:6.15pt;width:23.7pt;height:127.5pt;z-index:251595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" adj="2251" strokeweight=".26mm">
                <v:stroke joinstyle="miter"/>
              </v:shape>
            </w:pict>
          </mc:Fallback>
        </mc:AlternateContent>
      </w:r>
      <w:r w:rsidR="00483EC5" w:rsidRPr="002A5BE1">
        <w:rPr>
          <w:rFonts w:ascii="Khmer OS Battambang" w:hAnsi="Khmer OS Battambang" w:cs="Khmer OS Battambang"/>
          <w:cs/>
          <w:lang w:bidi="km-KH"/>
        </w:rPr>
        <w:t>សេចក្តីថ្លែងអំណរគុណ</w:t>
      </w:r>
      <w:r w:rsidR="008A0E67" w:rsidRPr="002A5BE1">
        <w:rPr>
          <w:rFonts w:ascii="Khmer OS Battambang" w:hAnsi="Khmer OS Battambang" w:cs="Khmer OS Battambang"/>
          <w:lang w:bidi="km-KH"/>
        </w:rPr>
        <w:tab/>
      </w:r>
      <w:r w:rsidR="00E12D60" w:rsidRPr="002A5BE1">
        <w:rPr>
          <w:rFonts w:ascii="Khmer OS Battambang" w:hAnsi="Khmer OS Battambang" w:cs="Khmer OS Battambang"/>
          <w:lang w:bidi="km-KH"/>
        </w:rPr>
        <w:t>i</w:t>
      </w:r>
      <w:r w:rsidR="00A47C50">
        <w:rPr>
          <w:rFonts w:ascii="Khmer OS Battambang" w:hAnsi="Khmer OS Battambang" w:cs="Khmer OS Battambang"/>
        </w:rPr>
        <w:t>ii</w:t>
      </w:r>
    </w:p>
    <w:p w14:paraId="3C9226CA" w14:textId="42233A1B" w:rsidR="008A0E67" w:rsidRPr="002A5BE1" w:rsidRDefault="00483EC5" w:rsidP="002579B4">
      <w:pPr>
        <w:tabs>
          <w:tab w:val="right" w:leader="dot" w:pos="8220"/>
        </w:tabs>
        <w:ind w:right="20"/>
        <w:rPr>
          <w:rFonts w:ascii="Khmer OS Battambang" w:hAnsi="Khmer OS Battambang" w:cs="Khmer OS Battambang"/>
        </w:rPr>
      </w:pPr>
      <w:r w:rsidRPr="002A5BE1">
        <w:rPr>
          <w:rFonts w:ascii="Khmer OS Battambang" w:hAnsi="Khmer OS Battambang" w:cs="Khmer OS Battambang"/>
          <w:cs/>
          <w:lang w:bidi="km-KH"/>
        </w:rPr>
        <w:t>មូលន័យសង្ខេប</w:t>
      </w:r>
      <w:r w:rsidR="008A0E67" w:rsidRPr="002A5BE1">
        <w:rPr>
          <w:rFonts w:ascii="Khmer OS Battambang" w:hAnsi="Khmer OS Battambang" w:cs="Khmer OS Battambang"/>
          <w:lang w:bidi="km-KH"/>
        </w:rPr>
        <w:tab/>
      </w:r>
      <w:r w:rsidR="00A47C50">
        <w:rPr>
          <w:rFonts w:ascii="Khmer OS Battambang" w:hAnsi="Khmer OS Battambang" w:cs="Khmer OS Battambang"/>
          <w:lang w:bidi="km-KH"/>
        </w:rPr>
        <w:t>i</w:t>
      </w:r>
      <w:r w:rsidR="00220CEF" w:rsidRPr="002A5BE1">
        <w:rPr>
          <w:rFonts w:ascii="Khmer OS Battambang" w:hAnsi="Khmer OS Battambang" w:cs="Khmer OS Battambang"/>
        </w:rPr>
        <w:t>v</w:t>
      </w:r>
    </w:p>
    <w:p w14:paraId="3C9226CB" w14:textId="5D95A82C" w:rsidR="008A0E67" w:rsidRPr="002A5BE1" w:rsidRDefault="00ED644A" w:rsidP="002579B4">
      <w:pPr>
        <w:tabs>
          <w:tab w:val="right" w:leader="dot" w:pos="8220"/>
        </w:tabs>
        <w:ind w:right="20"/>
        <w:rPr>
          <w:rFonts w:ascii="Khmer OS Battambang" w:hAnsi="Khmer OS Battambang" w:cs="Khmer OS Battambang"/>
        </w:rPr>
      </w:pPr>
      <w:r w:rsidRPr="002A5BE1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C92298D" wp14:editId="7320680B">
                <wp:simplePos x="0" y="0"/>
                <wp:positionH relativeFrom="column">
                  <wp:posOffset>1940560</wp:posOffset>
                </wp:positionH>
                <wp:positionV relativeFrom="paragraph">
                  <wp:posOffset>154940</wp:posOffset>
                </wp:positionV>
                <wp:extent cx="2371725" cy="324000"/>
                <wp:effectExtent l="0" t="0" r="28575" b="19050"/>
                <wp:wrapNone/>
                <wp:docPr id="41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24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5C" w14:textId="77777777" w:rsidR="00347585" w:rsidRPr="002A5BE1" w:rsidRDefault="00347585" w:rsidP="009F073C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Font:</w:t>
                            </w:r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  <w:lang w:bidi="km-KH"/>
                              </w:rPr>
                              <w:t xml:space="preserve"> Khmer OS Battambang</w:t>
                            </w:r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, Size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8D" id="Text Box 29" o:spid="_x0000_s1046" type="#_x0000_t202" style="position:absolute;margin-left:152.8pt;margin-top:12.2pt;width:186.75pt;height:25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" fillcolor="#d8d8d8 [2732]" strokeweight=".26mm">
                <v:textbox>
                  <w:txbxContent>
                    <w:p w14:paraId="3C922A5C" w14:textId="77777777" w:rsidR="00347585" w:rsidRPr="002A5BE1" w:rsidRDefault="00347585" w:rsidP="009F073C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Font:</w:t>
                      </w:r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  <w:lang w:bidi="km-KH"/>
                        </w:rPr>
                        <w:t xml:space="preserve"> Khmer OS Battambang</w:t>
                      </w:r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, Size 12</w:t>
                      </w:r>
                    </w:p>
                  </w:txbxContent>
                </v:textbox>
              </v:shape>
            </w:pict>
          </mc:Fallback>
        </mc:AlternateContent>
      </w:r>
      <w:r w:rsidR="00B70F35" w:rsidRPr="002A5BE1">
        <w:rPr>
          <w:rFonts w:ascii="Khmer OS Battambang" w:hAnsi="Khmer OS Battambang" w:cs="Khmer OS Battambang"/>
          <w:cs/>
          <w:lang w:bidi="km-KH"/>
        </w:rPr>
        <w:t>តារាង</w:t>
      </w:r>
      <w:r w:rsidR="008A0E67" w:rsidRPr="002A5BE1">
        <w:rPr>
          <w:rFonts w:ascii="Khmer OS Battambang" w:hAnsi="Khmer OS Battambang" w:cs="Khmer OS Battambang"/>
          <w:lang w:bidi="km-KH"/>
        </w:rPr>
        <w:tab/>
      </w:r>
      <w:r w:rsidR="00220CEF" w:rsidRPr="002A5BE1">
        <w:rPr>
          <w:rFonts w:ascii="Khmer OS Battambang" w:hAnsi="Khmer OS Battambang" w:cs="Khmer OS Battambang"/>
        </w:rPr>
        <w:t>v</w:t>
      </w:r>
    </w:p>
    <w:p w14:paraId="3C9226CC" w14:textId="77777777" w:rsidR="008A0E67" w:rsidRPr="002A5BE1" w:rsidRDefault="00B70F35" w:rsidP="002579B4">
      <w:pPr>
        <w:tabs>
          <w:tab w:val="right" w:leader="dot" w:pos="8220"/>
        </w:tabs>
        <w:ind w:right="20"/>
        <w:rPr>
          <w:rFonts w:ascii="Khmer OS Battambang" w:hAnsi="Khmer OS Battambang" w:cs="Khmer OS Battambang"/>
        </w:rPr>
      </w:pPr>
      <w:r w:rsidRPr="002A5BE1">
        <w:rPr>
          <w:rFonts w:ascii="Khmer OS Battambang" w:hAnsi="Khmer OS Battambang" w:cs="Khmer OS Battambang"/>
          <w:cs/>
          <w:lang w:bidi="km-KH"/>
        </w:rPr>
        <w:t>តួលេខ</w:t>
      </w:r>
      <w:r w:rsidR="008A0E67" w:rsidRPr="002A5BE1">
        <w:rPr>
          <w:rFonts w:ascii="Khmer OS Battambang" w:hAnsi="Khmer OS Battambang" w:cs="Khmer OS Battambang"/>
          <w:lang w:bidi="km-KH"/>
        </w:rPr>
        <w:tab/>
      </w:r>
      <w:r w:rsidR="00220CEF" w:rsidRPr="002A5BE1">
        <w:rPr>
          <w:rFonts w:ascii="Khmer OS Battambang" w:hAnsi="Khmer OS Battambang" w:cs="Khmer OS Battambang"/>
        </w:rPr>
        <w:t>vi</w:t>
      </w:r>
    </w:p>
    <w:p w14:paraId="3C9226CD" w14:textId="77777777" w:rsidR="008A0E67" w:rsidRPr="002A5BE1" w:rsidRDefault="00B70F35" w:rsidP="002579B4">
      <w:pPr>
        <w:tabs>
          <w:tab w:val="right" w:leader="dot" w:pos="8220"/>
        </w:tabs>
        <w:ind w:right="20"/>
        <w:rPr>
          <w:rFonts w:ascii="Khmer OS Battambang" w:hAnsi="Khmer OS Battambang" w:cs="Khmer OS Battambang"/>
        </w:rPr>
      </w:pPr>
      <w:r w:rsidRPr="002A5BE1">
        <w:rPr>
          <w:rFonts w:ascii="Khmer OS Battambang" w:hAnsi="Khmer OS Battambang" w:cs="Khmer OS Battambang"/>
          <w:cs/>
          <w:lang w:bidi="km-KH"/>
        </w:rPr>
        <w:t>រូបភាព</w:t>
      </w:r>
      <w:r w:rsidR="008A0E67" w:rsidRPr="002A5BE1">
        <w:rPr>
          <w:rFonts w:ascii="Khmer OS Battambang" w:hAnsi="Khmer OS Battambang" w:cs="Khmer OS Battambang"/>
          <w:lang w:bidi="km-KH"/>
        </w:rPr>
        <w:tab/>
      </w:r>
      <w:r w:rsidR="00A47C50">
        <w:rPr>
          <w:rFonts w:ascii="Khmer OS Battambang" w:hAnsi="Khmer OS Battambang" w:cs="Khmer OS Battambang"/>
          <w:lang w:bidi="km-KH"/>
        </w:rPr>
        <w:t>vii</w:t>
      </w:r>
    </w:p>
    <w:p w14:paraId="3C9226CE" w14:textId="77777777" w:rsidR="00B70F35" w:rsidRPr="002A5BE1" w:rsidRDefault="00B70F35" w:rsidP="002579B4">
      <w:pPr>
        <w:tabs>
          <w:tab w:val="right" w:leader="dot" w:pos="8220"/>
        </w:tabs>
        <w:ind w:right="20"/>
        <w:rPr>
          <w:rFonts w:ascii="Khmer OS Battambang" w:hAnsi="Khmer OS Battambang" w:cs="Khmer OS Battambang"/>
        </w:rPr>
      </w:pPr>
      <w:r w:rsidRPr="002A5BE1">
        <w:rPr>
          <w:rFonts w:ascii="Khmer OS Battambang" w:hAnsi="Khmer OS Battambang" w:cs="Khmer OS Battambang"/>
          <w:cs/>
          <w:lang w:bidi="km-KH"/>
        </w:rPr>
        <w:t>អក្សរកាត់</w:t>
      </w:r>
      <w:r w:rsidR="008A0E67" w:rsidRPr="002A5BE1">
        <w:rPr>
          <w:rFonts w:ascii="Khmer OS Battambang" w:hAnsi="Khmer OS Battambang" w:cs="Khmer OS Battambang"/>
          <w:lang w:bidi="km-KH"/>
        </w:rPr>
        <w:tab/>
      </w:r>
      <w:r w:rsidR="00A47C50">
        <w:rPr>
          <w:rFonts w:ascii="Khmer OS Battambang" w:hAnsi="Khmer OS Battambang" w:cs="Khmer OS Battambang"/>
          <w:lang w:bidi="km-KH"/>
        </w:rPr>
        <w:t>viii</w:t>
      </w:r>
    </w:p>
    <w:p w14:paraId="3C9226CF" w14:textId="77777777" w:rsidR="00B70F35" w:rsidRDefault="00A24D57" w:rsidP="002579B4">
      <w:pPr>
        <w:tabs>
          <w:tab w:val="left" w:pos="180"/>
          <w:tab w:val="right" w:pos="8100"/>
        </w:tabs>
        <w:ind w:right="20"/>
        <w:rPr>
          <w:szCs w:val="44"/>
        </w:rPr>
      </w:pPr>
      <w:r>
        <w:rPr>
          <w:rFonts w:ascii="Khmer OS Muol Light" w:hAnsi="Khmer OS Muol Light" w:cs="Khmer OS Muol Light"/>
          <w:cs/>
          <w:lang w:bidi="km-KH"/>
        </w:rPr>
        <w:t>១</w:t>
      </w:r>
      <w:r>
        <w:rPr>
          <w:rFonts w:ascii="Khmer OS Muol Light" w:hAnsi="Khmer OS Muol Light" w:cs="Khmer OS Muol Light"/>
        </w:rPr>
        <w:t xml:space="preserve">. </w:t>
      </w:r>
      <w:r w:rsidR="00932397">
        <w:rPr>
          <w:rFonts w:ascii="Khmer OS Muol Light" w:hAnsi="Khmer OS Muol Light" w:cs="Khmer OS Muol Light"/>
          <w:cs/>
          <w:lang w:val="ca-ES" w:bidi="km-KH"/>
        </w:rPr>
        <w:t>សេ</w:t>
      </w:r>
      <w:r w:rsidR="00B70F35" w:rsidRPr="00932397">
        <w:rPr>
          <w:rFonts w:ascii="Khmer OS Muol Light" w:hAnsi="Khmer OS Muol Light" w:cs="Khmer OS Muol Light"/>
          <w:cs/>
          <w:lang w:bidi="km-KH"/>
        </w:rPr>
        <w:t>ចក្តីផ្តើ</w:t>
      </w:r>
      <w:r w:rsidR="006D0409">
        <w:rPr>
          <w:rFonts w:ascii="Khmer OS Muol Light" w:hAnsi="Khmer OS Muol Light" w:cs="Khmer OS Muol Light"/>
          <w:cs/>
          <w:lang w:val="ca-ES" w:bidi="km-KH"/>
        </w:rPr>
        <w:t>ម</w:t>
      </w:r>
      <w:r w:rsidR="006D0409">
        <w:rPr>
          <w:rFonts w:ascii="Khmer OS Muol Light" w:hAnsi="Khmer OS Muol Light" w:cs="Khmer OS Muol Light"/>
        </w:rPr>
        <w:t xml:space="preserve"> </w:t>
      </w:r>
      <w:r w:rsidR="006D0409" w:rsidRPr="00CC6A11">
        <w:rPr>
          <w:rFonts w:ascii="Khmer OS Muol Light" w:hAnsi="Khmer OS Muol Light" w:cs="Khmer OS Muol Light"/>
          <w:highlight w:val="lightGray"/>
        </w:rPr>
        <w:t>(Font: Khmer OS Moul Light, size 12)</w:t>
      </w:r>
    </w:p>
    <w:p w14:paraId="3C9226D0" w14:textId="77777777" w:rsidR="00B70F35" w:rsidRPr="002A5BE1" w:rsidRDefault="00B57347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</w:rPr>
      </w:pPr>
      <w:r w:rsidRPr="002A5BE1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3C92298F" wp14:editId="3C922990">
                <wp:simplePos x="0" y="0"/>
                <wp:positionH relativeFrom="column">
                  <wp:posOffset>2741295</wp:posOffset>
                </wp:positionH>
                <wp:positionV relativeFrom="paragraph">
                  <wp:posOffset>97155</wp:posOffset>
                </wp:positionV>
                <wp:extent cx="238125" cy="1257300"/>
                <wp:effectExtent l="0" t="0" r="47625" b="19050"/>
                <wp:wrapNone/>
                <wp:docPr id="413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1257300"/>
                        </a:xfrm>
                        <a:prstGeom prst="rightBrace">
                          <a:avLst>
                            <a:gd name="adj1" fmla="val 72153"/>
                            <a:gd name="adj2" fmla="val 50000"/>
                          </a:avLst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80B71" id="AutoShape 75" o:spid="_x0000_s1026" type="#_x0000_t88" style="position:absolute;margin-left:215.85pt;margin-top:7.65pt;width:18.75pt;height:99pt;z-index:251600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" adj="2952" strokeweight=".26mm">
                <v:stroke joinstyle="miter"/>
              </v:shape>
            </w:pict>
          </mc:Fallback>
        </mc:AlternateContent>
      </w:r>
      <w:r w:rsidR="00B70F35" w:rsidRPr="002A5BE1">
        <w:rPr>
          <w:rFonts w:ascii="Khmer OS Battambang" w:hAnsi="Khmer OS Battambang" w:cs="Khmer OS Battambang"/>
          <w:cs/>
          <w:lang w:bidi="km-KH"/>
        </w:rPr>
        <w:t>១</w:t>
      </w:r>
      <w:r w:rsidR="00B70F35" w:rsidRPr="002A5BE1">
        <w:rPr>
          <w:rFonts w:ascii="Khmer OS Battambang" w:hAnsi="Khmer OS Battambang" w:cs="Khmer OS Battambang"/>
        </w:rPr>
        <w:t>.</w:t>
      </w:r>
      <w:r w:rsidR="00974D34" w:rsidRPr="002A5BE1">
        <w:rPr>
          <w:rFonts w:ascii="Khmer OS Battambang" w:hAnsi="Khmer OS Battambang" w:cs="Khmer OS Battambang"/>
          <w:cs/>
          <w:lang w:bidi="km-KH"/>
        </w:rPr>
        <w:t xml:space="preserve">១. </w:t>
      </w:r>
      <w:r w:rsidR="00B70F35" w:rsidRPr="002A5BE1">
        <w:rPr>
          <w:rFonts w:ascii="Khmer OS Battambang" w:hAnsi="Khmer OS Battambang" w:cs="Khmer OS Battambang"/>
          <w:cs/>
          <w:lang w:bidi="km-KH"/>
        </w:rPr>
        <w:t>លំនាំដើម</w:t>
      </w:r>
      <w:r w:rsidR="00B70F35" w:rsidRPr="002A5BE1">
        <w:rPr>
          <w:rFonts w:ascii="Khmer OS Battambang" w:hAnsi="Khmer OS Battambang" w:cs="Khmer OS Battambang"/>
        </w:rPr>
        <w:tab/>
      </w:r>
      <w:r w:rsidR="006A75F5" w:rsidRPr="002A5BE1">
        <w:rPr>
          <w:rFonts w:ascii="Khmer OS Battambang" w:hAnsi="Khmer OS Battambang" w:cs="Khmer OS Battambang"/>
          <w:lang w:bidi="km-KH"/>
        </w:rPr>
        <w:t>1</w:t>
      </w:r>
    </w:p>
    <w:p w14:paraId="3C9226D1" w14:textId="77777777" w:rsidR="00B70F35" w:rsidRPr="002A5BE1" w:rsidRDefault="00AE2FC7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</w:rPr>
      </w:pPr>
      <w:r w:rsidRPr="002A5BE1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C922991" wp14:editId="3C922992">
                <wp:simplePos x="0" y="0"/>
                <wp:positionH relativeFrom="column">
                  <wp:posOffset>2988945</wp:posOffset>
                </wp:positionH>
                <wp:positionV relativeFrom="paragraph">
                  <wp:posOffset>154305</wp:posOffset>
                </wp:positionV>
                <wp:extent cx="1876425" cy="590550"/>
                <wp:effectExtent l="0" t="0" r="28575" b="19050"/>
                <wp:wrapNone/>
                <wp:docPr id="41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5D" w14:textId="77777777" w:rsidR="00347585" w:rsidRDefault="00347585" w:rsidP="006C769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037656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Khmer OS Battambang</w:t>
                            </w:r>
                          </w:p>
                          <w:p w14:paraId="3C922A5E" w14:textId="77777777" w:rsidR="00347585" w:rsidRPr="002A5BE1" w:rsidRDefault="00347585" w:rsidP="006C769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  <w:r w:rsidRPr="002A5BE1"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  <w:t>Size 12</w:t>
                            </w:r>
                          </w:p>
                          <w:p w14:paraId="3C922A5F" w14:textId="77777777" w:rsidR="00347585" w:rsidRPr="002A5BE1" w:rsidRDefault="00347585" w:rsidP="008627E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91" id="Text Box 77" o:spid="_x0000_s1047" type="#_x0000_t202" style="position:absolute;margin-left:235.35pt;margin-top:12.15pt;width:147.75pt;height:46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" fillcolor="#d8d8d8 [2732]" strokeweight=".26mm">
                <v:textbox>
                  <w:txbxContent>
                    <w:p w14:paraId="3C922A5D" w14:textId="77777777" w:rsidR="00347585" w:rsidRDefault="00347585" w:rsidP="006C769A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 xml:space="preserve">Font: </w:t>
                      </w:r>
                      <w:r w:rsidRPr="00037656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Khmer OS Battambang</w:t>
                      </w:r>
                    </w:p>
                    <w:p w14:paraId="3C922A5E" w14:textId="77777777" w:rsidR="00347585" w:rsidRPr="002A5BE1" w:rsidRDefault="00347585" w:rsidP="006C769A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  <w:r w:rsidRPr="002A5BE1"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  <w:t>Size 12</w:t>
                      </w:r>
                    </w:p>
                    <w:p w14:paraId="3C922A5F" w14:textId="77777777" w:rsidR="00347585" w:rsidRPr="002A5BE1" w:rsidRDefault="00347585" w:rsidP="008627EA">
                      <w:pPr>
                        <w:jc w:val="center"/>
                        <w:rPr>
                          <w:rFonts w:ascii="Khmer OS Battambang" w:hAnsi="Khmer OS Battambang" w:cs="Khmer OS Battambang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0F35" w:rsidRPr="002A5BE1">
        <w:rPr>
          <w:rFonts w:ascii="Khmer OS Battambang" w:hAnsi="Khmer OS Battambang" w:cs="Khmer OS Battambang"/>
          <w:cs/>
          <w:lang w:bidi="km-KH"/>
        </w:rPr>
        <w:t>១</w:t>
      </w:r>
      <w:r w:rsidR="00B70F35" w:rsidRPr="002A5BE1">
        <w:rPr>
          <w:rFonts w:ascii="Khmer OS Battambang" w:hAnsi="Khmer OS Battambang" w:cs="Khmer OS Battambang"/>
        </w:rPr>
        <w:t>.</w:t>
      </w:r>
      <w:r w:rsidR="00974D34" w:rsidRPr="002A5BE1">
        <w:rPr>
          <w:rFonts w:ascii="Khmer OS Battambang" w:hAnsi="Khmer OS Battambang" w:cs="Khmer OS Battambang"/>
          <w:cs/>
          <w:lang w:bidi="km-KH"/>
        </w:rPr>
        <w:t xml:space="preserve">២. </w:t>
      </w:r>
      <w:r w:rsidR="00B70F35" w:rsidRPr="002A5BE1">
        <w:rPr>
          <w:rFonts w:ascii="Khmer OS Battambang" w:hAnsi="Khmer OS Battambang" w:cs="Khmer OS Battambang"/>
          <w:cs/>
          <w:lang w:bidi="km-KH"/>
        </w:rPr>
        <w:t>ចំណោទបញ្ហា</w:t>
      </w:r>
      <w:r w:rsidR="00B70F35" w:rsidRPr="002A5BE1">
        <w:rPr>
          <w:rFonts w:ascii="Khmer OS Battambang" w:hAnsi="Khmer OS Battambang" w:cs="Khmer OS Battambang"/>
        </w:rPr>
        <w:tab/>
      </w:r>
      <w:r w:rsidR="006A75F5" w:rsidRPr="002A5BE1">
        <w:rPr>
          <w:rFonts w:ascii="Khmer OS Battambang" w:hAnsi="Khmer OS Battambang" w:cs="Khmer OS Battambang"/>
          <w:lang w:bidi="km-KH"/>
        </w:rPr>
        <w:t>2</w:t>
      </w:r>
    </w:p>
    <w:p w14:paraId="3C9226D2" w14:textId="77777777" w:rsidR="00B70F35" w:rsidRPr="002A5BE1" w:rsidRDefault="00B70F3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</w:rPr>
      </w:pPr>
      <w:r w:rsidRPr="002A5BE1">
        <w:rPr>
          <w:rFonts w:ascii="Khmer OS Battambang" w:hAnsi="Khmer OS Battambang" w:cs="Khmer OS Battambang"/>
          <w:cs/>
          <w:lang w:bidi="km-KH"/>
        </w:rPr>
        <w:t>១</w:t>
      </w:r>
      <w:r w:rsidRPr="002A5BE1">
        <w:rPr>
          <w:rFonts w:ascii="Khmer OS Battambang" w:hAnsi="Khmer OS Battambang" w:cs="Khmer OS Battambang"/>
        </w:rPr>
        <w:t>.</w:t>
      </w:r>
      <w:r w:rsidR="00974D34" w:rsidRPr="002A5BE1">
        <w:rPr>
          <w:rFonts w:ascii="Khmer OS Battambang" w:hAnsi="Khmer OS Battambang" w:cs="Khmer OS Battambang"/>
          <w:cs/>
          <w:lang w:bidi="km-KH"/>
        </w:rPr>
        <w:t xml:space="preserve">៣. </w:t>
      </w:r>
      <w:r w:rsidRPr="002A5BE1">
        <w:rPr>
          <w:rFonts w:ascii="Khmer OS Battambang" w:hAnsi="Khmer OS Battambang" w:cs="Khmer OS Battambang"/>
          <w:cs/>
          <w:lang w:bidi="km-KH"/>
        </w:rPr>
        <w:t>គោលបំណងនៃការស្រាវជ្រាវ</w:t>
      </w:r>
      <w:r w:rsidRPr="002A5BE1">
        <w:rPr>
          <w:rFonts w:ascii="Khmer OS Battambang" w:hAnsi="Khmer OS Battambang" w:cs="Khmer OS Battambang"/>
        </w:rPr>
        <w:tab/>
      </w:r>
      <w:r w:rsidR="006A75F5" w:rsidRPr="002A5BE1">
        <w:rPr>
          <w:rFonts w:ascii="Khmer OS Battambang" w:hAnsi="Khmer OS Battambang" w:cs="Khmer OS Battambang"/>
          <w:lang w:bidi="km-KH"/>
        </w:rPr>
        <w:t>3</w:t>
      </w:r>
    </w:p>
    <w:p w14:paraId="3C9226D3" w14:textId="77777777" w:rsidR="00B70F35" w:rsidRPr="002A5BE1" w:rsidRDefault="00B70F3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</w:rPr>
      </w:pPr>
      <w:r w:rsidRPr="002A5BE1">
        <w:rPr>
          <w:rFonts w:ascii="Khmer OS Battambang" w:hAnsi="Khmer OS Battambang" w:cs="Khmer OS Battambang"/>
          <w:cs/>
          <w:lang w:bidi="km-KH"/>
        </w:rPr>
        <w:t>១</w:t>
      </w:r>
      <w:r w:rsidRPr="002A5BE1">
        <w:rPr>
          <w:rFonts w:ascii="Khmer OS Battambang" w:hAnsi="Khmer OS Battambang" w:cs="Khmer OS Battambang"/>
        </w:rPr>
        <w:t>.</w:t>
      </w:r>
      <w:r w:rsidR="00974D34" w:rsidRPr="002A5BE1">
        <w:rPr>
          <w:rFonts w:ascii="Khmer OS Battambang" w:hAnsi="Khmer OS Battambang" w:cs="Khmer OS Battambang"/>
          <w:cs/>
          <w:lang w:bidi="km-KH"/>
        </w:rPr>
        <w:t xml:space="preserve">៤. </w:t>
      </w:r>
      <w:r w:rsidRPr="002A5BE1">
        <w:rPr>
          <w:rFonts w:ascii="Khmer OS Battambang" w:hAnsi="Khmer OS Battambang" w:cs="Khmer OS Battambang"/>
          <w:cs/>
          <w:lang w:bidi="km-KH"/>
        </w:rPr>
        <w:t>ទំហំ និងដែនកំណត់នៃការស្រាវជ្រាវ</w:t>
      </w:r>
      <w:r w:rsidRPr="002A5BE1">
        <w:rPr>
          <w:rFonts w:ascii="Khmer OS Battambang" w:hAnsi="Khmer OS Battambang" w:cs="Khmer OS Battambang"/>
        </w:rPr>
        <w:tab/>
      </w:r>
      <w:r w:rsidR="006A75F5" w:rsidRPr="002A5BE1">
        <w:rPr>
          <w:rFonts w:ascii="Khmer OS Battambang" w:hAnsi="Khmer OS Battambang" w:cs="Khmer OS Battambang"/>
          <w:lang w:bidi="km-KH"/>
        </w:rPr>
        <w:t>4</w:t>
      </w:r>
    </w:p>
    <w:p w14:paraId="3C9226D4" w14:textId="77777777" w:rsidR="00B70F35" w:rsidRPr="002A5BE1" w:rsidRDefault="00064378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bidi="km-KH"/>
        </w:rPr>
      </w:pPr>
      <w:r w:rsidRPr="002A5BE1">
        <w:rPr>
          <w:rFonts w:ascii="Khmer OS Battambang" w:hAnsi="Khmer OS Battambang" w:cs="Khmer OS Battambang"/>
          <w:cs/>
          <w:lang w:bidi="km-KH"/>
        </w:rPr>
        <w:t>១</w:t>
      </w:r>
      <w:r w:rsidRPr="002A5BE1">
        <w:rPr>
          <w:rFonts w:ascii="Khmer OS Battambang" w:hAnsi="Khmer OS Battambang" w:cs="Khmer OS Battambang"/>
        </w:rPr>
        <w:t>.</w:t>
      </w:r>
      <w:r w:rsidRPr="002A5BE1">
        <w:rPr>
          <w:rFonts w:ascii="Khmer OS Battambang" w:hAnsi="Khmer OS Battambang" w:cs="Khmer OS Battambang"/>
          <w:cs/>
          <w:lang w:bidi="km-KH"/>
        </w:rPr>
        <w:t>៥</w:t>
      </w:r>
      <w:r w:rsidR="00974D34" w:rsidRPr="002A5BE1">
        <w:rPr>
          <w:rFonts w:ascii="Khmer OS Battambang" w:hAnsi="Khmer OS Battambang" w:cs="Khmer OS Battambang"/>
        </w:rPr>
        <w:t>.</w:t>
      </w:r>
      <w:r w:rsidR="00974D34" w:rsidRPr="002A5BE1">
        <w:rPr>
          <w:rFonts w:ascii="Khmer OS Battambang" w:hAnsi="Khmer OS Battambang" w:cs="Khmer OS Battambang"/>
          <w:cs/>
          <w:lang w:bidi="km-KH"/>
        </w:rPr>
        <w:t xml:space="preserve"> </w:t>
      </w:r>
      <w:r w:rsidR="00B70F35" w:rsidRPr="002A5BE1">
        <w:rPr>
          <w:rFonts w:ascii="Khmer OS Battambang" w:hAnsi="Khmer OS Battambang" w:cs="Khmer OS Battambang"/>
          <w:cs/>
          <w:lang w:bidi="km-KH"/>
        </w:rPr>
        <w:t>ពន្យល់ពាក្យគន្លឹះ</w:t>
      </w:r>
      <w:r w:rsidR="00B70F35" w:rsidRPr="002A5BE1">
        <w:rPr>
          <w:rFonts w:ascii="Khmer OS Battambang" w:hAnsi="Khmer OS Battambang" w:cs="Khmer OS Battambang"/>
        </w:rPr>
        <w:tab/>
      </w:r>
      <w:r w:rsidR="008A03BD">
        <w:rPr>
          <w:rFonts w:ascii="Khmer OS Battambang" w:hAnsi="Khmer OS Battambang" w:cs="Khmer OS Battambang" w:hint="cs"/>
          <w:cs/>
          <w:lang w:bidi="km-KH"/>
        </w:rPr>
        <w:t>6</w:t>
      </w:r>
    </w:p>
    <w:p w14:paraId="6EAA2511" w14:textId="186A5BCA" w:rsidR="003D7077" w:rsidRPr="003D7077" w:rsidRDefault="006C769A" w:rsidP="003D7077">
      <w:pPr>
        <w:tabs>
          <w:tab w:val="left" w:pos="180"/>
          <w:tab w:val="right" w:pos="8100"/>
        </w:tabs>
        <w:ind w:right="20"/>
        <w:rPr>
          <w:szCs w:val="44"/>
        </w:rPr>
      </w:pPr>
      <w:r>
        <w:rPr>
          <w:rFonts w:ascii="Khmer OS Muol Light" w:hAnsi="Khmer OS Muol Light" w:cs="Khmer OS Muol Light"/>
          <w:cs/>
          <w:lang w:val="ca-ES" w:bidi="km-KH"/>
        </w:rPr>
        <w:t>២</w:t>
      </w:r>
      <w:r>
        <w:rPr>
          <w:rFonts w:ascii="Khmer OS Muol Light" w:hAnsi="Khmer OS Muol Light" w:cs="Khmer OS Muol Light"/>
          <w:lang w:val="ca-ES"/>
        </w:rPr>
        <w:t xml:space="preserve">. </w:t>
      </w:r>
      <w:r w:rsidR="00932397">
        <w:rPr>
          <w:rFonts w:ascii="Khmer OS Muol Light" w:hAnsi="Khmer OS Muol Light" w:cs="Khmer OS Muol Light"/>
          <w:cs/>
          <w:lang w:val="ca-ES" w:bidi="km-KH"/>
        </w:rPr>
        <w:t>រំ</w:t>
      </w:r>
      <w:r w:rsidR="00B70F35" w:rsidRPr="00932397">
        <w:rPr>
          <w:rFonts w:ascii="Khmer OS Muol Light" w:hAnsi="Khmer OS Muol Light" w:cs="Khmer OS Muol Light"/>
          <w:cs/>
          <w:lang w:bidi="km-KH"/>
        </w:rPr>
        <w:t>លឹកទ្រឹស្តី</w:t>
      </w:r>
      <w:r w:rsidR="00B70F35">
        <w:rPr>
          <w:rFonts w:cs="Khmer OS System"/>
          <w:sz w:val="44"/>
          <w:szCs w:val="44"/>
          <w:rtl/>
          <w:cs/>
          <w:lang w:val="fr-FR"/>
        </w:rPr>
        <w:t xml:space="preserve"> </w:t>
      </w:r>
      <w:r w:rsidR="00635608" w:rsidRPr="00CC6A11">
        <w:rPr>
          <w:rFonts w:ascii="Khmer OS Muol Light" w:hAnsi="Khmer OS Muol Light" w:cs="Khmer OS Muol Light"/>
          <w:highlight w:val="lightGray"/>
        </w:rPr>
        <w:t>(Font: Khmer OS Moul Light, size 12)</w:t>
      </w:r>
      <w:r w:rsidR="00451072">
        <w:rPr>
          <w:szCs w:val="44"/>
        </w:rPr>
        <w:t xml:space="preserve"> </w:t>
      </w:r>
    </w:p>
    <w:p w14:paraId="3C9226D6" w14:textId="0083B399" w:rsidR="00B70F35" w:rsidRPr="003D7077" w:rsidRDefault="00B57347" w:rsidP="001D34A7">
      <w:pPr>
        <w:tabs>
          <w:tab w:val="right" w:leader="dot" w:pos="8222"/>
        </w:tabs>
        <w:spacing w:line="233" w:lineRule="auto"/>
        <w:ind w:right="23"/>
        <w:rPr>
          <w:rFonts w:ascii="Khmer OS Battambang" w:hAnsi="Khmer OS Battambang" w:cs="Khmer OS Battambang"/>
          <w:rtl/>
          <w:cs/>
          <w:lang w:val="fr-FR"/>
        </w:rPr>
      </w:pPr>
      <w:r w:rsidRPr="003D7077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3C922993" wp14:editId="3C922994">
                <wp:simplePos x="0" y="0"/>
                <wp:positionH relativeFrom="column">
                  <wp:posOffset>1724025</wp:posOffset>
                </wp:positionH>
                <wp:positionV relativeFrom="paragraph">
                  <wp:posOffset>111125</wp:posOffset>
                </wp:positionV>
                <wp:extent cx="228600" cy="2175510"/>
                <wp:effectExtent l="11430" t="13970" r="7620" b="10795"/>
                <wp:wrapNone/>
                <wp:docPr id="411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2175510"/>
                        </a:xfrm>
                        <a:prstGeom prst="rightBrace">
                          <a:avLst>
                            <a:gd name="adj1" fmla="val 79306"/>
                            <a:gd name="adj2" fmla="val 50000"/>
                          </a:avLst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6BD6B" id="AutoShape 79" o:spid="_x0000_s1026" type="#_x0000_t88" style="position:absolute;margin-left:135.75pt;margin-top:8.75pt;width:18pt;height:171.3pt;z-index:251601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" strokeweight=".26mm">
                <v:stroke joinstyle="miter"/>
              </v:shape>
            </w:pict>
          </mc:Fallback>
        </mc:AlternateContent>
      </w:r>
      <w:r w:rsidR="00B70F35" w:rsidRPr="003D7077">
        <w:rPr>
          <w:rFonts w:ascii="Khmer OS Battambang" w:hAnsi="Khmer OS Battambang" w:cs="Khmer OS Battambang"/>
          <w:cs/>
          <w:lang w:val="fr-FR" w:bidi="km-KH"/>
        </w:rPr>
        <w:t>២</w:t>
      </w:r>
      <w:r w:rsidR="00B70F35" w:rsidRPr="003D7077">
        <w:rPr>
          <w:rFonts w:ascii="Khmer OS Battambang" w:hAnsi="Khmer OS Battambang" w:cs="Khmer OS Battambang"/>
        </w:rPr>
        <w:t>.</w:t>
      </w:r>
      <w:r w:rsidR="00B70F35" w:rsidRPr="003D7077">
        <w:rPr>
          <w:rFonts w:ascii="Khmer OS Battambang" w:hAnsi="Khmer OS Battambang" w:cs="Khmer OS Battambang"/>
          <w:cs/>
          <w:lang w:val="fr-FR" w:bidi="km-KH"/>
        </w:rPr>
        <w:t>១</w:t>
      </w:r>
      <w:r w:rsidR="00B22F72" w:rsidRPr="003D7077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="003D7077" w:rsidRPr="003D7077">
        <w:rPr>
          <w:rFonts w:ascii="Khmer OS Battambang" w:hAnsi="Khmer OS Battambang" w:cs="Khmer OS Battambang"/>
          <w:cs/>
        </w:rPr>
        <w:t>សញ្ញាណទូទៅនៃប្រព័ន្ធ</w:t>
      </w:r>
      <w:r w:rsidR="00B22F72" w:rsidRPr="003D7077">
        <w:rPr>
          <w:rFonts w:ascii="Khmer OS Battambang" w:hAnsi="Khmer OS Battambang" w:cs="Khmer OS Battambang"/>
          <w:cs/>
          <w:lang w:val="fr-FR" w:bidi="km-KH"/>
        </w:rPr>
        <w:tab/>
      </w:r>
      <w:r w:rsidR="006A75F5" w:rsidRPr="003D7077">
        <w:rPr>
          <w:rFonts w:ascii="Khmer OS Battambang" w:hAnsi="Khmer OS Battambang" w:cs="Khmer OS Battambang"/>
          <w:lang w:val="fr-FR" w:bidi="km-KH"/>
        </w:rPr>
        <w:t>8</w:t>
      </w:r>
    </w:p>
    <w:p w14:paraId="3C9226D7" w14:textId="3254E628" w:rsidR="00B70F35" w:rsidRPr="003D7077" w:rsidRDefault="00B70F35" w:rsidP="001D34A7">
      <w:pPr>
        <w:tabs>
          <w:tab w:val="right" w:leader="dot" w:pos="8222"/>
        </w:tabs>
        <w:spacing w:line="233" w:lineRule="auto"/>
        <w:ind w:right="23"/>
        <w:rPr>
          <w:rFonts w:ascii="Khmer OS Battambang" w:hAnsi="Khmer OS Battambang" w:cs="Khmer OS Battambang"/>
          <w:rtl/>
          <w:cs/>
          <w:lang w:val="fr-FR"/>
        </w:rPr>
      </w:pPr>
      <w:r w:rsidRPr="003D7077">
        <w:rPr>
          <w:rFonts w:ascii="Khmer OS Battambang" w:hAnsi="Khmer OS Battambang" w:cs="Khmer OS Battambang"/>
          <w:cs/>
          <w:lang w:val="fr-FR" w:bidi="km-KH"/>
        </w:rPr>
        <w:t>២</w:t>
      </w:r>
      <w:r w:rsidRPr="003D7077">
        <w:rPr>
          <w:rFonts w:ascii="Khmer OS Battambang" w:hAnsi="Khmer OS Battambang" w:cs="Khmer OS Battambang"/>
        </w:rPr>
        <w:t>.</w:t>
      </w:r>
      <w:r w:rsidRPr="003D7077">
        <w:rPr>
          <w:rFonts w:ascii="Khmer OS Battambang" w:hAnsi="Khmer OS Battambang" w:cs="Khmer OS Battambang"/>
          <w:cs/>
          <w:lang w:val="fr-FR" w:bidi="km-KH"/>
        </w:rPr>
        <w:t>១</w:t>
      </w:r>
      <w:r w:rsidRPr="003D7077">
        <w:rPr>
          <w:rFonts w:ascii="Khmer OS Battambang" w:hAnsi="Khmer OS Battambang" w:cs="Khmer OS Battambang"/>
        </w:rPr>
        <w:t>.</w:t>
      </w:r>
      <w:r w:rsidRPr="003D7077">
        <w:rPr>
          <w:rFonts w:ascii="Khmer OS Battambang" w:hAnsi="Khmer OS Battambang" w:cs="Khmer OS Battambang"/>
          <w:cs/>
          <w:lang w:val="fr-FR" w:bidi="km-KH"/>
        </w:rPr>
        <w:t>១</w:t>
      </w:r>
      <w:r w:rsidR="00B22F72" w:rsidRPr="003D7077">
        <w:rPr>
          <w:rFonts w:ascii="Khmer OS Battambang" w:hAnsi="Khmer OS Battambang" w:cs="Khmer OS Battambang"/>
          <w:cs/>
          <w:lang w:val="fr-FR" w:bidi="km-KH"/>
        </w:rPr>
        <w:t>.</w:t>
      </w:r>
      <w:r w:rsidR="003D7077" w:rsidRPr="003D7077">
        <w:rPr>
          <w:rFonts w:ascii="Khmer OS Battambang" w:hAnsi="Khmer OS Battambang" w:cs="Khmer OS Battambang"/>
          <w:cs/>
        </w:rPr>
        <w:t>បច្ចេកវិទ្យាព័ត៌មានជាអ្វី</w:t>
      </w:r>
      <w:r w:rsidR="003D7077" w:rsidRPr="003D7077">
        <w:rPr>
          <w:rFonts w:ascii="Khmer OS Battambang" w:hAnsi="Khmer OS Battambang" w:cs="Khmer OS Battambang"/>
        </w:rPr>
        <w:t>?</w:t>
      </w:r>
      <w:r w:rsidR="00B22F72" w:rsidRPr="003D7077">
        <w:rPr>
          <w:rFonts w:ascii="Khmer OS Battambang" w:hAnsi="Khmer OS Battambang" w:cs="Khmer OS Battambang"/>
          <w:cs/>
          <w:lang w:val="fr-FR" w:bidi="km-KH"/>
        </w:rPr>
        <w:t xml:space="preserve"> </w:t>
      </w:r>
      <w:r w:rsidR="00B22F72" w:rsidRPr="003D7077">
        <w:rPr>
          <w:rFonts w:ascii="Khmer OS Battambang" w:hAnsi="Khmer OS Battambang" w:cs="Khmer OS Battambang"/>
          <w:cs/>
          <w:lang w:val="fr-FR" w:bidi="km-KH"/>
        </w:rPr>
        <w:tab/>
      </w:r>
      <w:r w:rsidR="006A75F5" w:rsidRPr="003D7077">
        <w:rPr>
          <w:rFonts w:ascii="Khmer OS Battambang" w:hAnsi="Khmer OS Battambang" w:cs="Khmer OS Battambang"/>
          <w:lang w:val="fr-FR" w:bidi="km-KH"/>
        </w:rPr>
        <w:t>10</w:t>
      </w:r>
    </w:p>
    <w:p w14:paraId="3C9226D8" w14:textId="1F860E3C" w:rsidR="00B70F35" w:rsidRPr="003D7077" w:rsidRDefault="00B70F35" w:rsidP="001D34A7">
      <w:pPr>
        <w:tabs>
          <w:tab w:val="right" w:leader="dot" w:pos="8222"/>
        </w:tabs>
        <w:spacing w:line="233" w:lineRule="auto"/>
        <w:ind w:right="23"/>
        <w:rPr>
          <w:rFonts w:ascii="Khmer OS Battambang" w:hAnsi="Khmer OS Battambang" w:cs="Khmer OS Battambang"/>
          <w:rtl/>
          <w:cs/>
          <w:lang w:val="fr-FR"/>
        </w:rPr>
      </w:pPr>
      <w:r w:rsidRPr="003D7077">
        <w:rPr>
          <w:rFonts w:ascii="Khmer OS Battambang" w:hAnsi="Khmer OS Battambang" w:cs="Khmer OS Battambang"/>
          <w:cs/>
          <w:lang w:val="fr-FR" w:bidi="km-KH"/>
        </w:rPr>
        <w:t>២</w:t>
      </w:r>
      <w:r w:rsidRPr="003D7077">
        <w:rPr>
          <w:rFonts w:ascii="Khmer OS Battambang" w:hAnsi="Khmer OS Battambang" w:cs="Khmer OS Battambang"/>
        </w:rPr>
        <w:t>.</w:t>
      </w:r>
      <w:r w:rsidRPr="003D7077">
        <w:rPr>
          <w:rFonts w:ascii="Khmer OS Battambang" w:hAnsi="Khmer OS Battambang" w:cs="Khmer OS Battambang"/>
          <w:cs/>
          <w:lang w:val="fr-FR" w:bidi="km-KH"/>
        </w:rPr>
        <w:t>១</w:t>
      </w:r>
      <w:r w:rsidRPr="003D7077">
        <w:rPr>
          <w:rFonts w:ascii="Khmer OS Battambang" w:hAnsi="Khmer OS Battambang" w:cs="Khmer OS Battambang"/>
        </w:rPr>
        <w:t>.</w:t>
      </w:r>
      <w:r w:rsidRPr="003D7077">
        <w:rPr>
          <w:rFonts w:ascii="Khmer OS Battambang" w:hAnsi="Khmer OS Battambang" w:cs="Khmer OS Battambang"/>
          <w:cs/>
          <w:lang w:val="fr-FR" w:bidi="km-KH"/>
        </w:rPr>
        <w:t>២</w:t>
      </w:r>
      <w:r w:rsidR="00B22F72" w:rsidRPr="003D7077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="003D7077" w:rsidRPr="003D7077">
        <w:rPr>
          <w:rFonts w:ascii="Khmer OS Battambang" w:hAnsi="Khmer OS Battambang" w:cs="Khmer OS Battambang"/>
          <w:cs/>
          <w:lang w:bidi="km-KH"/>
        </w:rPr>
        <w:t>ប្រព័ន្ធជាអ្វី</w:t>
      </w:r>
      <w:r w:rsidR="003D7077" w:rsidRPr="003D7077">
        <w:rPr>
          <w:rFonts w:ascii="Khmer OS Battambang" w:hAnsi="Khmer OS Battambang" w:cs="Khmer OS Battambang"/>
        </w:rPr>
        <w:t>?</w:t>
      </w:r>
      <w:r w:rsidR="00B22F72" w:rsidRPr="003D7077">
        <w:rPr>
          <w:rFonts w:ascii="Khmer OS Battambang" w:hAnsi="Khmer OS Battambang" w:cs="Khmer OS Battambang"/>
          <w:cs/>
          <w:lang w:val="fr-FR" w:bidi="km-KH"/>
        </w:rPr>
        <w:tab/>
      </w:r>
      <w:r w:rsidR="006A75F5" w:rsidRPr="003D7077">
        <w:rPr>
          <w:rFonts w:ascii="Khmer OS Battambang" w:hAnsi="Khmer OS Battambang" w:cs="Khmer OS Battambang"/>
          <w:lang w:val="fr-FR" w:bidi="km-KH"/>
        </w:rPr>
        <w:t>11</w:t>
      </w:r>
    </w:p>
    <w:p w14:paraId="3C9226D9" w14:textId="4ED8A8C5" w:rsidR="00B70F35" w:rsidRPr="002A5BE1" w:rsidRDefault="00B57347" w:rsidP="001D34A7">
      <w:pPr>
        <w:tabs>
          <w:tab w:val="right" w:leader="dot" w:pos="8222"/>
        </w:tabs>
        <w:spacing w:line="233" w:lineRule="auto"/>
        <w:ind w:right="23"/>
        <w:rPr>
          <w:rFonts w:ascii="Khmer OS Battambang" w:hAnsi="Khmer OS Battambang" w:cs="Khmer OS Battambang"/>
          <w:rtl/>
          <w:cs/>
          <w:lang w:val="fr-FR"/>
        </w:rPr>
      </w:pPr>
      <w:r w:rsidRPr="003D7077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C922995" wp14:editId="3C922996">
                <wp:simplePos x="0" y="0"/>
                <wp:positionH relativeFrom="column">
                  <wp:posOffset>1969770</wp:posOffset>
                </wp:positionH>
                <wp:positionV relativeFrom="paragraph">
                  <wp:posOffset>182880</wp:posOffset>
                </wp:positionV>
                <wp:extent cx="2400300" cy="328930"/>
                <wp:effectExtent l="0" t="0" r="19050" b="13970"/>
                <wp:wrapNone/>
                <wp:docPr id="410" name="Text Box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3289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60" w14:textId="77777777" w:rsidR="00347585" w:rsidRPr="0053652E" w:rsidRDefault="00347585" w:rsidP="006C769A">
                            <w:pPr>
                              <w:jc w:val="center"/>
                              <w:rPr>
                                <w:rFonts w:ascii="Khmer OS" w:hAnsi="Khmer OS" w:cs="Khmer OS"/>
                                <w:sz w:val="20"/>
                                <w:szCs w:val="20"/>
                              </w:rPr>
                            </w:pPr>
                            <w:r w:rsidRPr="0053652E">
                              <w:rPr>
                                <w:rFonts w:ascii="Khmer OS" w:hAnsi="Khmer OS" w:cs="Khmer OS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2A5BE1">
                              <w:rPr>
                                <w:rFonts w:ascii="Khmer OS" w:hAnsi="Khmer OS" w:cs="Khmer OS"/>
                                <w:sz w:val="20"/>
                                <w:szCs w:val="20"/>
                              </w:rPr>
                              <w:t>Khmer OS Battambang</w:t>
                            </w:r>
                            <w:r w:rsidRPr="0053652E">
                              <w:rPr>
                                <w:rFonts w:ascii="Khmer OS" w:hAnsi="Khmer OS" w:cs="Khmer OS"/>
                                <w:sz w:val="20"/>
                                <w:szCs w:val="20"/>
                              </w:rPr>
                              <w:t>, Size 12</w:t>
                            </w:r>
                          </w:p>
                          <w:p w14:paraId="3C922A61" w14:textId="77777777" w:rsidR="00347585" w:rsidRPr="0053652E" w:rsidRDefault="00347585" w:rsidP="008627EA">
                            <w:pPr>
                              <w:jc w:val="center"/>
                              <w:rPr>
                                <w:rFonts w:ascii="Khmer OS" w:hAnsi="Khmer OS" w:cs="Khmer O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95" id="Text Box 460" o:spid="_x0000_s1048" type="#_x0000_t202" style="position:absolute;margin-left:155.1pt;margin-top:14.4pt;width:189pt;height:25.9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" fillcolor="#d8d8d8 [2732]" strokeweight=".26mm">
                <v:textbox>
                  <w:txbxContent>
                    <w:p w14:paraId="3C922A60" w14:textId="77777777" w:rsidR="00347585" w:rsidRPr="0053652E" w:rsidRDefault="00347585" w:rsidP="006C769A">
                      <w:pPr>
                        <w:jc w:val="center"/>
                        <w:rPr>
                          <w:rFonts w:ascii="Khmer OS" w:hAnsi="Khmer OS" w:cs="Khmer OS"/>
                          <w:sz w:val="20"/>
                          <w:szCs w:val="20"/>
                        </w:rPr>
                      </w:pPr>
                      <w:r w:rsidRPr="0053652E">
                        <w:rPr>
                          <w:rFonts w:ascii="Khmer OS" w:hAnsi="Khmer OS" w:cs="Khmer OS"/>
                          <w:sz w:val="20"/>
                          <w:szCs w:val="20"/>
                        </w:rPr>
                        <w:t xml:space="preserve">Font: </w:t>
                      </w:r>
                      <w:r w:rsidRPr="002A5BE1">
                        <w:rPr>
                          <w:rFonts w:ascii="Khmer OS" w:hAnsi="Khmer OS" w:cs="Khmer OS"/>
                          <w:sz w:val="20"/>
                          <w:szCs w:val="20"/>
                        </w:rPr>
                        <w:t>Khmer OS Battambang</w:t>
                      </w:r>
                      <w:r w:rsidRPr="0053652E">
                        <w:rPr>
                          <w:rFonts w:ascii="Khmer OS" w:hAnsi="Khmer OS" w:cs="Khmer OS"/>
                          <w:sz w:val="20"/>
                          <w:szCs w:val="20"/>
                        </w:rPr>
                        <w:t>, Size 12</w:t>
                      </w:r>
                    </w:p>
                    <w:p w14:paraId="3C922A61" w14:textId="77777777" w:rsidR="00347585" w:rsidRPr="0053652E" w:rsidRDefault="00347585" w:rsidP="008627EA">
                      <w:pPr>
                        <w:jc w:val="center"/>
                        <w:rPr>
                          <w:rFonts w:ascii="Khmer OS" w:hAnsi="Khmer OS" w:cs="Khmer OS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0F35" w:rsidRPr="003D7077">
        <w:rPr>
          <w:rFonts w:ascii="Khmer OS Battambang" w:hAnsi="Khmer OS Battambang" w:cs="Khmer OS Battambang"/>
          <w:cs/>
          <w:lang w:val="fr-FR" w:bidi="km-KH"/>
        </w:rPr>
        <w:t>២</w:t>
      </w:r>
      <w:r w:rsidR="00B70F35" w:rsidRPr="003D7077">
        <w:rPr>
          <w:rFonts w:ascii="Khmer OS Battambang" w:hAnsi="Khmer OS Battambang" w:cs="Khmer OS Battambang"/>
        </w:rPr>
        <w:t>.</w:t>
      </w:r>
      <w:r w:rsidR="00B70F35" w:rsidRPr="003D7077">
        <w:rPr>
          <w:rFonts w:ascii="Khmer OS Battambang" w:hAnsi="Khmer OS Battambang" w:cs="Khmer OS Battambang"/>
          <w:cs/>
          <w:lang w:val="fr-FR" w:bidi="km-KH"/>
        </w:rPr>
        <w:t>១</w:t>
      </w:r>
      <w:r w:rsidR="00B70F35" w:rsidRPr="003D7077">
        <w:rPr>
          <w:rFonts w:ascii="Khmer OS Battambang" w:hAnsi="Khmer OS Battambang" w:cs="Khmer OS Battambang"/>
        </w:rPr>
        <w:t>.</w:t>
      </w:r>
      <w:r w:rsidR="00B70F35" w:rsidRPr="003D7077">
        <w:rPr>
          <w:rFonts w:ascii="Khmer OS Battambang" w:hAnsi="Khmer OS Battambang" w:cs="Khmer OS Battambang"/>
          <w:cs/>
          <w:lang w:val="fr-FR" w:bidi="km-KH"/>
        </w:rPr>
        <w:t>៣</w:t>
      </w:r>
      <w:r w:rsidR="00B22F72" w:rsidRPr="003D7077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="003D7077" w:rsidRPr="003D7077">
        <w:rPr>
          <w:rFonts w:ascii="Khmer OS Battambang" w:hAnsi="Khmer OS Battambang" w:cs="Khmer OS Battambang"/>
          <w:cs/>
          <w:lang w:bidi="km-KH"/>
        </w:rPr>
        <w:t>ប្រព័ន្ធគ្រប់គ្រងព័ត៌មានជាអ្វី</w:t>
      </w:r>
      <w:r w:rsidR="003D7077" w:rsidRPr="003D7077">
        <w:rPr>
          <w:rFonts w:ascii="Khmer OS Battambang" w:hAnsi="Khmer OS Battambang" w:cs="Khmer OS Battambang"/>
          <w:b/>
          <w:bCs/>
        </w:rPr>
        <w:t>?</w:t>
      </w:r>
      <w:r w:rsidR="00B22F72" w:rsidRPr="002A5BE1">
        <w:rPr>
          <w:rFonts w:ascii="Khmer OS Battambang" w:hAnsi="Khmer OS Battambang" w:cs="Khmer OS Battambang"/>
          <w:cs/>
          <w:lang w:val="fr-FR" w:bidi="km-KH"/>
        </w:rPr>
        <w:tab/>
      </w:r>
      <w:r w:rsidR="006A75F5" w:rsidRPr="002A5BE1">
        <w:rPr>
          <w:rFonts w:ascii="Khmer OS Battambang" w:hAnsi="Khmer OS Battambang" w:cs="Khmer OS Battambang"/>
          <w:lang w:val="fr-FR" w:bidi="km-KH"/>
        </w:rPr>
        <w:t>12</w:t>
      </w:r>
    </w:p>
    <w:p w14:paraId="3C9226DA" w14:textId="77777777" w:rsidR="00B70F35" w:rsidRPr="002A5BE1" w:rsidRDefault="00B70F35" w:rsidP="001D34A7">
      <w:pPr>
        <w:tabs>
          <w:tab w:val="right" w:leader="dot" w:pos="8222"/>
        </w:tabs>
        <w:spacing w:line="233" w:lineRule="auto"/>
        <w:ind w:right="23"/>
        <w:rPr>
          <w:rFonts w:ascii="Khmer OS Battambang" w:hAnsi="Khmer OS Battambang" w:cs="Khmer OS Battambang"/>
          <w:rtl/>
          <w:cs/>
          <w:lang w:val="fr-FR"/>
        </w:rPr>
      </w:pPr>
      <w:r w:rsidRPr="002A5BE1">
        <w:rPr>
          <w:rFonts w:ascii="Khmer OS Battambang" w:hAnsi="Khmer OS Battambang" w:cs="Khmer OS Battambang"/>
          <w:cs/>
          <w:lang w:val="fr-FR" w:bidi="km-KH"/>
        </w:rPr>
        <w:t>២</w:t>
      </w:r>
      <w:r w:rsidRPr="002A5BE1">
        <w:rPr>
          <w:rFonts w:ascii="Khmer OS Battambang" w:hAnsi="Khmer OS Battambang" w:cs="Khmer OS Battambang"/>
        </w:rPr>
        <w:t>.</w:t>
      </w:r>
      <w:r w:rsidRPr="002A5BE1">
        <w:rPr>
          <w:rFonts w:ascii="Khmer OS Battambang" w:hAnsi="Khmer OS Battambang" w:cs="Khmer OS Battambang"/>
          <w:cs/>
          <w:lang w:val="fr-FR" w:bidi="km-KH"/>
        </w:rPr>
        <w:t>២</w:t>
      </w:r>
      <w:r w:rsidR="00B91EA5" w:rsidRPr="002A5BE1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="00B91EA5" w:rsidRPr="002A5BE1">
        <w:rPr>
          <w:rFonts w:ascii="Khmer OS Battambang" w:hAnsi="Khmer OS Battambang" w:cs="Khmer OS Battambang"/>
          <w:cs/>
          <w:lang w:val="fr-FR" w:bidi="km-KH"/>
        </w:rPr>
        <w:tab/>
      </w:r>
      <w:r w:rsidR="006A75F5" w:rsidRPr="002A5BE1">
        <w:rPr>
          <w:rFonts w:ascii="Khmer OS Battambang" w:hAnsi="Khmer OS Battambang" w:cs="Khmer OS Battambang"/>
          <w:lang w:val="fr-FR" w:bidi="km-KH"/>
        </w:rPr>
        <w:t>13</w:t>
      </w:r>
    </w:p>
    <w:p w14:paraId="3C9226DB" w14:textId="77777777" w:rsidR="00B70F35" w:rsidRPr="002A5BE1" w:rsidRDefault="00B70F35" w:rsidP="001D34A7">
      <w:pPr>
        <w:tabs>
          <w:tab w:val="right" w:leader="dot" w:pos="8222"/>
        </w:tabs>
        <w:spacing w:line="233" w:lineRule="auto"/>
        <w:ind w:right="23"/>
        <w:rPr>
          <w:rFonts w:ascii="Khmer OS Battambang" w:hAnsi="Khmer OS Battambang" w:cs="Khmer OS Battambang"/>
          <w:rtl/>
          <w:cs/>
          <w:lang w:val="fr-FR"/>
        </w:rPr>
      </w:pPr>
      <w:r w:rsidRPr="002A5BE1">
        <w:rPr>
          <w:rFonts w:ascii="Khmer OS Battambang" w:hAnsi="Khmer OS Battambang" w:cs="Khmer OS Battambang"/>
          <w:cs/>
          <w:lang w:val="fr-FR" w:bidi="km-KH"/>
        </w:rPr>
        <w:t>២</w:t>
      </w:r>
      <w:r w:rsidRPr="002A5BE1">
        <w:rPr>
          <w:rFonts w:ascii="Khmer OS Battambang" w:hAnsi="Khmer OS Battambang" w:cs="Khmer OS Battambang"/>
        </w:rPr>
        <w:t>.</w:t>
      </w:r>
      <w:r w:rsidRPr="002A5BE1">
        <w:rPr>
          <w:rFonts w:ascii="Khmer OS Battambang" w:hAnsi="Khmer OS Battambang" w:cs="Khmer OS Battambang"/>
          <w:cs/>
          <w:lang w:val="fr-FR" w:bidi="km-KH"/>
        </w:rPr>
        <w:t>២</w:t>
      </w:r>
      <w:r w:rsidRPr="002A5BE1">
        <w:rPr>
          <w:rFonts w:ascii="Khmer OS Battambang" w:hAnsi="Khmer OS Battambang" w:cs="Khmer OS Battambang"/>
        </w:rPr>
        <w:t>.</w:t>
      </w:r>
      <w:r w:rsidRPr="002A5BE1">
        <w:rPr>
          <w:rFonts w:ascii="Khmer OS Battambang" w:hAnsi="Khmer OS Battambang" w:cs="Khmer OS Battambang"/>
          <w:cs/>
          <w:lang w:val="fr-FR" w:bidi="km-KH"/>
        </w:rPr>
        <w:t>១</w:t>
      </w:r>
      <w:r w:rsidR="00B91EA5" w:rsidRPr="002A5BE1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="00B91EA5" w:rsidRPr="002A5BE1">
        <w:rPr>
          <w:rFonts w:ascii="Khmer OS Battambang" w:hAnsi="Khmer OS Battambang" w:cs="Khmer OS Battambang"/>
          <w:cs/>
          <w:lang w:val="fr-FR" w:bidi="km-KH"/>
        </w:rPr>
        <w:tab/>
      </w:r>
      <w:r w:rsidR="006A75F5" w:rsidRPr="002A5BE1">
        <w:rPr>
          <w:rFonts w:ascii="Khmer OS Battambang" w:hAnsi="Khmer OS Battambang" w:cs="Khmer OS Battambang"/>
          <w:lang w:val="fr-FR" w:bidi="km-KH"/>
        </w:rPr>
        <w:t>14</w:t>
      </w:r>
    </w:p>
    <w:p w14:paraId="3C9226DC" w14:textId="77777777" w:rsidR="00B70F35" w:rsidRPr="002A5BE1" w:rsidRDefault="00B70F35" w:rsidP="001D34A7">
      <w:pPr>
        <w:tabs>
          <w:tab w:val="right" w:leader="dot" w:pos="8222"/>
        </w:tabs>
        <w:spacing w:line="233" w:lineRule="auto"/>
        <w:ind w:right="23"/>
        <w:rPr>
          <w:rFonts w:ascii="Khmer OS Battambang" w:hAnsi="Khmer OS Battambang" w:cs="Khmer OS Battambang"/>
          <w:rtl/>
          <w:cs/>
          <w:lang w:val="fr-FR"/>
        </w:rPr>
      </w:pPr>
      <w:r w:rsidRPr="002A5BE1">
        <w:rPr>
          <w:rFonts w:ascii="Khmer OS Battambang" w:hAnsi="Khmer OS Battambang" w:cs="Khmer OS Battambang"/>
          <w:cs/>
          <w:lang w:val="fr-FR" w:bidi="km-KH"/>
        </w:rPr>
        <w:t>២</w:t>
      </w:r>
      <w:r w:rsidRPr="002A5BE1">
        <w:rPr>
          <w:rFonts w:ascii="Khmer OS Battambang" w:hAnsi="Khmer OS Battambang" w:cs="Khmer OS Battambang"/>
        </w:rPr>
        <w:t>.</w:t>
      </w:r>
      <w:r w:rsidRPr="002A5BE1">
        <w:rPr>
          <w:rFonts w:ascii="Khmer OS Battambang" w:hAnsi="Khmer OS Battambang" w:cs="Khmer OS Battambang"/>
          <w:cs/>
          <w:lang w:val="fr-FR" w:bidi="km-KH"/>
        </w:rPr>
        <w:t>២</w:t>
      </w:r>
      <w:r w:rsidRPr="002A5BE1">
        <w:rPr>
          <w:rFonts w:ascii="Khmer OS Battambang" w:hAnsi="Khmer OS Battambang" w:cs="Khmer OS Battambang"/>
        </w:rPr>
        <w:t>.</w:t>
      </w:r>
      <w:r w:rsidRPr="002A5BE1">
        <w:rPr>
          <w:rFonts w:ascii="Khmer OS Battambang" w:hAnsi="Khmer OS Battambang" w:cs="Khmer OS Battambang"/>
          <w:cs/>
          <w:lang w:val="fr-FR" w:bidi="km-KH"/>
        </w:rPr>
        <w:t>២</w:t>
      </w:r>
      <w:r w:rsidR="00B91EA5" w:rsidRPr="002A5BE1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="00B91EA5" w:rsidRPr="002A5BE1">
        <w:rPr>
          <w:rFonts w:ascii="Khmer OS Battambang" w:hAnsi="Khmer OS Battambang" w:cs="Khmer OS Battambang"/>
          <w:cs/>
          <w:lang w:val="fr-FR" w:bidi="km-KH"/>
        </w:rPr>
        <w:tab/>
      </w:r>
      <w:r w:rsidR="006A75F5" w:rsidRPr="002A5BE1">
        <w:rPr>
          <w:rFonts w:ascii="Khmer OS Battambang" w:hAnsi="Khmer OS Battambang" w:cs="Khmer OS Battambang"/>
          <w:lang w:val="fr-FR" w:bidi="km-KH"/>
        </w:rPr>
        <w:t>15</w:t>
      </w:r>
    </w:p>
    <w:p w14:paraId="3C9226DD" w14:textId="77777777" w:rsidR="00B70F35" w:rsidRPr="002A5BE1" w:rsidRDefault="00B70F35" w:rsidP="001D34A7">
      <w:pPr>
        <w:tabs>
          <w:tab w:val="right" w:leader="dot" w:pos="8222"/>
        </w:tabs>
        <w:spacing w:line="233" w:lineRule="auto"/>
        <w:ind w:right="23"/>
        <w:rPr>
          <w:rFonts w:ascii="Khmer OS Battambang" w:hAnsi="Khmer OS Battambang" w:cs="Khmer OS Battambang"/>
        </w:rPr>
      </w:pPr>
      <w:r w:rsidRPr="002A5BE1">
        <w:rPr>
          <w:rFonts w:ascii="Khmer OS Battambang" w:hAnsi="Khmer OS Battambang" w:cs="Khmer OS Battambang"/>
          <w:cs/>
          <w:lang w:val="fr-FR" w:bidi="km-KH"/>
        </w:rPr>
        <w:t>២</w:t>
      </w:r>
      <w:r w:rsidRPr="002A5BE1">
        <w:rPr>
          <w:rFonts w:ascii="Khmer OS Battambang" w:hAnsi="Khmer OS Battambang" w:cs="Khmer OS Battambang"/>
        </w:rPr>
        <w:t>.</w:t>
      </w:r>
      <w:r w:rsidRPr="002A5BE1">
        <w:rPr>
          <w:rFonts w:ascii="Khmer OS Battambang" w:hAnsi="Khmer OS Battambang" w:cs="Khmer OS Battambang"/>
          <w:cs/>
          <w:lang w:val="fr-FR" w:bidi="km-KH"/>
        </w:rPr>
        <w:t>២</w:t>
      </w:r>
      <w:r w:rsidRPr="002A5BE1">
        <w:rPr>
          <w:rFonts w:ascii="Khmer OS Battambang" w:hAnsi="Khmer OS Battambang" w:cs="Khmer OS Battambang"/>
        </w:rPr>
        <w:t>.</w:t>
      </w:r>
      <w:r w:rsidRPr="002A5BE1">
        <w:rPr>
          <w:rFonts w:ascii="Khmer OS Battambang" w:hAnsi="Khmer OS Battambang" w:cs="Khmer OS Battambang"/>
          <w:cs/>
          <w:lang w:val="fr-FR" w:bidi="km-KH"/>
        </w:rPr>
        <w:t>៣</w:t>
      </w:r>
      <w:r w:rsidR="00B91EA5" w:rsidRPr="002A5BE1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="00B91EA5" w:rsidRPr="002A5BE1">
        <w:rPr>
          <w:rFonts w:ascii="Khmer OS Battambang" w:hAnsi="Khmer OS Battambang" w:cs="Khmer OS Battambang"/>
          <w:cs/>
          <w:lang w:val="fr-FR" w:bidi="km-KH"/>
        </w:rPr>
        <w:tab/>
      </w:r>
      <w:r w:rsidR="006A75F5" w:rsidRPr="002A5BE1">
        <w:rPr>
          <w:rFonts w:ascii="Khmer OS Battambang" w:hAnsi="Khmer OS Battambang" w:cs="Khmer OS Battambang"/>
          <w:lang w:val="fr-FR" w:bidi="km-KH"/>
        </w:rPr>
        <w:t>16</w:t>
      </w:r>
    </w:p>
    <w:p w14:paraId="3C9226DE" w14:textId="77777777" w:rsidR="007E6AC0" w:rsidRPr="00F708F7" w:rsidRDefault="006C769A" w:rsidP="002579B4">
      <w:pPr>
        <w:tabs>
          <w:tab w:val="left" w:pos="0"/>
          <w:tab w:val="right" w:leader="dot" w:pos="8100"/>
        </w:tabs>
        <w:ind w:right="14"/>
        <w:rPr>
          <w:rFonts w:cs="Khmer OS System"/>
          <w:sz w:val="48"/>
        </w:rPr>
      </w:pPr>
      <w:r>
        <w:rPr>
          <w:rFonts w:ascii="Khmer OS Muol Light" w:hAnsi="Khmer OS Muol Light" w:cs="Khmer OS Muol Light"/>
          <w:cs/>
          <w:lang w:bidi="km-KH"/>
        </w:rPr>
        <w:t>៣</w:t>
      </w:r>
      <w:r>
        <w:rPr>
          <w:rFonts w:ascii="Khmer OS Muol Light" w:hAnsi="Khmer OS Muol Light" w:cs="Khmer OS Muol Light"/>
        </w:rPr>
        <w:t xml:space="preserve">. </w:t>
      </w:r>
      <w:r w:rsidR="007E6AC0" w:rsidRPr="007E6AC0">
        <w:rPr>
          <w:rFonts w:ascii="Khmer OS Muol Light" w:hAnsi="Khmer OS Muol Light" w:cs="Khmer OS Muol Light"/>
          <w:cs/>
          <w:lang w:val="ca-ES" w:bidi="km-KH"/>
        </w:rPr>
        <w:t>វិ</w:t>
      </w:r>
      <w:r w:rsidR="00C70966" w:rsidRPr="007E6AC0">
        <w:rPr>
          <w:rFonts w:ascii="Khmer OS Muol Light" w:hAnsi="Khmer OS Muol Light" w:cs="Khmer OS Muol Light"/>
          <w:cs/>
          <w:lang w:bidi="km-KH"/>
        </w:rPr>
        <w:t>ធីសាស្ត្រ</w:t>
      </w:r>
      <w:r w:rsidR="00344F68">
        <w:rPr>
          <w:rFonts w:ascii="Khmer OS Muol Light" w:hAnsi="Khmer OS Muol Light" w:cs="Khmer OS Muol Light" w:hint="cs"/>
          <w:cs/>
          <w:lang w:bidi="km-KH"/>
        </w:rPr>
        <w:t>នៃ</w:t>
      </w:r>
      <w:r w:rsidR="00C82245">
        <w:rPr>
          <w:rFonts w:ascii="Khmer OS Muol Light" w:hAnsi="Khmer OS Muol Light" w:cs="Khmer OS Muol Light" w:hint="cs"/>
          <w:cs/>
          <w:lang w:bidi="km-KH"/>
        </w:rPr>
        <w:t>ការ</w:t>
      </w:r>
      <w:r w:rsidR="00C70966" w:rsidRPr="007E6AC0">
        <w:rPr>
          <w:rFonts w:ascii="Khmer OS Muol Light" w:hAnsi="Khmer OS Muol Light" w:cs="Khmer OS Muol Light"/>
          <w:cs/>
          <w:lang w:bidi="km-KH"/>
        </w:rPr>
        <w:t>ស្រាវជ្រាវ</w:t>
      </w:r>
      <w:r w:rsidR="00C70966" w:rsidRPr="007E6AC0">
        <w:rPr>
          <w:rFonts w:cs="Khmer OS System"/>
          <w:sz w:val="48"/>
          <w:rtl/>
          <w:cs/>
        </w:rPr>
        <w:t xml:space="preserve"> </w:t>
      </w:r>
      <w:r w:rsidR="001554A4" w:rsidRPr="00CC6A11">
        <w:rPr>
          <w:rFonts w:ascii="Khmer OS Muol Light" w:hAnsi="Khmer OS Muol Light" w:cs="Khmer OS Muol Light"/>
          <w:highlight w:val="lightGray"/>
        </w:rPr>
        <w:t>(Font: Khmer OS Moul Light, size 12)</w:t>
      </w:r>
    </w:p>
    <w:p w14:paraId="3C9226DF" w14:textId="77777777" w:rsidR="007E6AC0" w:rsidRPr="00106B3D" w:rsidRDefault="00D01578" w:rsidP="002579B4">
      <w:pPr>
        <w:tabs>
          <w:tab w:val="right" w:leader="dot" w:pos="8222"/>
        </w:tabs>
        <w:ind w:right="14"/>
        <w:rPr>
          <w:rFonts w:ascii="Khmer OS Battambang" w:hAnsi="Khmer OS Battambang" w:cs="Khmer OS Battambang"/>
          <w:lang w:val="fr-FR"/>
        </w:rPr>
      </w:pPr>
      <w:r w:rsidRPr="00106B3D">
        <w:rPr>
          <w:rFonts w:ascii="Khmer OS Battambang" w:hAnsi="Khmer OS Battambang" w:cs="Khmer OS Battambang"/>
          <w:noProof/>
          <w:cs/>
          <w:lang w:eastAsia="en-US" w:bidi="km-KH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3C922997" wp14:editId="3C922998">
                <wp:simplePos x="0" y="0"/>
                <wp:positionH relativeFrom="column">
                  <wp:posOffset>2731770</wp:posOffset>
                </wp:positionH>
                <wp:positionV relativeFrom="paragraph">
                  <wp:posOffset>29210</wp:posOffset>
                </wp:positionV>
                <wp:extent cx="247650" cy="1619250"/>
                <wp:effectExtent l="0" t="0" r="38100" b="19050"/>
                <wp:wrapNone/>
                <wp:docPr id="378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7650" cy="1619250"/>
                        </a:xfrm>
                        <a:prstGeom prst="rightBrace">
                          <a:avLst>
                            <a:gd name="adj1" fmla="val 79306"/>
                            <a:gd name="adj2" fmla="val 50000"/>
                          </a:avLst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E41F3" id="AutoShape 79" o:spid="_x0000_s1026" type="#_x0000_t88" style="position:absolute;margin-left:215.1pt;margin-top:2.3pt;width:19.5pt;height:127.5pt;z-index:2518133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" adj="2620" strokeweight=".26mm">
                <v:stroke joinstyle="miter"/>
              </v:shape>
            </w:pict>
          </mc:Fallback>
        </mc:AlternateContent>
      </w:r>
      <w:r w:rsidR="0034001F" w:rsidRPr="00106B3D">
        <w:rPr>
          <w:rFonts w:ascii="Khmer OS Battambang" w:hAnsi="Khmer OS Battambang" w:cs="Khmer OS Battambang"/>
          <w:cs/>
          <w:lang w:bidi="km-KH"/>
        </w:rPr>
        <w:t xml:space="preserve">៣.១. </w:t>
      </w:r>
      <w:r w:rsidR="004B22AC">
        <w:rPr>
          <w:rFonts w:ascii="Khmer OS Battambang" w:hAnsi="Khmer OS Battambang" w:cs="Khmer OS Battambang" w:hint="cs"/>
          <w:cs/>
          <w:lang w:bidi="km-KH"/>
        </w:rPr>
        <w:t>វិធីសាស្ត្រ</w:t>
      </w:r>
      <w:r w:rsidR="0044306F">
        <w:rPr>
          <w:rFonts w:ascii="Khmer OS Battambang" w:hAnsi="Khmer OS Battambang" w:cs="Khmer OS Battambang" w:hint="cs"/>
          <w:cs/>
          <w:lang w:bidi="km-KH"/>
        </w:rPr>
        <w:t>ធ្វើ</w:t>
      </w:r>
      <w:r w:rsidR="00DE7785">
        <w:rPr>
          <w:rFonts w:ascii="Khmer OS Battambang" w:hAnsi="Khmer OS Battambang" w:cs="Khmer OS Battambang"/>
          <w:cs/>
          <w:lang w:bidi="km-KH"/>
        </w:rPr>
        <w:t>គំរូ</w:t>
      </w:r>
      <w:r w:rsidR="0044306F">
        <w:rPr>
          <w:rFonts w:ascii="Khmer OS Battambang" w:hAnsi="Khmer OS Battambang" w:cs="Khmer OS Battambang" w:hint="cs"/>
          <w:cs/>
          <w:lang w:bidi="km-KH"/>
        </w:rPr>
        <w:t>/វិធីសាស្ត្រកសាងប្រព័ន្ធ/វិធីសាស្ត្រពិសោធន៍គំរូ</w:t>
      </w:r>
      <w:r w:rsidR="00892D91" w:rsidRPr="00106B3D">
        <w:rPr>
          <w:rFonts w:ascii="Khmer OS Battambang" w:hAnsi="Khmer OS Battambang" w:cs="Khmer OS Battambang"/>
          <w:cs/>
          <w:lang w:bidi="km-KH"/>
        </w:rPr>
        <w:tab/>
      </w:r>
      <w:r w:rsidR="006A75F5" w:rsidRPr="00106B3D">
        <w:rPr>
          <w:rFonts w:ascii="Khmer OS Battambang" w:hAnsi="Khmer OS Battambang" w:cs="Khmer OS Battambang"/>
          <w:lang w:val="fr-FR" w:bidi="km-KH"/>
        </w:rPr>
        <w:t>17</w:t>
      </w:r>
    </w:p>
    <w:p w14:paraId="3C9226E0" w14:textId="2F549247" w:rsidR="00C70966" w:rsidRPr="00106B3D" w:rsidRDefault="007E6AC0" w:rsidP="002579B4">
      <w:pPr>
        <w:tabs>
          <w:tab w:val="right" w:leader="dot" w:pos="8222"/>
        </w:tabs>
        <w:ind w:right="14"/>
        <w:rPr>
          <w:rFonts w:ascii="Khmer OS Battambang" w:hAnsi="Khmer OS Battambang" w:cs="Khmer OS Battambang"/>
          <w:lang w:val="fr-FR" w:bidi="km-KH"/>
        </w:rPr>
      </w:pPr>
      <w:r w:rsidRPr="00106B3D">
        <w:rPr>
          <w:rFonts w:ascii="Khmer OS Battambang" w:hAnsi="Khmer OS Battambang" w:cs="Khmer OS Battambang"/>
          <w:lang w:val="fr-FR"/>
        </w:rPr>
        <w:t>​​​​​​​​​​​​​​​​​​​​</w:t>
      </w:r>
      <w:r w:rsidRPr="00106B3D">
        <w:rPr>
          <w:rFonts w:ascii="Khmer OS Battambang" w:eastAsia="Arial Unicode MS" w:hAnsi="Khmer OS Battambang" w:cs="Khmer OS Battambang"/>
          <w:lang w:val="fr-FR"/>
        </w:rPr>
        <w:t>​​​​​​​​​​​​​</w:t>
      </w:r>
      <w:r w:rsidR="00C70966" w:rsidRPr="00106B3D">
        <w:rPr>
          <w:rFonts w:ascii="Khmer OS Battambang" w:hAnsi="Khmer OS Battambang" w:cs="Khmer OS Battambang"/>
          <w:cs/>
          <w:lang w:bidi="km-KH"/>
        </w:rPr>
        <w:t>៣</w:t>
      </w:r>
      <w:r w:rsidR="00C70966" w:rsidRPr="00106B3D">
        <w:rPr>
          <w:rFonts w:ascii="Khmer OS Battambang" w:hAnsi="Khmer OS Battambang" w:cs="Khmer OS Battambang"/>
          <w:lang w:val="fr-FR"/>
        </w:rPr>
        <w:t>.</w:t>
      </w:r>
      <w:r w:rsidR="00C43B71">
        <w:rPr>
          <w:rFonts w:ascii="Khmer OS Battambang" w:hAnsi="Khmer OS Battambang" w:cs="Khmer OS Battambang"/>
          <w:cs/>
          <w:lang w:bidi="km-KH"/>
        </w:rPr>
        <w:t>២.</w:t>
      </w:r>
      <w:r w:rsidR="00C70966" w:rsidRPr="00106B3D">
        <w:rPr>
          <w:rFonts w:ascii="Khmer OS Battambang" w:hAnsi="Khmer OS Battambang" w:cs="Khmer OS Battambang"/>
          <w:lang w:val="fr-FR"/>
        </w:rPr>
        <w:t xml:space="preserve"> </w:t>
      </w:r>
      <w:r w:rsidR="00C70966" w:rsidRPr="00106B3D">
        <w:rPr>
          <w:rFonts w:ascii="Khmer OS Battambang" w:hAnsi="Khmer OS Battambang" w:cs="Khmer OS Battambang"/>
          <w:cs/>
          <w:lang w:bidi="km-KH"/>
        </w:rPr>
        <w:t>ប្រភេទទិន្នន័យ</w:t>
      </w:r>
      <w:r w:rsidR="00A97E96" w:rsidRPr="00106B3D">
        <w:rPr>
          <w:rFonts w:ascii="Khmer OS Battambang" w:hAnsi="Khmer OS Battambang" w:cs="Khmer OS Battambang"/>
          <w:cs/>
          <w:lang w:bidi="km-KH"/>
        </w:rPr>
        <w:tab/>
      </w:r>
      <w:r w:rsidR="006A75F5" w:rsidRPr="008F4E3E">
        <w:rPr>
          <w:rFonts w:ascii="Khmer OS Battambang" w:hAnsi="Khmer OS Battambang" w:cs="Khmer OS Battambang"/>
          <w:lang w:val="fr-FR" w:bidi="km-KH"/>
        </w:rPr>
        <w:t>1</w:t>
      </w:r>
      <w:r w:rsidR="00022513">
        <w:rPr>
          <w:rFonts w:ascii="Khmer OS Battambang" w:hAnsi="Khmer OS Battambang" w:cs="Khmer OS Battambang"/>
          <w:lang w:val="fr-FR" w:bidi="km-KH"/>
        </w:rPr>
        <w:t>8</w:t>
      </w:r>
    </w:p>
    <w:p w14:paraId="3C9226E1" w14:textId="40AB0A19" w:rsidR="00A97E96" w:rsidRPr="008F4E3E" w:rsidRDefault="00D01578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fr-FR" w:bidi="km-KH"/>
        </w:rPr>
      </w:pPr>
      <w:r w:rsidRPr="00106B3D">
        <w:rPr>
          <w:rFonts w:ascii="Khmer OS Battambang" w:hAnsi="Khmer OS Battambang" w:cs="Khmer OS Battambang"/>
          <w:noProof/>
          <w:cs/>
          <w:lang w:eastAsia="en-US" w:bidi="km-KH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3C922999" wp14:editId="3C92299A">
                <wp:simplePos x="0" y="0"/>
                <wp:positionH relativeFrom="margin">
                  <wp:posOffset>3009900</wp:posOffset>
                </wp:positionH>
                <wp:positionV relativeFrom="paragraph">
                  <wp:posOffset>11430</wp:posOffset>
                </wp:positionV>
                <wp:extent cx="1755775" cy="542925"/>
                <wp:effectExtent l="0" t="0" r="15875" b="28575"/>
                <wp:wrapNone/>
                <wp:docPr id="1024" name="Text Box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775" cy="542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62" w14:textId="77777777" w:rsidR="00347585" w:rsidRPr="00872FB3" w:rsidRDefault="00347585" w:rsidP="001554A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72FB3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Font: Khmer OS Battambang</w:t>
                            </w:r>
                          </w:p>
                          <w:p w14:paraId="3C922A63" w14:textId="77777777" w:rsidR="00347585" w:rsidRPr="00872FB3" w:rsidRDefault="00347585" w:rsidP="001554A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72FB3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Size 12</w:t>
                            </w:r>
                          </w:p>
                          <w:p w14:paraId="3C922A64" w14:textId="77777777" w:rsidR="00347585" w:rsidRPr="00872FB3" w:rsidRDefault="00347585" w:rsidP="001554A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99" id="_x0000_s1049" type="#_x0000_t202" style="position:absolute;margin-left:237pt;margin-top:.9pt;width:138.25pt;height:42.75pt;z-index:25181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" fillcolor="#d8d8d8 [2732]" strokeweight=".26mm">
                <v:textbox>
                  <w:txbxContent>
                    <w:p w14:paraId="3C922A62" w14:textId="77777777" w:rsidR="00347585" w:rsidRPr="00872FB3" w:rsidRDefault="00347585" w:rsidP="001554A4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72FB3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Font: Khmer OS Battambang</w:t>
                      </w:r>
                    </w:p>
                    <w:p w14:paraId="3C922A63" w14:textId="77777777" w:rsidR="00347585" w:rsidRPr="00872FB3" w:rsidRDefault="00347585" w:rsidP="001554A4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72FB3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Size 12</w:t>
                      </w:r>
                    </w:p>
                    <w:p w14:paraId="3C922A64" w14:textId="77777777" w:rsidR="00347585" w:rsidRPr="00872FB3" w:rsidRDefault="00347585" w:rsidP="001554A4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0966" w:rsidRPr="00106B3D">
        <w:rPr>
          <w:rFonts w:ascii="Khmer OS Battambang" w:hAnsi="Khmer OS Battambang" w:cs="Khmer OS Battambang"/>
          <w:cs/>
          <w:lang w:bidi="km-KH"/>
        </w:rPr>
        <w:t>៣</w:t>
      </w:r>
      <w:r w:rsidR="00C70966" w:rsidRPr="00106B3D">
        <w:rPr>
          <w:rFonts w:ascii="Khmer OS Battambang" w:hAnsi="Khmer OS Battambang" w:cs="Khmer OS Battambang"/>
          <w:lang w:val="fr-FR"/>
        </w:rPr>
        <w:t>.</w:t>
      </w:r>
      <w:r w:rsidR="00C43B71">
        <w:rPr>
          <w:rFonts w:ascii="Khmer OS Battambang" w:hAnsi="Khmer OS Battambang" w:cs="Khmer OS Battambang" w:hint="cs"/>
          <w:cs/>
          <w:lang w:val="fr-FR" w:bidi="km-KH"/>
        </w:rPr>
        <w:t>៣</w:t>
      </w:r>
      <w:r w:rsidR="0062401C">
        <w:rPr>
          <w:rFonts w:ascii="Khmer OS Battambang" w:hAnsi="Khmer OS Battambang" w:cs="Khmer OS Battambang" w:hint="cs"/>
          <w:cs/>
          <w:lang w:val="fr-FR" w:bidi="km-KH"/>
        </w:rPr>
        <w:t>.</w:t>
      </w:r>
      <w:r w:rsidR="00C70966" w:rsidRPr="00106B3D">
        <w:rPr>
          <w:rFonts w:ascii="Khmer OS Battambang" w:hAnsi="Khmer OS Battambang" w:cs="Khmer OS Battambang"/>
          <w:b/>
          <w:lang w:val="fr-FR"/>
        </w:rPr>
        <w:t xml:space="preserve"> </w:t>
      </w:r>
      <w:r w:rsidR="0062401C">
        <w:rPr>
          <w:rFonts w:ascii="Khmer OS Battambang" w:hAnsi="Khmer OS Battambang" w:cs="Khmer OS Battambang" w:hint="cs"/>
          <w:b/>
          <w:cs/>
          <w:lang w:val="fr-FR" w:bidi="km-KH"/>
        </w:rPr>
        <w:t>វិធីសាស្រ្តប្រមូល</w:t>
      </w:r>
      <w:r w:rsidR="00C70966" w:rsidRPr="00106B3D">
        <w:rPr>
          <w:rFonts w:ascii="Khmer OS Battambang" w:hAnsi="Khmer OS Battambang" w:cs="Khmer OS Battambang"/>
          <w:cs/>
          <w:lang w:bidi="km-KH"/>
        </w:rPr>
        <w:t>ទិន្នន័យ</w:t>
      </w:r>
      <w:r w:rsidR="00A97E96" w:rsidRPr="00106B3D">
        <w:rPr>
          <w:rFonts w:ascii="Khmer OS Battambang" w:hAnsi="Khmer OS Battambang" w:cs="Khmer OS Battambang"/>
          <w:cs/>
          <w:lang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19</w:t>
      </w:r>
    </w:p>
    <w:p w14:paraId="3C9226E2" w14:textId="05A59E03" w:rsidR="007E6AC0" w:rsidRPr="00106B3D" w:rsidRDefault="00C70966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fr-FR"/>
        </w:rPr>
      </w:pPr>
      <w:r w:rsidRPr="00106B3D">
        <w:rPr>
          <w:rFonts w:ascii="Khmer OS Battambang" w:hAnsi="Khmer OS Battambang" w:cs="Khmer OS Battambang"/>
          <w:cs/>
          <w:lang w:bidi="km-KH"/>
        </w:rPr>
        <w:t>៣</w:t>
      </w:r>
      <w:r w:rsidRPr="00106B3D">
        <w:rPr>
          <w:rFonts w:ascii="Khmer OS Battambang" w:hAnsi="Khmer OS Battambang" w:cs="Khmer OS Battambang"/>
          <w:lang w:val="fr-FR"/>
        </w:rPr>
        <w:t>.</w:t>
      </w:r>
      <w:r w:rsidR="00C43B71">
        <w:rPr>
          <w:rFonts w:ascii="Khmer OS Battambang" w:hAnsi="Khmer OS Battambang" w:cs="Khmer OS Battambang" w:hint="cs"/>
          <w:cs/>
          <w:lang w:val="fr-FR" w:bidi="km-KH"/>
        </w:rPr>
        <w:t>៤</w:t>
      </w:r>
      <w:r w:rsidR="00CD40F5">
        <w:rPr>
          <w:rFonts w:ascii="Khmer OS Battambang" w:hAnsi="Khmer OS Battambang" w:cs="Khmer OS Battambang" w:hint="cs"/>
          <w:cs/>
          <w:lang w:val="fr-FR" w:bidi="km-KH"/>
        </w:rPr>
        <w:t>.</w:t>
      </w:r>
      <w:r w:rsidRPr="00106B3D">
        <w:rPr>
          <w:rFonts w:ascii="Khmer OS Battambang" w:hAnsi="Khmer OS Battambang" w:cs="Khmer OS Battambang"/>
          <w:lang w:val="fr-FR"/>
        </w:rPr>
        <w:t xml:space="preserve"> </w:t>
      </w:r>
      <w:r w:rsidR="00C43B71">
        <w:rPr>
          <w:rFonts w:ascii="Khmer OS Battambang" w:hAnsi="Khmer OS Battambang" w:cs="Khmer OS Battambang" w:hint="cs"/>
          <w:cs/>
          <w:lang w:bidi="km-KH"/>
        </w:rPr>
        <w:t>វិធីសាស្ត្រវិភាគ និង</w:t>
      </w:r>
      <w:r w:rsidR="000D2A30">
        <w:rPr>
          <w:rFonts w:ascii="Khmer OS Battambang" w:hAnsi="Khmer OS Battambang" w:cs="Khmer OS Battambang" w:hint="cs"/>
          <w:cs/>
          <w:lang w:val="fr-FR" w:bidi="km-KH"/>
        </w:rPr>
        <w:t>រៀបចំគម្រោង</w:t>
      </w:r>
      <w:r w:rsidR="00A97E96" w:rsidRPr="00106B3D">
        <w:rPr>
          <w:rFonts w:ascii="Khmer OS Battambang" w:hAnsi="Khmer OS Battambang" w:cs="Khmer OS Battambang"/>
          <w:cs/>
          <w:lang w:val="ca-ES"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20</w:t>
      </w:r>
    </w:p>
    <w:p w14:paraId="3C9226E3" w14:textId="2AD53A5C" w:rsidR="00C70966" w:rsidRPr="00106B3D" w:rsidRDefault="00C70966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fr-FR"/>
        </w:rPr>
      </w:pPr>
      <w:r w:rsidRPr="00106B3D">
        <w:rPr>
          <w:rFonts w:ascii="Khmer OS Battambang" w:hAnsi="Khmer OS Battambang" w:cs="Khmer OS Battambang"/>
          <w:cs/>
          <w:lang w:bidi="km-KH"/>
        </w:rPr>
        <w:t>៣</w:t>
      </w:r>
      <w:r w:rsidRPr="00106B3D">
        <w:rPr>
          <w:rFonts w:ascii="Khmer OS Battambang" w:hAnsi="Khmer OS Battambang" w:cs="Khmer OS Battambang"/>
          <w:lang w:val="fr-FR"/>
        </w:rPr>
        <w:t>.</w:t>
      </w:r>
      <w:r w:rsidR="00B26A2B">
        <w:rPr>
          <w:rFonts w:ascii="Khmer OS Battambang" w:hAnsi="Khmer OS Battambang" w:cs="Khmer OS Battambang" w:hint="cs"/>
          <w:cs/>
          <w:lang w:val="fr-FR" w:bidi="km-KH"/>
        </w:rPr>
        <w:t>៥</w:t>
      </w:r>
      <w:r w:rsidRPr="00106B3D">
        <w:rPr>
          <w:rFonts w:ascii="Khmer OS Battambang" w:hAnsi="Khmer OS Battambang" w:cs="Khmer OS Battambang"/>
          <w:lang w:val="fr-FR"/>
        </w:rPr>
        <w:t xml:space="preserve">. </w:t>
      </w:r>
      <w:r w:rsidR="001D34A7">
        <w:rPr>
          <w:rFonts w:ascii="Khmer OS Battambang" w:hAnsi="Khmer OS Battambang" w:cs="Khmer OS Battambang" w:hint="cs"/>
          <w:b/>
          <w:cs/>
          <w:lang w:val="fr-FR" w:bidi="km-KH"/>
        </w:rPr>
        <w:t>វិធីសាស្រ្តអនុវត្តន៍</w:t>
      </w:r>
      <w:r w:rsidR="00A97E96" w:rsidRPr="00106B3D">
        <w:rPr>
          <w:rFonts w:ascii="Khmer OS Battambang" w:hAnsi="Khmer OS Battambang" w:cs="Khmer OS Battambang"/>
          <w:cs/>
          <w:lang w:bidi="km-KH"/>
        </w:rPr>
        <w:tab/>
      </w:r>
      <w:r w:rsidR="006A75F5" w:rsidRPr="00866269">
        <w:rPr>
          <w:rFonts w:ascii="Khmer OS Battambang" w:hAnsi="Khmer OS Battambang" w:cs="Khmer OS Battambang"/>
          <w:lang w:val="fr-FR" w:bidi="km-KH"/>
        </w:rPr>
        <w:t>2</w:t>
      </w:r>
      <w:r w:rsidR="00022513" w:rsidRPr="00866269">
        <w:rPr>
          <w:rFonts w:ascii="Khmer OS Battambang" w:hAnsi="Khmer OS Battambang" w:cs="Khmer OS Battambang"/>
          <w:lang w:val="fr-FR" w:bidi="km-KH"/>
        </w:rPr>
        <w:t>1</w:t>
      </w:r>
    </w:p>
    <w:p w14:paraId="3C9226E4" w14:textId="77777777" w:rsidR="004453DD" w:rsidRDefault="004453DD" w:rsidP="002579B4">
      <w:pPr>
        <w:tabs>
          <w:tab w:val="right" w:leader="dot" w:pos="8222"/>
        </w:tabs>
        <w:ind w:right="14"/>
        <w:rPr>
          <w:rFonts w:ascii="Khmer OS Battambang" w:hAnsi="Khmer OS Battambang" w:cs="Khmer OS Battambang"/>
          <w:lang w:val="fr-FR"/>
        </w:rPr>
      </w:pPr>
    </w:p>
    <w:p w14:paraId="3C9226E5" w14:textId="77777777" w:rsidR="006C769A" w:rsidRPr="00106B3D" w:rsidRDefault="001D34A7" w:rsidP="002579B4">
      <w:pPr>
        <w:tabs>
          <w:tab w:val="right" w:leader="dot" w:pos="8222"/>
        </w:tabs>
        <w:ind w:right="14"/>
        <w:rPr>
          <w:rFonts w:ascii="Khmer OS Battambang" w:hAnsi="Khmer OS Battambang" w:cs="Khmer OS Battambang"/>
          <w:lang w:val="fr-FR"/>
        </w:rPr>
      </w:pPr>
      <w:r w:rsidRPr="00106B3D">
        <w:rPr>
          <w:rFonts w:ascii="Khmer OS Battambang" w:hAnsi="Khmer OS Battambang" w:cs="Khmer OS Battambang"/>
          <w:noProof/>
          <w:sz w:val="52"/>
          <w:lang w:eastAsia="en-US" w:bidi="km-KH"/>
        </w:rPr>
        <mc:AlternateContent>
          <mc:Choice Requires="wpg">
            <w:drawing>
              <wp:anchor distT="0" distB="0" distL="0" distR="0" simplePos="0" relativeHeight="251749888" behindDoc="0" locked="0" layoutInCell="1" allowOverlap="1" wp14:anchorId="3C92299B" wp14:editId="3C92299C">
                <wp:simplePos x="0" y="0"/>
                <wp:positionH relativeFrom="column">
                  <wp:posOffset>590550</wp:posOffset>
                </wp:positionH>
                <wp:positionV relativeFrom="paragraph">
                  <wp:posOffset>476885</wp:posOffset>
                </wp:positionV>
                <wp:extent cx="2066925" cy="409575"/>
                <wp:effectExtent l="0" t="0" r="0" b="28575"/>
                <wp:wrapNone/>
                <wp:docPr id="507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409575"/>
                          <a:chOff x="1800" y="93"/>
                          <a:chExt cx="2501" cy="644"/>
                        </a:xfrm>
                      </wpg:grpSpPr>
                      <wps:wsp>
                        <wps:cNvPr id="50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65" w14:textId="77777777" w:rsidR="00347585" w:rsidRPr="008540D6" w:rsidRDefault="00347585" w:rsidP="002707A3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8540D6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9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0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66" w14:textId="77777777" w:rsidR="00347585" w:rsidRPr="008540D6" w:rsidRDefault="00347585" w:rsidP="002707A3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proofErr w:type="spellStart"/>
                              <w:r w:rsidRPr="008540D6">
                                <w:rPr>
                                  <w:rFonts w:ascii="Khmer OS Battambang" w:hAnsi="Khmer OS Battambang" w:cs="Khmer OS Battambang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9B" id="Group 405" o:spid="_x0000_s1050" style="position:absolute;margin-left:46.5pt;margin-top:37.55pt;width:162.75pt;height:32.25pt;z-index:251749888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">
                <v:shape id="Text Box 406" o:spid="_x0000_s1051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" fillcolor="#d8d8d8 [2732]" strokeweight=".26mm">
                  <v:textbox>
                    <w:txbxContent>
                      <w:p w14:paraId="3C922A65" w14:textId="77777777" w:rsidR="00347585" w:rsidRPr="008540D6" w:rsidRDefault="00347585" w:rsidP="002707A3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8540D6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052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" strokeweight=".26mm">
                  <v:stroke endarrow="block" joinstyle="miter"/>
                </v:line>
                <v:shape id="Text Box 408" o:spid="_x0000_s1053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" filled="f" stroked="f">
                  <v:stroke joinstyle="round"/>
                  <v:textbox>
                    <w:txbxContent>
                      <w:p w14:paraId="3C922A66" w14:textId="77777777" w:rsidR="00347585" w:rsidRPr="008540D6" w:rsidRDefault="00347585" w:rsidP="002707A3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proofErr w:type="spellStart"/>
                        <w:r w:rsidRPr="008540D6">
                          <w:rPr>
                            <w:rFonts w:ascii="Khmer OS Battambang" w:hAnsi="Khmer OS Battambang" w:cs="Khmer OS Battambang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4ED2EF3D" w14:textId="77777777" w:rsidR="004635B3" w:rsidRPr="00866269" w:rsidRDefault="004635B3" w:rsidP="004635B3">
      <w:pPr>
        <w:tabs>
          <w:tab w:val="left" w:pos="0"/>
        </w:tabs>
        <w:ind w:right="14"/>
        <w:rPr>
          <w:rFonts w:ascii="Khmer OS Moul" w:hAnsi="Khmer OS Moul" w:cs="Khmer OS Moul"/>
          <w:sz w:val="28"/>
          <w:szCs w:val="28"/>
          <w:lang w:val="fr-FR" w:bidi="km-KH"/>
        </w:rPr>
      </w:pPr>
      <w:r>
        <w:rPr>
          <w:rFonts w:ascii="Khmer OS Moul" w:hAnsi="Khmer OS Moul" w:cs="Khmer OS Moul" w:hint="cs"/>
          <w:sz w:val="28"/>
          <w:szCs w:val="28"/>
          <w:cs/>
          <w:lang w:bidi="km-KH"/>
        </w:rPr>
        <w:lastRenderedPageBreak/>
        <w:t>៤</w:t>
      </w:r>
      <w:r w:rsidRPr="00866269">
        <w:rPr>
          <w:rFonts w:ascii="Khmer OS Moul" w:hAnsi="Khmer OS Moul" w:cs="Khmer OS Moul"/>
          <w:sz w:val="28"/>
          <w:szCs w:val="28"/>
          <w:lang w:val="fr-FR" w:bidi="km-KH"/>
        </w:rPr>
        <w:t xml:space="preserve"> </w:t>
      </w:r>
      <w:r w:rsidRPr="00F0794F">
        <w:rPr>
          <w:rFonts w:ascii="Khmer OS Muol Light" w:hAnsi="Khmer OS Muol Light" w:cs="Khmer OS Muol Light"/>
          <w:sz w:val="28"/>
          <w:szCs w:val="28"/>
          <w:lang w:val="ca-ES"/>
        </w:rPr>
        <w:t>.</w:t>
      </w:r>
      <w:r w:rsidRPr="008B1B4A">
        <w:rPr>
          <w:rFonts w:ascii="Khmer OS Moul" w:hAnsi="Khmer OS Moul" w:cs="Khmer OS Moul"/>
          <w:sz w:val="28"/>
          <w:szCs w:val="28"/>
          <w:cs/>
          <w:lang w:bidi="km-KH"/>
        </w:rPr>
        <w:t>បច្ចេកវិទ្យា និង</w:t>
      </w:r>
      <w:r w:rsidRPr="00866269">
        <w:rPr>
          <w:rFonts w:ascii="Khmer OS Moul" w:hAnsi="Khmer OS Moul" w:cs="Khmer OS Moul"/>
          <w:sz w:val="28"/>
          <w:szCs w:val="28"/>
          <w:lang w:val="fr-FR" w:bidi="km-KH"/>
        </w:rPr>
        <w:t xml:space="preserve"> </w:t>
      </w:r>
      <w:r w:rsidRPr="008B1B4A">
        <w:rPr>
          <w:rFonts w:ascii="Khmer OS Moul" w:hAnsi="Khmer OS Moul" w:cs="Khmer OS Moul"/>
          <w:sz w:val="28"/>
          <w:szCs w:val="28"/>
          <w:cs/>
          <w:lang w:bidi="km-KH"/>
        </w:rPr>
        <w:t>ការរចនា</w:t>
      </w:r>
    </w:p>
    <w:p w14:paraId="77CB3A80" w14:textId="53648CE5" w:rsidR="00451072" w:rsidRPr="00D04835" w:rsidRDefault="00451072" w:rsidP="00451072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fr-FR" w:bidi="km-KH"/>
        </w:rPr>
      </w:pPr>
      <w:r w:rsidRPr="00D04835">
        <w:rPr>
          <w:rFonts w:ascii="Khmer OS Battambang" w:hAnsi="Khmer OS Battambang" w:cs="Khmer OS Battambang"/>
          <w:cs/>
          <w:lang w:val="fr-FR" w:bidi="km-KH"/>
        </w:rPr>
        <w:t>៤</w:t>
      </w:r>
      <w:r w:rsidRPr="00D04835">
        <w:rPr>
          <w:rFonts w:ascii="Khmer OS Battambang" w:hAnsi="Khmer OS Battambang" w:cs="Khmer OS Battambang"/>
          <w:lang w:val="fr-FR" w:bidi="km-KH"/>
        </w:rPr>
        <w:t>.​</w:t>
      </w:r>
      <w:r w:rsidRPr="00D04835">
        <w:rPr>
          <w:rFonts w:ascii="Khmer OS Battambang" w:hAnsi="Khmer OS Battambang" w:cs="Khmer OS Battambang"/>
          <w:cs/>
          <w:lang w:val="fr-FR" w:bidi="km-KH"/>
        </w:rPr>
        <w:t xml:space="preserve">១. </w:t>
      </w:r>
      <w:r w:rsidRPr="004635B3">
        <w:rPr>
          <w:rFonts w:ascii="Khmer OS Battambang" w:hAnsi="Khmer OS Battambang" w:cs="Khmer OS Battambang"/>
          <w:cs/>
          <w:lang w:bidi="km-KH"/>
        </w:rPr>
        <w:t>ការជ្រើសរើសបច្ចេកវិទ្យា</w:t>
      </w:r>
      <w:r w:rsidRPr="00D04835">
        <w:rPr>
          <w:rFonts w:ascii="Khmer OS Battambang" w:hAnsi="Khmer OS Battambang" w:cs="Khmer OS Battambang"/>
          <w:lang w:val="fr-FR"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22</w:t>
      </w:r>
    </w:p>
    <w:p w14:paraId="4A9044C0" w14:textId="3708A87D" w:rsidR="00451072" w:rsidRPr="00D04835" w:rsidRDefault="00451072" w:rsidP="00451072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fr-FR"/>
        </w:rPr>
      </w:pPr>
      <w:r w:rsidRPr="00D04835">
        <w:rPr>
          <w:rFonts w:ascii="Khmer OS Battambang" w:hAnsi="Khmer OS Battambang" w:cs="Khmer OS Battambang"/>
          <w:noProof/>
          <w:cs/>
          <w:lang w:eastAsia="en-US" w:bidi="km-KH"/>
        </w:rPr>
        <mc:AlternateContent>
          <mc:Choice Requires="wps">
            <w:drawing>
              <wp:anchor distT="0" distB="0" distL="114300" distR="114300" simplePos="0" relativeHeight="251926016" behindDoc="0" locked="0" layoutInCell="1" allowOverlap="1" wp14:anchorId="624673F4" wp14:editId="43DB4BDB">
                <wp:simplePos x="0" y="0"/>
                <wp:positionH relativeFrom="column">
                  <wp:posOffset>3046095</wp:posOffset>
                </wp:positionH>
                <wp:positionV relativeFrom="paragraph">
                  <wp:posOffset>32385</wp:posOffset>
                </wp:positionV>
                <wp:extent cx="1695450" cy="561975"/>
                <wp:effectExtent l="0" t="0" r="19050" b="28575"/>
                <wp:wrapNone/>
                <wp:docPr id="1274403021" name="Text Box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561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FCD27EF" w14:textId="77777777" w:rsidR="00451072" w:rsidRDefault="00451072" w:rsidP="0045107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72FB3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F91BA7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Khmer OS Battambang</w:t>
                            </w:r>
                          </w:p>
                          <w:p w14:paraId="2C81F01E" w14:textId="77777777" w:rsidR="00451072" w:rsidRPr="00872FB3" w:rsidRDefault="00451072" w:rsidP="0045107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72FB3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Size 12</w:t>
                            </w:r>
                          </w:p>
                          <w:p w14:paraId="0FE56D2B" w14:textId="77777777" w:rsidR="00451072" w:rsidRPr="00872FB3" w:rsidRDefault="00451072" w:rsidP="0045107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673F4" id="_x0000_s1054" type="#_x0000_t202" style="position:absolute;margin-left:239.85pt;margin-top:2.55pt;width:133.5pt;height:44.25pt;z-index:25192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" fillcolor="#d8d8d8 [2732]" strokeweight=".26mm">
                <v:textbox>
                  <w:txbxContent>
                    <w:p w14:paraId="6FCD27EF" w14:textId="77777777" w:rsidR="00451072" w:rsidRDefault="00451072" w:rsidP="00451072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72FB3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Font: </w:t>
                      </w:r>
                      <w:r w:rsidRPr="00F91BA7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Khmer OS Battambang</w:t>
                      </w:r>
                    </w:p>
                    <w:p w14:paraId="2C81F01E" w14:textId="77777777" w:rsidR="00451072" w:rsidRPr="00872FB3" w:rsidRDefault="00451072" w:rsidP="00451072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72FB3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Size 12</w:t>
                      </w:r>
                    </w:p>
                    <w:p w14:paraId="0FE56D2B" w14:textId="77777777" w:rsidR="00451072" w:rsidRPr="00872FB3" w:rsidRDefault="00451072" w:rsidP="00451072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04835">
        <w:rPr>
          <w:rFonts w:ascii="Khmer OS Battambang" w:hAnsi="Khmer OS Battambang" w:cs="Khmer OS Battambang"/>
          <w:cs/>
          <w:lang w:val="fr-FR" w:bidi="km-KH"/>
        </w:rPr>
        <w:t>៤</w:t>
      </w:r>
      <w:r w:rsidRPr="00D04835">
        <w:rPr>
          <w:rFonts w:ascii="Khmer OS Battambang" w:hAnsi="Khmer OS Battambang" w:cs="Khmer OS Battambang"/>
          <w:lang w:val="fr-FR" w:bidi="km-KH"/>
        </w:rPr>
        <w:t>.</w:t>
      </w:r>
      <w:r>
        <w:rPr>
          <w:rFonts w:ascii="Khmer OS Battambang" w:hAnsi="Khmer OS Battambang" w:cs="Khmer OS Battambang"/>
          <w:cs/>
          <w:lang w:val="fr-FR" w:bidi="km-KH"/>
        </w:rPr>
        <w:t>២</w:t>
      </w:r>
      <w:r w:rsidRPr="00D04835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Pr="004635B3">
        <w:rPr>
          <w:rFonts w:ascii="Khmer OS Battambang" w:hAnsi="Khmer OS Battambang" w:cs="Khmer OS Battambang"/>
          <w:cs/>
          <w:lang w:bidi="km-KH"/>
        </w:rPr>
        <w:t>បច្ចេកវិទ្យា</w:t>
      </w:r>
      <w:r w:rsidRPr="00D04835">
        <w:rPr>
          <w:rFonts w:ascii="Khmer OS Battambang" w:hAnsi="Khmer OS Battambang" w:cs="Khmer OS Battambang"/>
          <w:lang w:val="fr-FR"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23</w:t>
      </w:r>
    </w:p>
    <w:p w14:paraId="1BAA4428" w14:textId="34D3A1CE" w:rsidR="00451072" w:rsidRPr="00D04835" w:rsidRDefault="00451072" w:rsidP="00451072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fr-FR"/>
        </w:rPr>
      </w:pPr>
      <w:r w:rsidRPr="00D04835">
        <w:rPr>
          <w:rFonts w:ascii="Khmer OS Battambang" w:hAnsi="Khmer OS Battambang" w:cs="Khmer OS Battambang"/>
          <w:cs/>
          <w:lang w:val="fr-FR" w:bidi="km-KH"/>
        </w:rPr>
        <w:t>៤</w:t>
      </w:r>
      <w:r w:rsidRPr="00D04835">
        <w:rPr>
          <w:rFonts w:ascii="Khmer OS Battambang" w:hAnsi="Khmer OS Battambang" w:cs="Khmer OS Battambang"/>
          <w:lang w:val="fr-FR" w:bidi="km-KH"/>
        </w:rPr>
        <w:t>.</w:t>
      </w:r>
      <w:r>
        <w:rPr>
          <w:rFonts w:ascii="Khmer OS Battambang" w:hAnsi="Khmer OS Battambang" w:cs="Khmer OS Battambang" w:hint="cs"/>
          <w:cs/>
          <w:lang w:val="fr-FR" w:bidi="km-KH"/>
        </w:rPr>
        <w:t>៣</w:t>
      </w:r>
      <w:r w:rsidRPr="00D04835">
        <w:rPr>
          <w:rFonts w:ascii="Khmer OS Battambang" w:hAnsi="Khmer OS Battambang" w:cs="Khmer OS Battambang"/>
          <w:lang w:val="fr-FR" w:bidi="km-KH"/>
        </w:rPr>
        <w:t>.</w:t>
      </w:r>
      <w:r w:rsidRPr="00D04835">
        <w:rPr>
          <w:rFonts w:ascii="Khmer OS Battambang" w:hAnsi="Khmer OS Battambang" w:cs="Khmer OS Battambang"/>
          <w:cs/>
          <w:lang w:val="fr-FR" w:bidi="km-KH"/>
        </w:rPr>
        <w:t xml:space="preserve"> </w:t>
      </w:r>
      <w:r w:rsidRPr="00D04835">
        <w:rPr>
          <w:rFonts w:ascii="Khmer OS Battambang" w:hAnsi="Khmer OS Battambang" w:cs="Khmer OS Battambang"/>
          <w:cs/>
          <w:lang w:val="fr-FR"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24</w:t>
      </w:r>
    </w:p>
    <w:p w14:paraId="6E05742A" w14:textId="21C49E28" w:rsidR="00451072" w:rsidRDefault="00451072" w:rsidP="00451072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fr-FR" w:bidi="km-KH"/>
        </w:rPr>
      </w:pPr>
      <w:r w:rsidRPr="00D04835">
        <w:rPr>
          <w:rFonts w:ascii="Khmer OS Battambang" w:hAnsi="Khmer OS Battambang" w:cs="Khmer OS Battambang"/>
          <w:cs/>
          <w:lang w:val="fr-FR" w:bidi="km-KH"/>
        </w:rPr>
        <w:t>៤</w:t>
      </w:r>
      <w:r w:rsidRPr="00D04835">
        <w:rPr>
          <w:rFonts w:ascii="Khmer OS Battambang" w:hAnsi="Khmer OS Battambang" w:cs="Khmer OS Battambang"/>
          <w:lang w:val="fr-FR" w:bidi="km-KH"/>
        </w:rPr>
        <w:t>.</w:t>
      </w:r>
      <w:r>
        <w:rPr>
          <w:rFonts w:ascii="Khmer OS Battambang" w:hAnsi="Khmer OS Battambang" w:cs="Khmer OS Battambang" w:hint="cs"/>
          <w:cs/>
          <w:lang w:val="fr-FR" w:bidi="km-KH"/>
        </w:rPr>
        <w:t>៤</w:t>
      </w:r>
      <w:r w:rsidRPr="00D04835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Pr="00D04835">
        <w:rPr>
          <w:rFonts w:ascii="Khmer OS Battambang" w:hAnsi="Khmer OS Battambang" w:cs="Khmer OS Battambang"/>
          <w:lang w:val="fr-FR"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25</w:t>
      </w:r>
    </w:p>
    <w:p w14:paraId="003E4441" w14:textId="77777777" w:rsidR="00451072" w:rsidRPr="004635B3" w:rsidRDefault="00451072" w:rsidP="004635B3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4197107A" w14:textId="77777777" w:rsidR="004635B3" w:rsidRDefault="004635B3" w:rsidP="004635B3">
      <w:pPr>
        <w:tabs>
          <w:tab w:val="left" w:pos="0"/>
        </w:tabs>
        <w:ind w:right="14"/>
        <w:rPr>
          <w:rFonts w:ascii="Khmer OS Moul" w:hAnsi="Khmer OS Moul" w:cs="Khmer OS Moul"/>
          <w:lang w:bidi="km-KH"/>
        </w:rPr>
      </w:pPr>
    </w:p>
    <w:p w14:paraId="3C9226E6" w14:textId="591F62FB" w:rsidR="00B70F35" w:rsidRPr="006C769A" w:rsidRDefault="004635B3" w:rsidP="002579B4">
      <w:pPr>
        <w:tabs>
          <w:tab w:val="left" w:pos="0"/>
          <w:tab w:val="left" w:leader="dot" w:pos="8208"/>
        </w:tabs>
        <w:ind w:right="14"/>
        <w:rPr>
          <w:rFonts w:ascii="Khmer OS" w:hAnsi="Khmer OS" w:cs="Khmer OS"/>
          <w:lang w:val="fr-FR"/>
        </w:rPr>
      </w:pPr>
      <w:r>
        <w:rPr>
          <w:rFonts w:ascii="Khmer OS Muol Light" w:hAnsi="Khmer OS Muol Light" w:cs="Khmer OS Muol Light" w:hint="cs"/>
          <w:cs/>
          <w:lang w:val="fr-FR" w:bidi="km-KH"/>
        </w:rPr>
        <w:t>៥</w:t>
      </w:r>
      <w:r w:rsidR="006C769A">
        <w:rPr>
          <w:rFonts w:ascii="Khmer OS Muol Light" w:hAnsi="Khmer OS Muol Light" w:cs="Khmer OS Muol Light"/>
          <w:lang w:val="fr-FR"/>
        </w:rPr>
        <w:t xml:space="preserve">. </w:t>
      </w:r>
      <w:r w:rsidR="007E6AC0">
        <w:rPr>
          <w:rFonts w:ascii="Khmer OS Muol Light" w:hAnsi="Khmer OS Muol Light" w:cs="Khmer OS Muol Light"/>
          <w:cs/>
          <w:lang w:val="ca-ES" w:bidi="km-KH"/>
        </w:rPr>
        <w:t>ល</w:t>
      </w:r>
      <w:r w:rsidR="00B70F35" w:rsidRPr="007E6AC0">
        <w:rPr>
          <w:rFonts w:ascii="Khmer OS Muol Light" w:hAnsi="Khmer OS Muol Light" w:cs="Khmer OS Muol Light"/>
          <w:cs/>
          <w:lang w:bidi="km-KH"/>
        </w:rPr>
        <w:t>ទ្ធផលនៃការស្រាវជ្រាវ</w:t>
      </w:r>
      <w:r w:rsidR="00B70F35">
        <w:rPr>
          <w:rFonts w:cs="Khmer OS System"/>
          <w:sz w:val="44"/>
          <w:szCs w:val="44"/>
          <w:rtl/>
          <w:cs/>
          <w:lang w:val="fr-FR"/>
        </w:rPr>
        <w:t xml:space="preserve"> </w:t>
      </w:r>
      <w:r w:rsidR="001554A4" w:rsidRPr="00CC6A11">
        <w:rPr>
          <w:rFonts w:ascii="Khmer OS Muol Light" w:hAnsi="Khmer OS Muol Light" w:cs="Khmer OS Muol Light"/>
          <w:highlight w:val="lightGray"/>
        </w:rPr>
        <w:t>(Font: Khmer OS Moul Light, size 12)</w:t>
      </w:r>
    </w:p>
    <w:p w14:paraId="3C9226E7" w14:textId="3C66E34A" w:rsidR="006C769A" w:rsidRPr="00D04835" w:rsidRDefault="00AF7482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fr-FR" w:bidi="km-KH"/>
        </w:rPr>
      </w:pPr>
      <w:r w:rsidRPr="00D04835">
        <w:rPr>
          <w:rFonts w:ascii="Khmer OS Battambang" w:hAnsi="Khmer OS Battambang" w:cs="Khmer OS Battambang"/>
          <w:noProof/>
          <w:cs/>
          <w:lang w:eastAsia="en-US" w:bidi="km-KH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3C92299D" wp14:editId="3C92299E">
                <wp:simplePos x="0" y="0"/>
                <wp:positionH relativeFrom="column">
                  <wp:posOffset>2731769</wp:posOffset>
                </wp:positionH>
                <wp:positionV relativeFrom="paragraph">
                  <wp:posOffset>69216</wp:posOffset>
                </wp:positionV>
                <wp:extent cx="276225" cy="1066800"/>
                <wp:effectExtent l="0" t="0" r="47625" b="19050"/>
                <wp:wrapNone/>
                <wp:docPr id="102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066800"/>
                        </a:xfrm>
                        <a:prstGeom prst="rightBrace">
                          <a:avLst>
                            <a:gd name="adj1" fmla="val 79306"/>
                            <a:gd name="adj2" fmla="val 50000"/>
                          </a:avLst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4048E" id="AutoShape 79" o:spid="_x0000_s1026" type="#_x0000_t88" style="position:absolute;margin-left:215.1pt;margin-top:5.45pt;width:21.75pt;height:84pt;z-index:2518164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" adj="4435" strokeweight=".26mm">
                <v:stroke joinstyle="miter"/>
              </v:shape>
            </w:pict>
          </mc:Fallback>
        </mc:AlternateContent>
      </w:r>
      <w:r w:rsidR="00B70F35" w:rsidRPr="00D04835">
        <w:rPr>
          <w:rFonts w:ascii="Khmer OS Battambang" w:hAnsi="Khmer OS Battambang" w:cs="Khmer OS Battambang"/>
          <w:cs/>
          <w:lang w:val="fr-FR" w:bidi="km-KH"/>
        </w:rPr>
        <w:t>៤</w:t>
      </w:r>
      <w:r w:rsidR="00B70F35" w:rsidRPr="00D04835">
        <w:rPr>
          <w:rFonts w:ascii="Khmer OS Battambang" w:hAnsi="Khmer OS Battambang" w:cs="Khmer OS Battambang"/>
          <w:lang w:val="fr-FR" w:bidi="km-KH"/>
        </w:rPr>
        <w:t>.</w:t>
      </w:r>
      <w:r w:rsidR="00F708F7" w:rsidRPr="00D04835">
        <w:rPr>
          <w:rFonts w:ascii="Khmer OS Battambang" w:hAnsi="Khmer OS Battambang" w:cs="Khmer OS Battambang"/>
          <w:lang w:val="fr-FR" w:bidi="km-KH"/>
        </w:rPr>
        <w:t>​</w:t>
      </w:r>
      <w:r w:rsidR="00B70F35" w:rsidRPr="00D04835">
        <w:rPr>
          <w:rFonts w:ascii="Khmer OS Battambang" w:hAnsi="Khmer OS Battambang" w:cs="Khmer OS Battambang"/>
          <w:cs/>
          <w:lang w:val="fr-FR" w:bidi="km-KH"/>
        </w:rPr>
        <w:t>១</w:t>
      </w:r>
      <w:r w:rsidR="00D52D68" w:rsidRPr="00D04835">
        <w:rPr>
          <w:rFonts w:ascii="Khmer OS Battambang" w:hAnsi="Khmer OS Battambang" w:cs="Khmer OS Battambang"/>
          <w:cs/>
          <w:lang w:val="fr-FR" w:bidi="km-KH"/>
        </w:rPr>
        <w:t xml:space="preserve">. </w:t>
      </w:r>
      <w:r w:rsidR="005666FF">
        <w:rPr>
          <w:rFonts w:ascii="Khmer OS Battambang" w:hAnsi="Khmer OS Battambang" w:cs="Khmer OS Battambang" w:hint="cs"/>
          <w:cs/>
          <w:lang w:val="fr-FR" w:bidi="km-KH"/>
        </w:rPr>
        <w:t>ទិន្នន័យប្រមូលបាន</w:t>
      </w:r>
      <w:r w:rsidR="00B70F35" w:rsidRPr="00D04835">
        <w:rPr>
          <w:rFonts w:ascii="Khmer OS Battambang" w:hAnsi="Khmer OS Battambang" w:cs="Khmer OS Battambang"/>
          <w:lang w:val="fr-FR"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26</w:t>
      </w:r>
    </w:p>
    <w:p w14:paraId="3C9226E8" w14:textId="0CE26420" w:rsidR="00B70F35" w:rsidRPr="00D04835" w:rsidRDefault="005666FF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fr-FR"/>
        </w:rPr>
      </w:pPr>
      <w:r w:rsidRPr="00D04835">
        <w:rPr>
          <w:rFonts w:ascii="Khmer OS Battambang" w:hAnsi="Khmer OS Battambang" w:cs="Khmer OS Battambang"/>
          <w:noProof/>
          <w:cs/>
          <w:lang w:eastAsia="en-US" w:bidi="km-KH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3C92299F" wp14:editId="3C9229A0">
                <wp:simplePos x="0" y="0"/>
                <wp:positionH relativeFrom="column">
                  <wp:posOffset>3046095</wp:posOffset>
                </wp:positionH>
                <wp:positionV relativeFrom="paragraph">
                  <wp:posOffset>32385</wp:posOffset>
                </wp:positionV>
                <wp:extent cx="1695450" cy="561975"/>
                <wp:effectExtent l="0" t="0" r="19050" b="28575"/>
                <wp:wrapNone/>
                <wp:docPr id="1027" name="Text Box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561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67" w14:textId="77777777" w:rsidR="00347585" w:rsidRDefault="00347585" w:rsidP="001554A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72FB3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F91BA7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Khmer OS Battambang</w:t>
                            </w:r>
                          </w:p>
                          <w:p w14:paraId="3C922A68" w14:textId="77777777" w:rsidR="00347585" w:rsidRPr="00872FB3" w:rsidRDefault="00347585" w:rsidP="001554A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72FB3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Size 12</w:t>
                            </w:r>
                          </w:p>
                          <w:p w14:paraId="3C922A69" w14:textId="77777777" w:rsidR="00347585" w:rsidRPr="00872FB3" w:rsidRDefault="00347585" w:rsidP="001554A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9F" id="_x0000_s1055" type="#_x0000_t202" style="position:absolute;margin-left:239.85pt;margin-top:2.55pt;width:133.5pt;height:44.25pt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" fillcolor="#d8d8d8 [2732]" strokeweight=".26mm">
                <v:textbox>
                  <w:txbxContent>
                    <w:p w14:paraId="3C922A67" w14:textId="77777777" w:rsidR="00347585" w:rsidRDefault="00347585" w:rsidP="001554A4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72FB3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Font: </w:t>
                      </w:r>
                      <w:r w:rsidRPr="00F91BA7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Khmer OS Battambang</w:t>
                      </w:r>
                    </w:p>
                    <w:p w14:paraId="3C922A68" w14:textId="77777777" w:rsidR="00347585" w:rsidRPr="00872FB3" w:rsidRDefault="00347585" w:rsidP="001554A4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72FB3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Size 12</w:t>
                      </w:r>
                    </w:p>
                    <w:p w14:paraId="3C922A69" w14:textId="77777777" w:rsidR="00347585" w:rsidRPr="00872FB3" w:rsidRDefault="00347585" w:rsidP="001554A4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0F35" w:rsidRPr="00D04835">
        <w:rPr>
          <w:rFonts w:ascii="Khmer OS Battambang" w:hAnsi="Khmer OS Battambang" w:cs="Khmer OS Battambang"/>
          <w:cs/>
          <w:lang w:val="fr-FR" w:bidi="km-KH"/>
        </w:rPr>
        <w:t>៤</w:t>
      </w:r>
      <w:r w:rsidR="00B70F35" w:rsidRPr="00D04835">
        <w:rPr>
          <w:rFonts w:ascii="Khmer OS Battambang" w:hAnsi="Khmer OS Battambang" w:cs="Khmer OS Battambang"/>
          <w:lang w:val="fr-FR" w:bidi="km-KH"/>
        </w:rPr>
        <w:t>.</w:t>
      </w:r>
      <w:r>
        <w:rPr>
          <w:rFonts w:ascii="Khmer OS Battambang" w:hAnsi="Khmer OS Battambang" w:cs="Khmer OS Battambang"/>
          <w:cs/>
          <w:lang w:val="fr-FR" w:bidi="km-KH"/>
        </w:rPr>
        <w:t>២</w:t>
      </w:r>
      <w:r w:rsidR="00D52D68" w:rsidRPr="00D04835">
        <w:rPr>
          <w:rFonts w:ascii="Khmer OS Battambang" w:hAnsi="Khmer OS Battambang" w:cs="Khmer OS Battambang"/>
          <w:cs/>
          <w:lang w:val="fr-FR" w:bidi="km-KH"/>
        </w:rPr>
        <w:t>.</w:t>
      </w:r>
      <w:r w:rsidR="00E678AD" w:rsidRPr="00D04835">
        <w:rPr>
          <w:rFonts w:ascii="Khmer OS Battambang" w:hAnsi="Khmer OS Battambang" w:cs="Khmer OS Battambang"/>
          <w:cs/>
          <w:lang w:val="fr-FR" w:bidi="km-KH"/>
        </w:rPr>
        <w:t xml:space="preserve"> </w:t>
      </w:r>
      <w:r>
        <w:rPr>
          <w:rFonts w:ascii="Khmer OS Battambang" w:hAnsi="Khmer OS Battambang" w:cs="Khmer OS Battambang" w:hint="cs"/>
          <w:cs/>
          <w:lang w:val="fr-FR" w:bidi="km-KH"/>
        </w:rPr>
        <w:t>ការវិភាគ</w:t>
      </w:r>
      <w:r w:rsidR="00B70F35" w:rsidRPr="00D04835">
        <w:rPr>
          <w:rFonts w:ascii="Khmer OS Battambang" w:hAnsi="Khmer OS Battambang" w:cs="Khmer OS Battambang"/>
          <w:lang w:val="fr-FR"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27</w:t>
      </w:r>
    </w:p>
    <w:p w14:paraId="3C9226E9" w14:textId="4F27263E" w:rsidR="00B70F35" w:rsidRPr="00D04835" w:rsidRDefault="00B70F3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fr-FR"/>
        </w:rPr>
      </w:pPr>
      <w:r w:rsidRPr="00D04835">
        <w:rPr>
          <w:rFonts w:ascii="Khmer OS Battambang" w:hAnsi="Khmer OS Battambang" w:cs="Khmer OS Battambang"/>
          <w:cs/>
          <w:lang w:val="fr-FR" w:bidi="km-KH"/>
        </w:rPr>
        <w:t>៤</w:t>
      </w:r>
      <w:r w:rsidRPr="00D04835">
        <w:rPr>
          <w:rFonts w:ascii="Khmer OS Battambang" w:hAnsi="Khmer OS Battambang" w:cs="Khmer OS Battambang"/>
          <w:lang w:val="fr-FR" w:bidi="km-KH"/>
        </w:rPr>
        <w:t>.</w:t>
      </w:r>
      <w:r w:rsidR="005666FF">
        <w:rPr>
          <w:rFonts w:ascii="Khmer OS Battambang" w:hAnsi="Khmer OS Battambang" w:cs="Khmer OS Battambang" w:hint="cs"/>
          <w:cs/>
          <w:lang w:val="fr-FR" w:bidi="km-KH"/>
        </w:rPr>
        <w:t>៣</w:t>
      </w:r>
      <w:r w:rsidRPr="00D04835">
        <w:rPr>
          <w:rFonts w:ascii="Khmer OS Battambang" w:hAnsi="Khmer OS Battambang" w:cs="Khmer OS Battambang"/>
          <w:lang w:val="fr-FR" w:bidi="km-KH"/>
        </w:rPr>
        <w:t>.</w:t>
      </w:r>
      <w:r w:rsidR="00E678AD" w:rsidRPr="00D04835">
        <w:rPr>
          <w:rFonts w:ascii="Khmer OS Battambang" w:hAnsi="Khmer OS Battambang" w:cs="Khmer OS Battambang"/>
          <w:cs/>
          <w:lang w:val="fr-FR" w:bidi="km-KH"/>
        </w:rPr>
        <w:t xml:space="preserve"> </w:t>
      </w:r>
      <w:r w:rsidR="005666FF">
        <w:rPr>
          <w:rFonts w:ascii="Khmer OS Battambang" w:hAnsi="Khmer OS Battambang" w:cs="Khmer OS Battambang" w:hint="cs"/>
          <w:cs/>
          <w:lang w:val="fr-FR" w:bidi="km-KH"/>
        </w:rPr>
        <w:t>រៀបចំគម្រោង</w:t>
      </w:r>
      <w:r w:rsidR="00E678AD" w:rsidRPr="00D04835">
        <w:rPr>
          <w:rFonts w:ascii="Khmer OS Battambang" w:hAnsi="Khmer OS Battambang" w:cs="Khmer OS Battambang"/>
          <w:cs/>
          <w:lang w:val="fr-FR"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28</w:t>
      </w:r>
    </w:p>
    <w:p w14:paraId="3C9226EA" w14:textId="08E14E63" w:rsidR="00B70F35" w:rsidRDefault="00B70F3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fr-FR" w:bidi="km-KH"/>
        </w:rPr>
      </w:pPr>
      <w:r w:rsidRPr="00D04835">
        <w:rPr>
          <w:rFonts w:ascii="Khmer OS Battambang" w:hAnsi="Khmer OS Battambang" w:cs="Khmer OS Battambang"/>
          <w:cs/>
          <w:lang w:val="fr-FR" w:bidi="km-KH"/>
        </w:rPr>
        <w:t>៤</w:t>
      </w:r>
      <w:r w:rsidRPr="00D04835">
        <w:rPr>
          <w:rFonts w:ascii="Khmer OS Battambang" w:hAnsi="Khmer OS Battambang" w:cs="Khmer OS Battambang"/>
          <w:lang w:val="fr-FR" w:bidi="km-KH"/>
        </w:rPr>
        <w:t>.</w:t>
      </w:r>
      <w:r w:rsidR="005666FF">
        <w:rPr>
          <w:rFonts w:ascii="Khmer OS Battambang" w:hAnsi="Khmer OS Battambang" w:cs="Khmer OS Battambang" w:hint="cs"/>
          <w:cs/>
          <w:lang w:val="fr-FR" w:bidi="km-KH"/>
        </w:rPr>
        <w:t>៤</w:t>
      </w:r>
      <w:r w:rsidR="00D52D68" w:rsidRPr="00D04835">
        <w:rPr>
          <w:rFonts w:ascii="Khmer OS Battambang" w:hAnsi="Khmer OS Battambang" w:cs="Khmer OS Battambang"/>
          <w:cs/>
          <w:lang w:val="fr-FR" w:bidi="km-KH"/>
        </w:rPr>
        <w:t>.</w:t>
      </w:r>
      <w:r w:rsidR="00E678AD" w:rsidRPr="00D04835">
        <w:rPr>
          <w:rFonts w:ascii="Khmer OS Battambang" w:hAnsi="Khmer OS Battambang" w:cs="Khmer OS Battambang"/>
          <w:cs/>
          <w:lang w:val="fr-FR" w:bidi="km-KH"/>
        </w:rPr>
        <w:t xml:space="preserve"> </w:t>
      </w:r>
      <w:r w:rsidR="005666FF">
        <w:rPr>
          <w:rFonts w:ascii="Khmer OS Battambang" w:hAnsi="Khmer OS Battambang" w:cs="Khmer OS Battambang" w:hint="cs"/>
          <w:cs/>
          <w:lang w:val="fr-FR" w:bidi="km-KH"/>
        </w:rPr>
        <w:t>ការអនុវត្ត</w:t>
      </w:r>
      <w:r w:rsidRPr="00D04835">
        <w:rPr>
          <w:rFonts w:ascii="Khmer OS Battambang" w:hAnsi="Khmer OS Battambang" w:cs="Khmer OS Battambang"/>
          <w:lang w:val="fr-FR" w:bidi="km-KH"/>
        </w:rPr>
        <w:tab/>
      </w:r>
      <w:r w:rsidR="00022513">
        <w:rPr>
          <w:rFonts w:ascii="Khmer OS Battambang" w:hAnsi="Khmer OS Battambang" w:cs="Khmer OS Battambang"/>
          <w:lang w:val="fr-FR" w:bidi="km-KH"/>
        </w:rPr>
        <w:t>29</w:t>
      </w:r>
    </w:p>
    <w:p w14:paraId="6DE688BA" w14:textId="77777777" w:rsidR="00A9680E" w:rsidRDefault="00A9680E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fr-FR" w:bidi="km-KH"/>
        </w:rPr>
      </w:pPr>
    </w:p>
    <w:p w14:paraId="7B308F28" w14:textId="77777777" w:rsidR="00A9680E" w:rsidRPr="00D04835" w:rsidRDefault="00A9680E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fr-FR"/>
        </w:rPr>
      </w:pPr>
    </w:p>
    <w:p w14:paraId="3C9226F7" w14:textId="77777777" w:rsidR="0023041A" w:rsidRDefault="0023041A" w:rsidP="00766362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rPr>
          <w:rFonts w:ascii="Khmer OS Muol Light" w:hAnsi="Khmer OS Muol Light" w:cs="Khmer OS Muol Light"/>
        </w:rPr>
      </w:pPr>
    </w:p>
    <w:p w14:paraId="3C9226F8" w14:textId="77777777" w:rsidR="00CC18A3" w:rsidRDefault="00766362" w:rsidP="00766362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rPr>
          <w:rFonts w:ascii="Khmer OS Muol Light" w:hAnsi="Khmer OS Muol Light" w:cs="Khmer OS Muol Light"/>
          <w:sz w:val="28"/>
          <w:szCs w:val="28"/>
          <w:lang w:val="fr-FR" w:bidi="km-KH"/>
        </w:rPr>
      </w:pPr>
      <w:r>
        <w:rPr>
          <w:rFonts w:ascii="Khmer OS Muol Light" w:hAnsi="Khmer OS Muol Light" w:cs="Khmer OS Muol Light"/>
          <w:sz w:val="28"/>
          <w:szCs w:val="28"/>
          <w:cs/>
          <w:lang w:val="fr-FR" w:bidi="km-KH"/>
        </w:rPr>
        <w:t xml:space="preserve"> </w:t>
      </w:r>
    </w:p>
    <w:p w14:paraId="3C9226F9" w14:textId="77777777" w:rsidR="0023041A" w:rsidRDefault="0023041A" w:rsidP="00766362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rPr>
          <w:rFonts w:ascii="Khmer OS Muol Light" w:hAnsi="Khmer OS Muol Light" w:cs="Khmer OS Muol Light"/>
          <w:sz w:val="28"/>
          <w:szCs w:val="28"/>
          <w:lang w:val="fr-FR" w:bidi="km-KH"/>
        </w:rPr>
      </w:pPr>
    </w:p>
    <w:p w14:paraId="3C9226FA" w14:textId="77777777" w:rsidR="0023041A" w:rsidRDefault="0023041A" w:rsidP="00766362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rPr>
          <w:rFonts w:ascii="Khmer OS Muol Light" w:hAnsi="Khmer OS Muol Light" w:cs="Khmer OS Muol Light"/>
          <w:sz w:val="28"/>
          <w:szCs w:val="28"/>
          <w:lang w:val="fr-FR" w:bidi="km-KH"/>
        </w:rPr>
      </w:pPr>
      <w:r w:rsidRPr="001554A4">
        <w:rPr>
          <w:rFonts w:cs="Khmer OS System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751936" behindDoc="0" locked="0" layoutInCell="1" allowOverlap="1" wp14:anchorId="3C9229A5" wp14:editId="3C9229A6">
                <wp:simplePos x="0" y="0"/>
                <wp:positionH relativeFrom="column">
                  <wp:posOffset>676275</wp:posOffset>
                </wp:positionH>
                <wp:positionV relativeFrom="paragraph">
                  <wp:posOffset>3311525</wp:posOffset>
                </wp:positionV>
                <wp:extent cx="2066925" cy="409575"/>
                <wp:effectExtent l="0" t="0" r="0" b="28575"/>
                <wp:wrapNone/>
                <wp:docPr id="511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409575"/>
                          <a:chOff x="1800" y="93"/>
                          <a:chExt cx="2501" cy="644"/>
                        </a:xfrm>
                      </wpg:grpSpPr>
                      <wps:wsp>
                        <wps:cNvPr id="512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6D" w14:textId="77777777" w:rsidR="00347585" w:rsidRPr="00D04835" w:rsidRDefault="00347585" w:rsidP="002707A3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D04835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3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4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6E" w14:textId="77777777" w:rsidR="00347585" w:rsidRPr="00D04835" w:rsidRDefault="00347585" w:rsidP="002707A3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D04835">
                                <w:rPr>
                                  <w:rFonts w:ascii="Khmer OS Battambang" w:hAnsi="Khmer OS Battambang" w:cs="Khmer OS Battambang"/>
                                </w:rPr>
                                <w:t>i</w:t>
                              </w:r>
                              <w:r>
                                <w:rPr>
                                  <w:rFonts w:ascii="Khmer OS Battambang" w:hAnsi="Khmer OS Battambang" w:cs="Khmer OS Battambang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A5" id="_x0000_s1056" style="position:absolute;margin-left:53.25pt;margin-top:260.75pt;width:162.75pt;height:32.25pt;z-index:251751936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">
                <v:shape id="Text Box 406" o:spid="_x0000_s1057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" fillcolor="#d8d8d8 [2732]" strokeweight=".26mm">
                  <v:textbox>
                    <w:txbxContent>
                      <w:p w14:paraId="3C922A6D" w14:textId="77777777" w:rsidR="00347585" w:rsidRPr="00D04835" w:rsidRDefault="00347585" w:rsidP="002707A3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D04835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058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" strokeweight=".26mm">
                  <v:stroke endarrow="block" joinstyle="miter"/>
                </v:line>
                <v:shape id="Text Box 408" o:spid="_x0000_s1059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" filled="f" stroked="f">
                  <v:stroke joinstyle="round"/>
                  <v:textbox>
                    <w:txbxContent>
                      <w:p w14:paraId="3C922A6E" w14:textId="77777777" w:rsidR="00347585" w:rsidRPr="00D04835" w:rsidRDefault="00347585" w:rsidP="002707A3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D04835">
                          <w:rPr>
                            <w:rFonts w:ascii="Khmer OS Battambang" w:hAnsi="Khmer OS Battambang" w:cs="Khmer OS Battambang"/>
                          </w:rPr>
                          <w:t>i</w:t>
                        </w:r>
                        <w:r>
                          <w:rPr>
                            <w:rFonts w:ascii="Khmer OS Battambang" w:hAnsi="Khmer OS Battambang" w:cs="Khmer OS Battambang"/>
                          </w:rP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6FB" w14:textId="77777777" w:rsidR="0023041A" w:rsidRDefault="0023041A" w:rsidP="00766362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rPr>
          <w:rFonts w:ascii="Khmer OS Muol Light" w:hAnsi="Khmer OS Muol Light" w:cs="Khmer OS Muol Light"/>
          <w:sz w:val="28"/>
          <w:szCs w:val="28"/>
          <w:cs/>
          <w:lang w:val="fr-FR" w:bidi="km-KH"/>
        </w:rPr>
        <w:sectPr w:rsidR="0023041A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6FC" w14:textId="4D6DD1DF" w:rsidR="00CC18A3" w:rsidRPr="006A092B" w:rsidRDefault="00CC18A3" w:rsidP="002579B4">
      <w:pPr>
        <w:tabs>
          <w:tab w:val="left" w:pos="0"/>
          <w:tab w:val="right" w:pos="8100"/>
          <w:tab w:val="right" w:pos="8820"/>
        </w:tabs>
        <w:spacing w:after="120"/>
        <w:jc w:val="center"/>
        <w:rPr>
          <w:rFonts w:ascii="Khmer OS Muol Light" w:hAnsi="Khmer OS Muol Light" w:cs="Khmer OS Muol Light"/>
          <w:sz w:val="28"/>
          <w:szCs w:val="28"/>
          <w:rtl/>
          <w:cs/>
          <w:lang w:val="fr-FR"/>
        </w:rPr>
      </w:pPr>
      <w:r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3C9229A7" wp14:editId="2649CD7D">
                <wp:simplePos x="0" y="0"/>
                <wp:positionH relativeFrom="column">
                  <wp:posOffset>2552700</wp:posOffset>
                </wp:positionH>
                <wp:positionV relativeFrom="paragraph">
                  <wp:posOffset>-242570</wp:posOffset>
                </wp:positionV>
                <wp:extent cx="0" cy="287655"/>
                <wp:effectExtent l="76200" t="0" r="57150" b="55245"/>
                <wp:wrapNone/>
                <wp:docPr id="400" name="Lin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384436" id="Line 427" o:spid="_x0000_s1026" style="position:absolute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pt,-19.1pt" to="201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">
                <v:stroke endarrow="block"/>
              </v:line>
            </w:pict>
          </mc:Fallback>
        </mc:AlternateContent>
      </w:r>
      <w:r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3C9229A9" wp14:editId="3C9229AA">
                <wp:simplePos x="0" y="0"/>
                <wp:positionH relativeFrom="column">
                  <wp:posOffset>1298575</wp:posOffset>
                </wp:positionH>
                <wp:positionV relativeFrom="paragraph">
                  <wp:posOffset>-543560</wp:posOffset>
                </wp:positionV>
                <wp:extent cx="2522220" cy="300990"/>
                <wp:effectExtent l="0" t="0" r="11430" b="22860"/>
                <wp:wrapNone/>
                <wp:docPr id="401" name="Text Box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220" cy="3009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6F" w14:textId="77777777" w:rsidR="00347585" w:rsidRPr="007D1552" w:rsidRDefault="00347585" w:rsidP="00CC18A3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7D1552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7D1552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7D1552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7D1552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 xml:space="preserve"> Light</w:t>
                            </w:r>
                            <w:r w:rsidRPr="007D1552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, Size </w:t>
                            </w:r>
                            <w:r w:rsidRPr="007D1552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1</w:t>
                            </w:r>
                            <w:r w:rsidRPr="007D1552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A9" id="Text Box 426" o:spid="_x0000_s1060" type="#_x0000_t202" style="position:absolute;left:0;text-align:left;margin-left:102.25pt;margin-top:-42.8pt;width:198.6pt;height:23.7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" fillcolor="#d8d8d8 [2732]" strokeweight=".26mm">
                <v:textbox>
                  <w:txbxContent>
                    <w:p w14:paraId="3C922A6F" w14:textId="77777777" w:rsidR="00347585" w:rsidRPr="007D1552" w:rsidRDefault="00347585" w:rsidP="00CC18A3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7D1552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Font: </w:t>
                      </w:r>
                      <w:r w:rsidRPr="007D1552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 xml:space="preserve">Khmer OS </w:t>
                      </w:r>
                      <w:proofErr w:type="spellStart"/>
                      <w:r w:rsidRPr="007D1552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Muol</w:t>
                      </w:r>
                      <w:proofErr w:type="spellEnd"/>
                      <w:r w:rsidRPr="007D1552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 xml:space="preserve"> Light</w:t>
                      </w:r>
                      <w:r w:rsidRPr="007D1552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, Size </w:t>
                      </w:r>
                      <w:r w:rsidRPr="007D1552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1</w:t>
                      </w:r>
                      <w:r w:rsidRPr="007D1552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6A092B">
        <w:rPr>
          <w:rFonts w:ascii="Khmer OS Muol Light" w:hAnsi="Khmer OS Muol Light" w:cs="Khmer OS Muol Light"/>
          <w:sz w:val="28"/>
          <w:szCs w:val="28"/>
          <w:cs/>
          <w:lang w:val="fr-FR" w:bidi="km-KH"/>
        </w:rPr>
        <w:t>សេចក្តីថ្លែងអំណរគុណ</w:t>
      </w:r>
    </w:p>
    <w:p w14:paraId="22FD9DCB" w14:textId="0819E159" w:rsidR="00EA7F11" w:rsidRPr="00EA7F11" w:rsidRDefault="00CC18A3" w:rsidP="00EA7F11">
      <w:pPr>
        <w:ind w:right="23" w:firstLine="720"/>
        <w:rPr>
          <w:rFonts w:ascii="Khmer OS Battambang" w:hAnsi="Khmer OS Battambang" w:cs="Khmer OS Battambang"/>
          <w:lang w:bidi="km-KH"/>
        </w:rPr>
      </w:pPr>
      <w:r w:rsidRPr="007D1552">
        <w:rPr>
          <w:rFonts w:ascii="Khmer OS Battambang" w:hAnsi="Khmer OS Battambang" w:cs="Khmer OS Battambang"/>
          <w:cs/>
          <w:lang w:val="fr-FR" w:bidi="km-KH"/>
        </w:rPr>
        <w:t>យើង</w:t>
      </w:r>
      <w:r w:rsidR="00EA7F11" w:rsidRPr="00EA7F11">
        <w:rPr>
          <w:rFonts w:ascii="Khmer OS Battambang" w:hAnsi="Khmer OS Battambang" w:cs="Khmer OS Battambang"/>
          <w:cs/>
          <w:lang w:val="fr-FR" w:bidi="km-KH"/>
        </w:rPr>
        <w:t>ខ្ញុំសូមថ្លែងអំណរគុណយ៉ាងជ្រាលជ្រៅចំពោះ លោកគ្រូ អ្នកគ្រូ ដែលបានឧស្សាហ៍បំផុសគំនិត ផ្ដល់ចំណេះដឹង និងណែនាំយ៉ាងអត់ធ្មត់ក្នុងអំឡុងពេលសិក្សា។</w:t>
      </w:r>
      <w:r w:rsidR="00EA7F11" w:rsidRPr="00EA7F11">
        <w:rPr>
          <w:rFonts w:ascii="Khmer OS Battambang" w:hAnsi="Khmer OS Battambang" w:cs="Khmer OS Battambang"/>
          <w:lang w:bidi="km-KH"/>
        </w:rPr>
        <w:br/>
      </w:r>
      <w:r w:rsidR="00EA7F11" w:rsidRPr="00EA7F11">
        <w:rPr>
          <w:rFonts w:ascii="Khmer OS Battambang" w:hAnsi="Khmer OS Battambang" w:cs="Khmer OS Battambang"/>
          <w:cs/>
          <w:lang w:val="fr-FR" w:bidi="km-KH"/>
        </w:rPr>
        <w:t>សូមអំណរគុណដល់មិត្តរួមថ្នាក់ និងមិត្តភក្តិ ដែលបានជួយគាំទ្រនិងចែករំលែកបទពិសោធន៍។</w:t>
      </w:r>
      <w:r w:rsidR="00EA7F11" w:rsidRPr="00EA7F11">
        <w:rPr>
          <w:rFonts w:ascii="Khmer OS Battambang" w:hAnsi="Khmer OS Battambang" w:cs="Khmer OS Battambang"/>
          <w:lang w:bidi="km-KH"/>
        </w:rPr>
        <w:br/>
      </w:r>
      <w:r w:rsidR="00EA7F11">
        <w:rPr>
          <w:rFonts w:ascii="Khmer OS Battambang" w:hAnsi="Khmer OS Battambang" w:hint="cs"/>
          <w:szCs w:val="39"/>
          <w:cs/>
          <w:lang w:val="fr-FR" w:bidi="km-KH"/>
        </w:rPr>
        <w:t xml:space="preserve">​ </w:t>
      </w:r>
      <w:r w:rsidR="00EA7F11">
        <w:rPr>
          <w:rFonts w:ascii="Khmer OS Battambang" w:hAnsi="Khmer OS Battambang"/>
          <w:szCs w:val="39"/>
          <w:cs/>
          <w:lang w:val="fr-FR" w:bidi="km-KH"/>
        </w:rPr>
        <w:tab/>
      </w:r>
      <w:r w:rsidR="00EA7F11" w:rsidRPr="00EA7F11">
        <w:rPr>
          <w:rFonts w:ascii="Khmer OS Battambang" w:hAnsi="Khmer OS Battambang" w:cs="Khmer OS Battambang"/>
          <w:cs/>
          <w:lang w:val="fr-FR" w:bidi="km-KH"/>
        </w:rPr>
        <w:t>ជាពិសេស សូមថ្លែងអំណរគុណដល់ឪពុកម្តាយ និងគ្រួសារ ដែលតែងតែផ្ដល់កម្លាំងចិត្ត និងគាំទ្រមិនដាច់ខ្សែ។</w:t>
      </w:r>
    </w:p>
    <w:p w14:paraId="769B3615" w14:textId="4CE2F279" w:rsidR="00EA7F11" w:rsidRPr="00EA7F11" w:rsidRDefault="00EA7F11" w:rsidP="00EA7F11">
      <w:pPr>
        <w:ind w:right="23" w:firstLine="720"/>
        <w:rPr>
          <w:rFonts w:ascii="Khmer OS Battambang" w:hAnsi="Khmer OS Battambang" w:cs="Khmer OS Battambang"/>
          <w:lang w:bidi="km-KH"/>
        </w:rPr>
      </w:pPr>
      <w:r w:rsidRPr="00EA7F11">
        <w:rPr>
          <w:rFonts w:ascii="Khmer OS Battambang" w:hAnsi="Khmer OS Battambang" w:cs="Khmer OS Battambang"/>
          <w:cs/>
          <w:lang w:val="fr-FR" w:bidi="km-KH"/>
        </w:rPr>
        <w:t>ដោយសារក្តីស្រឡាញ់ និងការគាំទ្ររបស់អ្នកទាំងអស់នេះ បានធ្វើឱ្យខ្ញុំអាចបំពេញកិច្ចការនេះបានជោគជ័យ។</w:t>
      </w:r>
    </w:p>
    <w:p w14:paraId="3C9226FD" w14:textId="47C870A7" w:rsidR="00CC18A3" w:rsidRPr="007D1552" w:rsidRDefault="00EA7F11" w:rsidP="00EA7F11">
      <w:pPr>
        <w:ind w:right="23" w:firstLine="720"/>
        <w:rPr>
          <w:rFonts w:ascii="Khmer OS Battambang" w:hAnsi="Khmer OS Battambang" w:cs="Khmer OS Battambang"/>
          <w:lang w:bidi="km-KH"/>
        </w:rPr>
      </w:pPr>
      <w:r w:rsidRPr="00EA7F11">
        <w:rPr>
          <w:rFonts w:ascii="Khmer OS Battambang" w:hAnsi="Khmer OS Battambang" w:cs="Khmer OS Battambang"/>
          <w:cs/>
          <w:lang w:val="fr-FR" w:bidi="km-KH"/>
        </w:rPr>
        <w:t>សូមអរគុណ!</w:t>
      </w:r>
    </w:p>
    <w:p w14:paraId="3C922702" w14:textId="0BE07E0A" w:rsidR="00CC18A3" w:rsidRPr="007D1552" w:rsidRDefault="004F05CD" w:rsidP="004F05CD">
      <w:pPr>
        <w:rPr>
          <w:rFonts w:ascii="Khmer OS Battambang" w:hAnsi="Khmer OS Battambang" w:cs="Khmer OS Battambang"/>
          <w:rtl/>
          <w:cs/>
          <w:lang w:val="fr-FR" w:bidi="km-KH"/>
        </w:rPr>
      </w:pPr>
      <w:r>
        <w:rPr>
          <w:rFonts w:ascii="Khmer OS Battambang" w:hAnsi="Khmer OS Battambang" w:cs="Khmer OS Battambang" w:hint="cs"/>
          <w:cs/>
          <w:lang w:val="fr-FR" w:bidi="km-KH"/>
        </w:rPr>
        <w:t>សូម</w:t>
      </w:r>
      <w:r w:rsidR="004C00D1">
        <w:rPr>
          <w:rFonts w:ascii="Khmer OS Battambang" w:hAnsi="Khmer OS Battambang" w:cs="Khmer OS Battambang" w:hint="cs"/>
          <w:cs/>
          <w:lang w:val="fr-FR" w:bidi="km-KH"/>
        </w:rPr>
        <w:t>បួងសួងអ្នកមានគុណទាំងអស់ជួបប្រទះតែ</w:t>
      </w:r>
      <w:r w:rsidR="007F1F11">
        <w:rPr>
          <w:rFonts w:ascii="Khmer OS Battambang" w:hAnsi="Khmer OS Battambang" w:cs="Khmer OS Battambang" w:hint="cs"/>
          <w:cs/>
          <w:lang w:val="fr-FR" w:bidi="km-KH"/>
        </w:rPr>
        <w:t xml:space="preserve">ពុទ្ធពរ៤ប្រការគឺអាយុ វណ្ណៈ សុខៈ និងលៈ កុំបីឃ្លៀងឃ្លាតឡើយ។ </w:t>
      </w:r>
    </w:p>
    <w:p w14:paraId="3C922704" w14:textId="5E5D38CA" w:rsidR="00CC18A3" w:rsidRPr="007D1552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5" w14:textId="397CEFD6" w:rsidR="00CC18A3" w:rsidRPr="007D1552" w:rsidRDefault="00EA7F11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  <w:r w:rsidRPr="0095402D">
        <w:rPr>
          <w:rFonts w:ascii="Khmer OS" w:hAnsi="Khmer OS" w:cs="Khmer OS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3C9229AB" wp14:editId="79680747">
                <wp:simplePos x="0" y="0"/>
                <wp:positionH relativeFrom="margin">
                  <wp:posOffset>3028950</wp:posOffset>
                </wp:positionH>
                <wp:positionV relativeFrom="paragraph">
                  <wp:posOffset>7620</wp:posOffset>
                </wp:positionV>
                <wp:extent cx="2619375" cy="752475"/>
                <wp:effectExtent l="0" t="0" r="28575" b="28575"/>
                <wp:wrapNone/>
                <wp:docPr id="532" name="Text Box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5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70" w14:textId="77777777" w:rsidR="00347585" w:rsidRPr="008F392D" w:rsidRDefault="00347585" w:rsidP="00CC18A3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lang w:val="de-DE" w:bidi="km-KH"/>
                              </w:rPr>
                            </w:pPr>
                            <w:r w:rsidRPr="008F392D">
                              <w:rPr>
                                <w:rFonts w:ascii="Khmer OS Battambang" w:hAnsi="Khmer OS Battambang" w:cs="Khmer OS Battambang"/>
                                <w:cs/>
                                <w:lang w:val="de-DE" w:bidi="km-KH"/>
                              </w:rPr>
                              <w:t>សម្រាប់អត្ថបទប្រើអក្សរ</w:t>
                            </w:r>
                          </w:p>
                          <w:p w14:paraId="3C922A71" w14:textId="77777777" w:rsidR="00347585" w:rsidRPr="008F392D" w:rsidRDefault="00347585" w:rsidP="00CC18A3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</w:pPr>
                            <w:r w:rsidRPr="008F392D"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  <w:t>Khmer OS Battambang</w:t>
                            </w:r>
                            <w:r w:rsidRPr="008F392D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 xml:space="preserve"> ទំហំ </w:t>
                            </w:r>
                            <w:r w:rsidRPr="008F392D"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AB" id="_x0000_s1061" type="#_x0000_t202" style="position:absolute;left:0;text-align:left;margin-left:238.5pt;margin-top:.6pt;width:206.25pt;height:59.25pt;z-index:251784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" fillcolor="#d8d8d8 [2732]" strokeweight=".26mm">
                <v:textbox>
                  <w:txbxContent>
                    <w:p w14:paraId="3C922A70" w14:textId="77777777" w:rsidR="00347585" w:rsidRPr="008F392D" w:rsidRDefault="00347585" w:rsidP="00CC18A3">
                      <w:pPr>
                        <w:jc w:val="center"/>
                        <w:rPr>
                          <w:rFonts w:ascii="Khmer OS Battambang" w:hAnsi="Khmer OS Battambang" w:cs="Khmer OS Battambang"/>
                          <w:lang w:val="de-DE" w:bidi="km-KH"/>
                        </w:rPr>
                      </w:pPr>
                      <w:r w:rsidRPr="008F392D">
                        <w:rPr>
                          <w:rFonts w:ascii="Khmer OS Battambang" w:hAnsi="Khmer OS Battambang" w:cs="Khmer OS Battambang"/>
                          <w:cs/>
                          <w:lang w:val="de-DE" w:bidi="km-KH"/>
                        </w:rPr>
                        <w:t>សម្រាប់អត្ថបទប្រើអក្សរ</w:t>
                      </w:r>
                    </w:p>
                    <w:p w14:paraId="3C922A71" w14:textId="77777777" w:rsidR="00347585" w:rsidRPr="008F392D" w:rsidRDefault="00347585" w:rsidP="00CC18A3">
                      <w:pPr>
                        <w:jc w:val="center"/>
                        <w:rPr>
                          <w:rFonts w:ascii="Khmer OS Battambang" w:hAnsi="Khmer OS Battambang" w:cs="Khmer OS Battambang"/>
                          <w:lang w:bidi="km-KH"/>
                        </w:rPr>
                      </w:pPr>
                      <w:r w:rsidRPr="008F392D">
                        <w:rPr>
                          <w:rFonts w:ascii="Khmer OS Battambang" w:hAnsi="Khmer OS Battambang" w:cs="Khmer OS Battambang"/>
                          <w:lang w:bidi="km-KH"/>
                        </w:rPr>
                        <w:t>Khmer OS Battambang</w:t>
                      </w:r>
                      <w:r w:rsidRPr="008F392D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 xml:space="preserve"> ទំហំ </w:t>
                      </w:r>
                      <w:r w:rsidRPr="008F392D">
                        <w:rPr>
                          <w:rFonts w:ascii="Khmer OS Battambang" w:hAnsi="Khmer OS Battambang" w:cs="Khmer OS Battambang"/>
                          <w:lang w:bidi="km-KH"/>
                        </w:rPr>
                        <w:t>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922706" w14:textId="77777777" w:rsidR="00CC18A3" w:rsidRPr="007D1552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7" w14:textId="77777777" w:rsidR="00CC18A3" w:rsidRPr="007D1552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8" w14:textId="77777777" w:rsidR="00CC18A3" w:rsidRPr="007D1552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9" w14:textId="77777777" w:rsidR="00CC18A3" w:rsidRPr="007D1552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A" w14:textId="77777777" w:rsidR="00CC18A3" w:rsidRPr="007D1552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B" w14:textId="77777777" w:rsidR="00CC18A3" w:rsidRPr="007D1552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C" w14:textId="77777777" w:rsidR="00CC18A3" w:rsidRPr="007D1552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D" w14:textId="77777777" w:rsidR="00CC18A3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E" w14:textId="77777777" w:rsidR="007D1552" w:rsidRDefault="007D1552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0F" w14:textId="77777777" w:rsidR="007D1552" w:rsidRDefault="007D1552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10" w14:textId="77777777" w:rsidR="007D1552" w:rsidRPr="007D1552" w:rsidRDefault="007D1552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</w:p>
    <w:p w14:paraId="3C922711" w14:textId="77777777" w:rsidR="00CC18A3" w:rsidRPr="007D1552" w:rsidRDefault="00CC18A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</w:rPr>
      </w:pPr>
      <w:r w:rsidRPr="007D1552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783680" behindDoc="0" locked="0" layoutInCell="1" allowOverlap="1" wp14:anchorId="3C9229AD" wp14:editId="3C9229AE">
                <wp:simplePos x="0" y="0"/>
                <wp:positionH relativeFrom="column">
                  <wp:posOffset>704850</wp:posOffset>
                </wp:positionH>
                <wp:positionV relativeFrom="paragraph">
                  <wp:posOffset>1520190</wp:posOffset>
                </wp:positionV>
                <wp:extent cx="2067147" cy="409590"/>
                <wp:effectExtent l="0" t="0" r="0" b="28575"/>
                <wp:wrapNone/>
                <wp:docPr id="515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7147" cy="409590"/>
                          <a:chOff x="1800" y="93"/>
                          <a:chExt cx="2501" cy="644"/>
                        </a:xfrm>
                      </wpg:grpSpPr>
                      <wps:wsp>
                        <wps:cNvPr id="516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72" w14:textId="77777777" w:rsidR="00347585" w:rsidRPr="007D1552" w:rsidRDefault="00347585" w:rsidP="00CC18A3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7D1552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7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8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73" w14:textId="77777777" w:rsidR="00347585" w:rsidRPr="007D1552" w:rsidRDefault="00347585" w:rsidP="00CC18A3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Battambang" w:hAnsi="Khmer OS Battambang" w:cs="Khmer OS Battambang"/>
                                </w:rPr>
                                <w:t>iii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AD" id="_x0000_s1062" style="position:absolute;left:0;text-align:left;margin-left:55.5pt;margin-top:119.7pt;width:162.75pt;height:32.25pt;z-index:251783680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">
                <v:shape id="Text Box 406" o:spid="_x0000_s1063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" fillcolor="#d8d8d8 [2732]" strokeweight=".26mm">
                  <v:textbox>
                    <w:txbxContent>
                      <w:p w14:paraId="3C922A72" w14:textId="77777777" w:rsidR="00347585" w:rsidRPr="007D1552" w:rsidRDefault="00347585" w:rsidP="00CC18A3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7D1552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064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" strokeweight=".26mm">
                  <v:stroke endarrow="block" joinstyle="miter"/>
                </v:line>
                <v:shape id="Text Box 408" o:spid="_x0000_s1065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" filled="f" stroked="f">
                  <v:stroke joinstyle="round"/>
                  <v:textbox>
                    <w:txbxContent>
                      <w:p w14:paraId="3C922A73" w14:textId="77777777" w:rsidR="00347585" w:rsidRPr="007D1552" w:rsidRDefault="00347585" w:rsidP="00CC18A3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>
                          <w:rPr>
                            <w:rFonts w:ascii="Khmer OS Battambang" w:hAnsi="Khmer OS Battambang" w:cs="Khmer OS Battambang"/>
                          </w:rPr>
                          <w:t>iii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712" w14:textId="77777777" w:rsidR="00CC18A3" w:rsidRPr="007D1552" w:rsidRDefault="00CC18A3" w:rsidP="002579B4">
      <w:pPr>
        <w:spacing w:after="120"/>
        <w:jc w:val="center"/>
        <w:rPr>
          <w:rFonts w:ascii="Khmer OS Battambang" w:hAnsi="Khmer OS Battambang" w:cs="Khmer OS Battambang"/>
          <w:cs/>
          <w:lang w:val="fr-FR" w:bidi="km-KH"/>
        </w:rPr>
        <w:sectPr w:rsidR="00CC18A3" w:rsidRPr="007D1552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713" w14:textId="77777777" w:rsidR="00073367" w:rsidRPr="006A092B" w:rsidRDefault="00073367" w:rsidP="002579B4">
      <w:pPr>
        <w:spacing w:after="120"/>
        <w:jc w:val="center"/>
        <w:rPr>
          <w:rFonts w:ascii="Khmer OS Muol Light" w:hAnsi="Khmer OS Muol Light" w:cs="Khmer OS Muol Light"/>
          <w:sz w:val="28"/>
          <w:szCs w:val="28"/>
          <w:rtl/>
          <w:cs/>
          <w:lang w:val="fr-FR"/>
        </w:rPr>
      </w:pPr>
      <w:r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3C9229AF" wp14:editId="3C9229B0">
                <wp:simplePos x="0" y="0"/>
                <wp:positionH relativeFrom="column">
                  <wp:posOffset>1541780</wp:posOffset>
                </wp:positionH>
                <wp:positionV relativeFrom="paragraph">
                  <wp:posOffset>-556895</wp:posOffset>
                </wp:positionV>
                <wp:extent cx="2287270" cy="286385"/>
                <wp:effectExtent l="0" t="0" r="17780" b="18415"/>
                <wp:wrapNone/>
                <wp:docPr id="393" name="Text Box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270" cy="2863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74" w14:textId="77777777" w:rsidR="00347585" w:rsidRPr="008F392D" w:rsidRDefault="00347585" w:rsidP="0007336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F392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8F392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8F392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8F392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 xml:space="preserve"> Light</w:t>
                            </w:r>
                            <w:r w:rsidRPr="008F392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, Size </w:t>
                            </w:r>
                            <w:r w:rsidRPr="008F392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1</w:t>
                            </w:r>
                            <w:r w:rsidRPr="008F392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AF" id="Text Box 434" o:spid="_x0000_s1066" type="#_x0000_t202" style="position:absolute;left:0;text-align:left;margin-left:121.4pt;margin-top:-43.85pt;width:180.1pt;height:22.55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" fillcolor="#d8d8d8 [2732]" strokeweight=".26mm">
                <v:textbox>
                  <w:txbxContent>
                    <w:p w14:paraId="3C922A74" w14:textId="77777777" w:rsidR="00347585" w:rsidRPr="008F392D" w:rsidRDefault="00347585" w:rsidP="00073367">
                      <w:pPr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F392D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Font: </w:t>
                      </w:r>
                      <w:r w:rsidRPr="008F392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 xml:space="preserve">Khmer OS </w:t>
                      </w:r>
                      <w:proofErr w:type="spellStart"/>
                      <w:r w:rsidRPr="008F392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Muol</w:t>
                      </w:r>
                      <w:proofErr w:type="spellEnd"/>
                      <w:r w:rsidRPr="008F392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 xml:space="preserve"> Light</w:t>
                      </w:r>
                      <w:r w:rsidRPr="008F392D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, Size </w:t>
                      </w:r>
                      <w:r w:rsidRPr="008F392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1</w:t>
                      </w:r>
                      <w:r w:rsidRPr="008F392D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3C9229B1" wp14:editId="3C9229B2">
                <wp:simplePos x="0" y="0"/>
                <wp:positionH relativeFrom="column">
                  <wp:posOffset>2674620</wp:posOffset>
                </wp:positionH>
                <wp:positionV relativeFrom="paragraph">
                  <wp:posOffset>-275590</wp:posOffset>
                </wp:positionV>
                <wp:extent cx="0" cy="299720"/>
                <wp:effectExtent l="57150" t="6350" r="57150" b="17780"/>
                <wp:wrapNone/>
                <wp:docPr id="392" name="Line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97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96BAE" id="Line 435" o:spid="_x0000_s1026" style="position:absolute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6pt,-21.7pt" to="210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">
                <v:stroke endarrow="block"/>
              </v:line>
            </w:pict>
          </mc:Fallback>
        </mc:AlternateContent>
      </w:r>
      <w:r w:rsidRPr="006A092B">
        <w:rPr>
          <w:rFonts w:ascii="Khmer OS Muol Light" w:hAnsi="Khmer OS Muol Light" w:cs="Khmer OS Muol Light"/>
          <w:sz w:val="28"/>
          <w:szCs w:val="28"/>
          <w:cs/>
          <w:lang w:val="fr-FR" w:bidi="km-KH"/>
        </w:rPr>
        <w:t>មូលន័យសង្ខេប</w:t>
      </w:r>
    </w:p>
    <w:p w14:paraId="3C922714" w14:textId="77777777" w:rsidR="00F62309" w:rsidRDefault="001237D7" w:rsidP="00201D70">
      <w:pPr>
        <w:jc w:val="both"/>
        <w:rPr>
          <w:rFonts w:ascii="Khmer OS Battambang" w:hAnsi="Khmer OS Battambang" w:cs="Khmer OS Battambang"/>
          <w:lang w:val="fr-FR" w:bidi="km-KH"/>
        </w:rPr>
      </w:pPr>
      <w:r w:rsidRPr="008F392D">
        <w:rPr>
          <w:rFonts w:ascii="Khmer OS Battambang" w:hAnsi="Khmer OS Battambang" w:cs="Khmer OS Battambang"/>
          <w:cs/>
          <w:lang w:val="fr-FR" w:bidi="km-KH"/>
        </w:rPr>
        <w:t>...........................................................................................................................</w:t>
      </w:r>
      <w:r w:rsidR="00201D70">
        <w:rPr>
          <w:rFonts w:ascii="Khmer OS Battambang" w:hAnsi="Khmer OS Battambang" w:cs="Khmer OS Battambang" w:hint="cs"/>
          <w:cs/>
          <w:lang w:val="fr-FR" w:bidi="km-KH"/>
        </w:rPr>
        <w:t>គឺជាការសរសេរដោយសង្ខេបនូវសារណាទាំងមូល ដោយបង្ហាញចំណុចខាងក្រោម៖</w:t>
      </w:r>
    </w:p>
    <w:p w14:paraId="3C922715" w14:textId="77777777" w:rsidR="00F62309" w:rsidRDefault="00F62309" w:rsidP="00F62309">
      <w:pPr>
        <w:jc w:val="both"/>
        <w:rPr>
          <w:rFonts w:ascii="Khmer OS Battambang" w:hAnsi="Khmer OS Battambang" w:cs="Khmer OS Battambang"/>
          <w:lang w:val="fr-FR" w:bidi="km-KH"/>
        </w:rPr>
      </w:pPr>
      <w:r>
        <w:rPr>
          <w:rFonts w:ascii="Khmer OS Battambang" w:hAnsi="Khmer OS Battambang" w:cs="Khmer OS Battambang" w:hint="cs"/>
          <w:cs/>
          <w:lang w:val="fr-FR" w:bidi="km-KH"/>
        </w:rPr>
        <w:t>១ សេចក្ដីផ្ដើម</w:t>
      </w:r>
    </w:p>
    <w:p w14:paraId="3C922716" w14:textId="77777777" w:rsidR="00F62309" w:rsidRDefault="00F62309" w:rsidP="00F62309">
      <w:pPr>
        <w:jc w:val="both"/>
        <w:rPr>
          <w:rFonts w:ascii="Khmer OS Battambang" w:hAnsi="Khmer OS Battambang" w:cs="Khmer OS Battambang"/>
          <w:lang w:val="fr-FR" w:bidi="km-KH"/>
        </w:rPr>
      </w:pPr>
      <w:r>
        <w:rPr>
          <w:rFonts w:ascii="Khmer OS Battambang" w:hAnsi="Khmer OS Battambang" w:cs="Khmer OS Battambang" w:hint="cs"/>
          <w:cs/>
          <w:lang w:val="fr-FR" w:bidi="km-KH"/>
        </w:rPr>
        <w:t>២ ចំណោទបញ្ហា</w:t>
      </w:r>
    </w:p>
    <w:p w14:paraId="3C922717" w14:textId="77777777" w:rsidR="00F62309" w:rsidRDefault="00F62309" w:rsidP="00F62309">
      <w:pPr>
        <w:jc w:val="both"/>
        <w:rPr>
          <w:rFonts w:ascii="Khmer OS Battambang" w:hAnsi="Khmer OS Battambang" w:cs="Khmer OS Battambang"/>
          <w:lang w:val="fr-FR" w:bidi="km-KH"/>
        </w:rPr>
      </w:pPr>
      <w:r>
        <w:rPr>
          <w:rFonts w:ascii="Khmer OS Battambang" w:hAnsi="Khmer OS Battambang" w:cs="Khmer OS Battambang" w:hint="cs"/>
          <w:cs/>
          <w:lang w:val="fr-FR" w:bidi="km-KH"/>
        </w:rPr>
        <w:t>៣ គោលបំណង</w:t>
      </w:r>
    </w:p>
    <w:p w14:paraId="3C922718" w14:textId="77777777" w:rsidR="00F62309" w:rsidRDefault="00F62309" w:rsidP="00F62309">
      <w:pPr>
        <w:jc w:val="both"/>
        <w:rPr>
          <w:rFonts w:ascii="Khmer OS Battambang" w:hAnsi="Khmer OS Battambang" w:cs="Khmer OS Battambang"/>
          <w:lang w:val="fr-FR" w:bidi="km-KH"/>
        </w:rPr>
      </w:pPr>
      <w:r>
        <w:rPr>
          <w:rFonts w:ascii="Khmer OS Battambang" w:hAnsi="Khmer OS Battambang" w:cs="Khmer OS Battambang" w:hint="cs"/>
          <w:cs/>
          <w:lang w:val="fr-FR" w:bidi="km-KH"/>
        </w:rPr>
        <w:t>៤ ទំហំដែនកំណត់</w:t>
      </w:r>
    </w:p>
    <w:p w14:paraId="3C922719" w14:textId="77777777" w:rsidR="00F62309" w:rsidRDefault="00F62309" w:rsidP="00F62309">
      <w:pPr>
        <w:jc w:val="both"/>
        <w:rPr>
          <w:rFonts w:ascii="Khmer OS Battambang" w:hAnsi="Khmer OS Battambang" w:cs="Khmer OS Battambang"/>
          <w:lang w:val="fr-FR" w:bidi="km-KH"/>
        </w:rPr>
      </w:pPr>
      <w:r>
        <w:rPr>
          <w:rFonts w:ascii="Khmer OS Battambang" w:hAnsi="Khmer OS Battambang" w:cs="Khmer OS Battambang" w:hint="cs"/>
          <w:cs/>
          <w:lang w:val="fr-FR" w:bidi="km-KH"/>
        </w:rPr>
        <w:t>៥ វិធីសាស្រ្តស្រវជ្រាវ</w:t>
      </w:r>
    </w:p>
    <w:p w14:paraId="3C92271A" w14:textId="77777777" w:rsidR="00F62309" w:rsidRDefault="00F62309" w:rsidP="00F62309">
      <w:pPr>
        <w:jc w:val="both"/>
        <w:rPr>
          <w:rFonts w:ascii="Khmer OS Battambang" w:hAnsi="Khmer OS Battambang" w:cs="Khmer OS Battambang"/>
          <w:lang w:val="fr-FR" w:bidi="km-KH"/>
        </w:rPr>
      </w:pPr>
      <w:r>
        <w:rPr>
          <w:rFonts w:ascii="Khmer OS Battambang" w:hAnsi="Khmer OS Battambang" w:cs="Khmer OS Battambang" w:hint="cs"/>
          <w:cs/>
          <w:lang w:val="fr-FR" w:bidi="km-KH"/>
        </w:rPr>
        <w:t>៦ លទ្ធផលនៃការស្រាវជ្រាវ</w:t>
      </w:r>
    </w:p>
    <w:p w14:paraId="3C92271B" w14:textId="57AE4ACE" w:rsidR="00073367" w:rsidRPr="008F4E3E" w:rsidRDefault="00F62309" w:rsidP="00F62309">
      <w:pPr>
        <w:jc w:val="both"/>
        <w:rPr>
          <w:rFonts w:ascii="Khmer OS Battambang" w:hAnsi="Khmer OS Battambang" w:cs="Khmer OS Battambang"/>
          <w:lang w:val="fr-FR" w:bidi="km-KH"/>
        </w:rPr>
      </w:pPr>
      <w:r>
        <w:rPr>
          <w:rFonts w:ascii="Khmer OS Battambang" w:hAnsi="Khmer OS Battambang" w:cs="Khmer OS Battambang" w:hint="cs"/>
          <w:cs/>
          <w:lang w:val="fr-FR" w:bidi="km-KH"/>
        </w:rPr>
        <w:t>៧ សន្និដ្ឋាន</w:t>
      </w:r>
      <w:r w:rsidRPr="008F392D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3C9229B3" wp14:editId="3C9229B4">
                <wp:simplePos x="0" y="0"/>
                <wp:positionH relativeFrom="margin">
                  <wp:posOffset>1326515</wp:posOffset>
                </wp:positionH>
                <wp:positionV relativeFrom="paragraph">
                  <wp:posOffset>225425</wp:posOffset>
                </wp:positionV>
                <wp:extent cx="2619375" cy="752475"/>
                <wp:effectExtent l="0" t="0" r="28575" b="28575"/>
                <wp:wrapNone/>
                <wp:docPr id="12" name="Text Box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5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922A75" w14:textId="77777777" w:rsidR="00347585" w:rsidRPr="008F392D" w:rsidRDefault="00347585" w:rsidP="008F392D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lang w:val="de-DE" w:bidi="km-KH"/>
                              </w:rPr>
                            </w:pPr>
                            <w:r w:rsidRPr="008F392D">
                              <w:rPr>
                                <w:rFonts w:ascii="Khmer OS Battambang" w:hAnsi="Khmer OS Battambang" w:cs="Khmer OS Battambang"/>
                                <w:cs/>
                                <w:lang w:val="de-DE" w:bidi="km-KH"/>
                              </w:rPr>
                              <w:t>សម្រាប់អត្ថបទប្រើអក្សរ</w:t>
                            </w:r>
                          </w:p>
                          <w:p w14:paraId="3C922A76" w14:textId="77777777" w:rsidR="00347585" w:rsidRPr="008F392D" w:rsidRDefault="00347585" w:rsidP="008F392D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</w:pPr>
                            <w:r w:rsidRPr="008F392D"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  <w:t>Khmer OS Battambang</w:t>
                            </w:r>
                            <w:r w:rsidRPr="008F392D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 xml:space="preserve"> ទំហំ </w:t>
                            </w:r>
                            <w:r w:rsidRPr="008F392D"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B3" id="_x0000_s1067" type="#_x0000_t202" style="position:absolute;left:0;text-align:left;margin-left:104.45pt;margin-top:17.75pt;width:206.25pt;height:59.25pt;z-index:251885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" fillcolor="#d8d8d8 [2732]" strokeweight=".26mm">
                <v:textbox>
                  <w:txbxContent>
                    <w:p w14:paraId="3C922A75" w14:textId="77777777" w:rsidR="00347585" w:rsidRPr="008F392D" w:rsidRDefault="00347585" w:rsidP="008F392D">
                      <w:pPr>
                        <w:jc w:val="center"/>
                        <w:rPr>
                          <w:rFonts w:ascii="Khmer OS Battambang" w:hAnsi="Khmer OS Battambang" w:cs="Khmer OS Battambang"/>
                          <w:lang w:val="de-DE" w:bidi="km-KH"/>
                        </w:rPr>
                      </w:pPr>
                      <w:r w:rsidRPr="008F392D">
                        <w:rPr>
                          <w:rFonts w:ascii="Khmer OS Battambang" w:hAnsi="Khmer OS Battambang" w:cs="Khmer OS Battambang"/>
                          <w:cs/>
                          <w:lang w:val="de-DE" w:bidi="km-KH"/>
                        </w:rPr>
                        <w:t>សម្រាប់អត្ថបទប្រើអក្សរ</w:t>
                      </w:r>
                    </w:p>
                    <w:p w14:paraId="3C922A76" w14:textId="77777777" w:rsidR="00347585" w:rsidRPr="008F392D" w:rsidRDefault="00347585" w:rsidP="008F392D">
                      <w:pPr>
                        <w:jc w:val="center"/>
                        <w:rPr>
                          <w:rFonts w:ascii="Khmer OS Battambang" w:hAnsi="Khmer OS Battambang" w:cs="Khmer OS Battambang"/>
                          <w:lang w:bidi="km-KH"/>
                        </w:rPr>
                      </w:pPr>
                      <w:r w:rsidRPr="008F392D">
                        <w:rPr>
                          <w:rFonts w:ascii="Khmer OS Battambang" w:hAnsi="Khmer OS Battambang" w:cs="Khmer OS Battambang"/>
                          <w:lang w:bidi="km-KH"/>
                        </w:rPr>
                        <w:t>Khmer OS Battambang</w:t>
                      </w:r>
                      <w:r w:rsidRPr="008F392D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 xml:space="preserve"> ទំហំ </w:t>
                      </w:r>
                      <w:r w:rsidRPr="008F392D">
                        <w:rPr>
                          <w:rFonts w:ascii="Khmer OS Battambang" w:hAnsi="Khmer OS Battambang" w:cs="Khmer OS Battambang"/>
                          <w:lang w:bidi="km-KH"/>
                        </w:rPr>
                        <w:t>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92271C" w14:textId="77777777" w:rsidR="00073367" w:rsidRPr="008F392D" w:rsidRDefault="00073367" w:rsidP="002579B4">
      <w:pPr>
        <w:jc w:val="center"/>
        <w:rPr>
          <w:rFonts w:ascii="Khmer OS Battambang" w:hAnsi="Khmer OS Battambang" w:cs="Khmer OS Battambang"/>
          <w:lang w:val="fr-FR"/>
        </w:rPr>
      </w:pPr>
    </w:p>
    <w:p w14:paraId="3C92271D" w14:textId="77777777" w:rsidR="00073367" w:rsidRPr="008F392D" w:rsidRDefault="00073367" w:rsidP="002579B4">
      <w:pPr>
        <w:jc w:val="center"/>
        <w:rPr>
          <w:rFonts w:ascii="Khmer OS Battambang" w:hAnsi="Khmer OS Battambang" w:cs="Khmer OS Battambang"/>
          <w:lang w:val="fr-FR"/>
        </w:rPr>
      </w:pPr>
    </w:p>
    <w:p w14:paraId="3C92271E" w14:textId="77777777" w:rsidR="00073367" w:rsidRPr="008F392D" w:rsidRDefault="00073367" w:rsidP="002579B4">
      <w:pPr>
        <w:jc w:val="center"/>
        <w:rPr>
          <w:rFonts w:ascii="Khmer OS Battambang" w:hAnsi="Khmer OS Battambang" w:cs="Khmer OS Battambang"/>
          <w:lang w:val="fr-FR"/>
        </w:rPr>
      </w:pPr>
    </w:p>
    <w:p w14:paraId="3C92271F" w14:textId="77777777" w:rsidR="00073367" w:rsidRPr="008F392D" w:rsidRDefault="00073367" w:rsidP="002579B4">
      <w:pPr>
        <w:jc w:val="center"/>
        <w:rPr>
          <w:rFonts w:ascii="Khmer OS Battambang" w:hAnsi="Khmer OS Battambang" w:cs="Khmer OS Battambang"/>
          <w:lang w:val="fr-FR"/>
        </w:rPr>
      </w:pPr>
    </w:p>
    <w:p w14:paraId="3C922720" w14:textId="77777777" w:rsidR="00073367" w:rsidRPr="008F392D" w:rsidRDefault="009C6F2F" w:rsidP="002579B4">
      <w:pPr>
        <w:jc w:val="center"/>
        <w:rPr>
          <w:rFonts w:ascii="Khmer OS Battambang" w:hAnsi="Khmer OS Battambang" w:cs="Khmer OS Battambang"/>
          <w:lang w:val="fr-FR"/>
        </w:rPr>
      </w:pPr>
      <w:r w:rsidRPr="008F4E3E">
        <w:rPr>
          <w:rFonts w:ascii="Khmer OS Battambang" w:hAnsi="Khmer OS Battambang" w:cs="Khmer OS Battambang"/>
          <w:lang w:val="fr-FR"/>
        </w:rPr>
        <w:t>(</w:t>
      </w:r>
      <w:r w:rsidRPr="008F392D">
        <w:rPr>
          <w:rFonts w:ascii="Khmer OS Battambang" w:hAnsi="Khmer OS Battambang" w:cs="Khmer OS Battambang"/>
          <w:cs/>
          <w:lang w:val="pt-BR" w:bidi="km-KH"/>
        </w:rPr>
        <w:t>ផ្នែកនេះ និស្សិតត្រូវសរសេរមិន</w:t>
      </w:r>
      <w:r w:rsidR="004F7424">
        <w:rPr>
          <w:rFonts w:ascii="Khmer OS Battambang" w:hAnsi="Khmer OS Battambang" w:cs="Khmer OS Battambang"/>
          <w:cs/>
          <w:lang w:val="pt-BR" w:bidi="km-KH"/>
        </w:rPr>
        <w:t>ឱ្យ</w:t>
      </w:r>
      <w:r w:rsidRPr="008F392D">
        <w:rPr>
          <w:rFonts w:ascii="Khmer OS Battambang" w:hAnsi="Khmer OS Battambang" w:cs="Khmer OS Battambang"/>
          <w:cs/>
          <w:lang w:val="pt-BR" w:bidi="km-KH"/>
        </w:rPr>
        <w:t>លើសពីមួយទំព័រ</w:t>
      </w:r>
      <w:r w:rsidRPr="008F4E3E">
        <w:rPr>
          <w:rFonts w:ascii="Khmer OS Battambang" w:hAnsi="Khmer OS Battambang" w:cs="Khmer OS Battambang"/>
          <w:lang w:val="fr-FR"/>
        </w:rPr>
        <w:t>)</w:t>
      </w:r>
    </w:p>
    <w:p w14:paraId="3C922721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2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3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4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5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6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7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8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9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A" w14:textId="77777777" w:rsidR="00073367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B" w14:textId="77777777" w:rsidR="008F392D" w:rsidRDefault="008F392D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C" w14:textId="77777777" w:rsidR="008F392D" w:rsidRDefault="008F392D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D" w14:textId="77777777" w:rsidR="008F392D" w:rsidRDefault="008F392D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E" w14:textId="77777777" w:rsidR="008F392D" w:rsidRPr="008F392D" w:rsidRDefault="008F392D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</w:p>
    <w:p w14:paraId="3C92272F" w14:textId="77777777" w:rsidR="00073367" w:rsidRPr="008F392D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fr-FR"/>
        </w:rPr>
      </w:pPr>
      <w:r w:rsidRPr="008F392D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766272" behindDoc="0" locked="0" layoutInCell="1" allowOverlap="1" wp14:anchorId="3C9229B5" wp14:editId="3C9229B6">
                <wp:simplePos x="0" y="0"/>
                <wp:positionH relativeFrom="column">
                  <wp:posOffset>647700</wp:posOffset>
                </wp:positionH>
                <wp:positionV relativeFrom="paragraph">
                  <wp:posOffset>659130</wp:posOffset>
                </wp:positionV>
                <wp:extent cx="2067147" cy="409590"/>
                <wp:effectExtent l="0" t="0" r="0" b="28575"/>
                <wp:wrapNone/>
                <wp:docPr id="519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7147" cy="409590"/>
                          <a:chOff x="1800" y="93"/>
                          <a:chExt cx="2501" cy="644"/>
                        </a:xfrm>
                      </wpg:grpSpPr>
                      <wps:wsp>
                        <wps:cNvPr id="520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77" w14:textId="77777777" w:rsidR="00347585" w:rsidRPr="008F392D" w:rsidRDefault="00347585" w:rsidP="00073367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8F392D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1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2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78" w14:textId="77777777" w:rsidR="00347585" w:rsidRPr="008F392D" w:rsidRDefault="00347585" w:rsidP="00073367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Battambang" w:hAnsi="Khmer OS Battambang" w:cs="Khmer OS Battambang"/>
                                </w:rPr>
                                <w:t>i</w:t>
                              </w:r>
                              <w:r w:rsidRPr="008F392D">
                                <w:rPr>
                                  <w:rFonts w:ascii="Khmer OS Battambang" w:hAnsi="Khmer OS Battambang" w:cs="Khmer OS Battambang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B5" id="_x0000_s1068" style="position:absolute;left:0;text-align:left;margin-left:51pt;margin-top:51.9pt;width:162.75pt;height:32.25pt;z-index:251766272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">
                <v:shape id="Text Box 406" o:spid="_x0000_s1069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" fillcolor="#d8d8d8 [2732]" strokeweight=".26mm">
                  <v:textbox>
                    <w:txbxContent>
                      <w:p w14:paraId="3C922A77" w14:textId="77777777" w:rsidR="00347585" w:rsidRPr="008F392D" w:rsidRDefault="00347585" w:rsidP="00073367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8F392D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070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" strokeweight=".26mm">
                  <v:stroke endarrow="block" joinstyle="miter"/>
                </v:line>
                <v:shape id="Text Box 408" o:spid="_x0000_s1071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NR1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omSQKPM/EIyPk/AAAA//8DAFBLAQItABQABgAIAAAAIQDb4fbL7gAAAIUBAAATAAAAAAAAAAAA&#10;AAAAAAAAAABbQ29udGVudF9UeXBlc10ueG1sUEsBAi0AFAAGAAgAAAAhAFr0LFu/AAAAFQEAAAsA&#10;AAAAAAAAAAAAAAAAHwEAAF9yZWxzLy5yZWxzUEsBAi0AFAAGAAgAAAAhACP01HXEAAAA3AAAAA8A&#10;AAAAAAAAAAAAAAAABwIAAGRycy9kb3ducmV2LnhtbFBLBQYAAAAAAwADALcAAAD4AgAAAAA=&#10;" filled="f" stroked="f">
                  <v:stroke joinstyle="round"/>
                  <v:textbox>
                    <w:txbxContent>
                      <w:p w14:paraId="3C922A78" w14:textId="77777777" w:rsidR="00347585" w:rsidRPr="008F392D" w:rsidRDefault="00347585" w:rsidP="00073367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>
                          <w:rPr>
                            <w:rFonts w:ascii="Khmer OS Battambang" w:hAnsi="Khmer OS Battambang" w:cs="Khmer OS Battambang"/>
                          </w:rPr>
                          <w:t>i</w:t>
                        </w:r>
                        <w:r w:rsidRPr="008F392D">
                          <w:rPr>
                            <w:rFonts w:ascii="Khmer OS Battambang" w:hAnsi="Khmer OS Battambang" w:cs="Khmer OS Battambang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730" w14:textId="77777777" w:rsidR="00073367" w:rsidRPr="008F4E3E" w:rsidRDefault="00073367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rPr>
          <w:rFonts w:ascii="Khmer OS Battambang" w:hAnsi="Khmer OS Battambang" w:cs="Khmer OS Battambang"/>
          <w:lang w:val="fr-FR"/>
        </w:rPr>
        <w:sectPr w:rsidR="00073367" w:rsidRPr="008F4E3E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731" w14:textId="77777777" w:rsidR="00B70F35" w:rsidRPr="006A092B" w:rsidRDefault="00B57347" w:rsidP="002579B4">
      <w:pPr>
        <w:pageBreakBefore/>
        <w:tabs>
          <w:tab w:val="left" w:pos="0"/>
          <w:tab w:val="left" w:pos="720"/>
          <w:tab w:val="left" w:pos="1170"/>
          <w:tab w:val="right" w:pos="8100"/>
        </w:tabs>
        <w:spacing w:after="120"/>
        <w:jc w:val="center"/>
        <w:rPr>
          <w:rFonts w:ascii="Khmer OS Muol Light" w:hAnsi="Khmer OS Muol Light" w:cs="Khmer OS Muol Light"/>
          <w:sz w:val="28"/>
          <w:szCs w:val="28"/>
          <w:rtl/>
          <w:cs/>
          <w:lang w:val="fr-FR"/>
        </w:rPr>
      </w:pPr>
      <w:r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C9229B7" wp14:editId="3C9229B8">
                <wp:simplePos x="0" y="0"/>
                <wp:positionH relativeFrom="column">
                  <wp:posOffset>1444625</wp:posOffset>
                </wp:positionH>
                <wp:positionV relativeFrom="paragraph">
                  <wp:posOffset>-655955</wp:posOffset>
                </wp:positionV>
                <wp:extent cx="2287270" cy="324000"/>
                <wp:effectExtent l="0" t="0" r="17780" b="19050"/>
                <wp:wrapNone/>
                <wp:docPr id="385" name="Text 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270" cy="3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922A79" w14:textId="77777777" w:rsidR="00347585" w:rsidRPr="00481D6C" w:rsidRDefault="00347585" w:rsidP="00C47ADF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</w:rPr>
                            </w:pPr>
                            <w:r w:rsidRPr="00481D6C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</w:rPr>
                              <w:t xml:space="preserve">Font: </w:t>
                            </w:r>
                            <w:r w:rsidRPr="00481D6C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481D6C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481D6C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lang w:bidi="km-KH"/>
                              </w:rPr>
                              <w:t xml:space="preserve"> Light</w:t>
                            </w:r>
                            <w:r w:rsidRPr="00481D6C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</w:rPr>
                              <w:t xml:space="preserve">, Size </w:t>
                            </w:r>
                            <w:r w:rsidRPr="00481D6C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lang w:bidi="km-KH"/>
                              </w:rPr>
                              <w:t>1</w:t>
                            </w:r>
                            <w:r w:rsidRPr="00481D6C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B7" id="Text Box 442" o:spid="_x0000_s1072" type="#_x0000_t202" style="position:absolute;left:0;text-align:left;margin-left:113.75pt;margin-top:-51.65pt;width:180.1pt;height:25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" strokeweight=".26mm">
                <v:textbox>
                  <w:txbxContent>
                    <w:p w14:paraId="3C922A79" w14:textId="77777777" w:rsidR="00347585" w:rsidRPr="00481D6C" w:rsidRDefault="00347585" w:rsidP="00C47ADF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Muol Light" w:hAnsi="Khmer OS Muol Light" w:cs="Khmer OS Muol Light"/>
                          <w:sz w:val="20"/>
                          <w:szCs w:val="20"/>
                        </w:rPr>
                      </w:pPr>
                      <w:r w:rsidRPr="00481D6C">
                        <w:rPr>
                          <w:rFonts w:ascii="Khmer OS Muol Light" w:hAnsi="Khmer OS Muol Light" w:cs="Khmer OS Muol Light"/>
                          <w:sz w:val="20"/>
                          <w:szCs w:val="20"/>
                        </w:rPr>
                        <w:t xml:space="preserve">Font: </w:t>
                      </w:r>
                      <w:r w:rsidRPr="00481D6C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lang w:bidi="km-KH"/>
                        </w:rPr>
                        <w:t xml:space="preserve">Khmer OS </w:t>
                      </w:r>
                      <w:proofErr w:type="spellStart"/>
                      <w:r w:rsidRPr="00481D6C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lang w:bidi="km-KH"/>
                        </w:rPr>
                        <w:t>Muol</w:t>
                      </w:r>
                      <w:proofErr w:type="spellEnd"/>
                      <w:r w:rsidRPr="00481D6C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lang w:bidi="km-KH"/>
                        </w:rPr>
                        <w:t xml:space="preserve"> Light</w:t>
                      </w:r>
                      <w:r w:rsidRPr="00481D6C">
                        <w:rPr>
                          <w:rFonts w:ascii="Khmer OS Muol Light" w:hAnsi="Khmer OS Muol Light" w:cs="Khmer OS Muol Light"/>
                          <w:sz w:val="20"/>
                          <w:szCs w:val="20"/>
                        </w:rPr>
                        <w:t xml:space="preserve">, Size </w:t>
                      </w:r>
                      <w:r w:rsidRPr="00481D6C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lang w:bidi="km-KH"/>
                        </w:rPr>
                        <w:t>1</w:t>
                      </w:r>
                      <w:r w:rsidRPr="00481D6C">
                        <w:rPr>
                          <w:rFonts w:ascii="Khmer OS Muol Light" w:hAnsi="Khmer OS Muol Light" w:cs="Khmer OS Muol Light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C9229B9" wp14:editId="3C9229BA">
                <wp:simplePos x="0" y="0"/>
                <wp:positionH relativeFrom="column">
                  <wp:posOffset>2575560</wp:posOffset>
                </wp:positionH>
                <wp:positionV relativeFrom="paragraph">
                  <wp:posOffset>-363855</wp:posOffset>
                </wp:positionV>
                <wp:extent cx="0" cy="380365"/>
                <wp:effectExtent l="53340" t="13335" r="60960" b="15875"/>
                <wp:wrapNone/>
                <wp:docPr id="384" name="Line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0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293B8" id="Line 443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2.8pt,-28.65pt" to="202.8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">
                <v:stroke endarrow="block"/>
              </v:line>
            </w:pict>
          </mc:Fallback>
        </mc:AlternateContent>
      </w:r>
      <w:r w:rsidR="00B70F35" w:rsidRPr="006A092B">
        <w:rPr>
          <w:rFonts w:ascii="Khmer OS Muol Light" w:hAnsi="Khmer OS Muol Light" w:cs="Khmer OS Muol Light"/>
          <w:sz w:val="28"/>
          <w:szCs w:val="28"/>
          <w:cs/>
          <w:lang w:val="fr-FR" w:bidi="km-KH"/>
        </w:rPr>
        <w:t xml:space="preserve">តារាង </w:t>
      </w:r>
    </w:p>
    <w:p w14:paraId="3C922732" w14:textId="77777777" w:rsidR="00B70F35" w:rsidRDefault="00B57347" w:rsidP="002579B4">
      <w:pPr>
        <w:tabs>
          <w:tab w:val="left" w:pos="0"/>
          <w:tab w:val="right" w:pos="8200"/>
        </w:tabs>
        <w:ind w:right="20"/>
        <w:rPr>
          <w:rFonts w:cs="Khmer OS System"/>
          <w:sz w:val="44"/>
          <w:szCs w:val="44"/>
          <w:rtl/>
          <w:cs/>
          <w:lang w:val="fr-FR"/>
        </w:rPr>
      </w:pPr>
      <w:r>
        <w:rPr>
          <w:rFonts w:ascii="Khmer OS Muol Light" w:hAnsi="Khmer OS Muol Light" w:cs="Khmer OS Muol Light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C9229BB" wp14:editId="3C9229BC">
                <wp:simplePos x="0" y="0"/>
                <wp:positionH relativeFrom="column">
                  <wp:posOffset>929640</wp:posOffset>
                </wp:positionH>
                <wp:positionV relativeFrom="paragraph">
                  <wp:posOffset>128905</wp:posOffset>
                </wp:positionV>
                <wp:extent cx="453390" cy="0"/>
                <wp:effectExtent l="17145" t="52705" r="5715" b="61595"/>
                <wp:wrapNone/>
                <wp:docPr id="383" name="Lin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3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6FCAD" id="Line 370" o:spid="_x0000_s1026" style="position:absolute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2pt,10.15pt" to="108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">
                <v:stroke endarrow="block"/>
              </v:line>
            </w:pict>
          </mc:Fallback>
        </mc:AlternateContent>
      </w:r>
      <w:r>
        <w:rPr>
          <w:rFonts w:ascii="Khmer OS Muol Light" w:hAnsi="Khmer OS Muol Light" w:cs="Khmer OS Muol Light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C9229BD" wp14:editId="3C9229BE">
                <wp:simplePos x="0" y="0"/>
                <wp:positionH relativeFrom="column">
                  <wp:posOffset>3424555</wp:posOffset>
                </wp:positionH>
                <wp:positionV relativeFrom="paragraph">
                  <wp:posOffset>135890</wp:posOffset>
                </wp:positionV>
                <wp:extent cx="1265555" cy="0"/>
                <wp:effectExtent l="6985" t="59690" r="22860" b="54610"/>
                <wp:wrapNone/>
                <wp:docPr id="382" name="Line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9E6A7E" id="Line 37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65pt,10.7pt" to="369.3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">
                <v:stroke endarrow="block"/>
              </v:line>
            </w:pict>
          </mc:Fallback>
        </mc:AlternateContent>
      </w:r>
      <w:r w:rsidR="00B70F35" w:rsidRPr="00E77F37">
        <w:rPr>
          <w:rFonts w:ascii="Khmer OS Muol Light" w:hAnsi="Khmer OS Muol Light" w:cs="Khmer OS Muol Light"/>
          <w:cs/>
          <w:lang w:val="fr-FR" w:bidi="km-KH"/>
        </w:rPr>
        <w:t>ចំណងជើង</w:t>
      </w:r>
      <w:r w:rsidR="00B70F35" w:rsidRPr="00933B29">
        <w:rPr>
          <w:szCs w:val="44"/>
          <w:lang w:val="fr-FR"/>
        </w:rPr>
        <w:t xml:space="preserve">             </w:t>
      </w:r>
      <w:r w:rsidR="004E3FAC">
        <w:rPr>
          <w:szCs w:val="44"/>
          <w:lang w:val="fr-FR"/>
        </w:rPr>
        <w:t xml:space="preserve">  </w:t>
      </w:r>
      <w:r w:rsidR="00B70F35" w:rsidRPr="00DA1915">
        <w:rPr>
          <w:szCs w:val="44"/>
          <w:highlight w:val="lightGray"/>
          <w:lang w:val="fr-FR"/>
        </w:rPr>
        <w:t>(</w:t>
      </w:r>
      <w:r w:rsidR="00B70F35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/>
        </w:rPr>
        <w:t xml:space="preserve">Font: </w:t>
      </w:r>
      <w:r w:rsidR="00933B29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 w:bidi="km-KH"/>
        </w:rPr>
        <w:t xml:space="preserve">Khmer OS </w:t>
      </w:r>
      <w:proofErr w:type="spellStart"/>
      <w:r w:rsidR="00933B29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 w:bidi="km-KH"/>
        </w:rPr>
        <w:t>Muol</w:t>
      </w:r>
      <w:proofErr w:type="spellEnd"/>
      <w:r w:rsidR="00933B29" w:rsidRPr="00DA1915">
        <w:rPr>
          <w:rFonts w:ascii="Khmer OS Muol Light" w:hAnsi="Khmer OS Muol Light" w:cs="Khmer OS Muol Light"/>
          <w:sz w:val="18"/>
          <w:szCs w:val="18"/>
          <w:highlight w:val="lightGray"/>
          <w:cs/>
          <w:lang w:bidi="km-KH"/>
        </w:rPr>
        <w:t xml:space="preserve"> </w:t>
      </w:r>
      <w:r w:rsidR="00E77F37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 w:bidi="km-KH"/>
        </w:rPr>
        <w:t>L</w:t>
      </w:r>
      <w:r w:rsidR="00933B29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 w:bidi="km-KH"/>
        </w:rPr>
        <w:t>i</w:t>
      </w:r>
      <w:r w:rsidR="00E77F37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 w:bidi="km-KH"/>
        </w:rPr>
        <w:t>ght</w:t>
      </w:r>
      <w:r w:rsidR="00B70F35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/>
        </w:rPr>
        <w:t xml:space="preserve">, </w:t>
      </w:r>
      <w:r w:rsidR="00B70F35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 w:bidi="km-KH"/>
        </w:rPr>
        <w:t>Size:</w:t>
      </w:r>
      <w:r w:rsidR="00933B29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 w:bidi="km-KH"/>
        </w:rPr>
        <w:t>1</w:t>
      </w:r>
      <w:r w:rsidR="00E77F37" w:rsidRPr="00DA1915">
        <w:rPr>
          <w:rFonts w:ascii="Khmer OS Muol Light" w:hAnsi="Khmer OS Muol Light" w:cs="Khmer OS Muol Light"/>
          <w:sz w:val="18"/>
          <w:szCs w:val="18"/>
          <w:highlight w:val="lightGray"/>
          <w:lang w:val="fr-FR" w:bidi="km-KH"/>
        </w:rPr>
        <w:t>2</w:t>
      </w:r>
      <w:r w:rsidR="00B70F35" w:rsidRPr="00DA1915">
        <w:rPr>
          <w:szCs w:val="44"/>
          <w:highlight w:val="lightGray"/>
          <w:lang w:val="fr-FR"/>
        </w:rPr>
        <w:t>)</w:t>
      </w:r>
      <w:r w:rsidR="00B70F35">
        <w:rPr>
          <w:rFonts w:cs="Khmer OS System"/>
          <w:sz w:val="44"/>
          <w:szCs w:val="44"/>
          <w:lang w:val="fr-FR"/>
        </w:rPr>
        <w:tab/>
      </w:r>
      <w:r w:rsidR="00B70F35" w:rsidRPr="00E77F37">
        <w:rPr>
          <w:rFonts w:ascii="Khmer OS Muol Light" w:hAnsi="Khmer OS Muol Light" w:cs="Khmer OS Muol Light"/>
          <w:cs/>
          <w:lang w:val="fr-FR" w:bidi="km-KH"/>
        </w:rPr>
        <w:t>ទំព័រ</w:t>
      </w:r>
    </w:p>
    <w:p w14:paraId="3C922733" w14:textId="77777777" w:rsidR="00B70F35" w:rsidRPr="00D5424B" w:rsidRDefault="00A557F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nb-NO"/>
        </w:rPr>
      </w:pPr>
      <w:r>
        <w:rPr>
          <w:rFonts w:ascii="Khmer OS Battambang" w:hAnsi="Khmer OS Battambang" w:cs="Khmer OS Battambang"/>
          <w:cs/>
          <w:lang w:val="nb-NO" w:bidi="km-KH"/>
        </w:rPr>
        <w:t>តារាង</w:t>
      </w:r>
      <w:r w:rsidR="002B6844">
        <w:rPr>
          <w:rFonts w:ascii="Khmer OS Battambang" w:hAnsi="Khmer OS Battambang" w:cs="Khmer OS Battambang" w:hint="cs"/>
          <w:cs/>
          <w:lang w:val="nb-NO" w:bidi="km-KH"/>
        </w:rPr>
        <w:t>ទី</w:t>
      </w:r>
      <w:r>
        <w:rPr>
          <w:rFonts w:ascii="Khmer OS Battambang" w:hAnsi="Khmer OS Battambang" w:cs="Khmer OS Battambang"/>
          <w:cs/>
          <w:lang w:val="nb-NO" w:bidi="km-KH"/>
        </w:rPr>
        <w:t xml:space="preserve"> </w:t>
      </w:r>
      <w:r>
        <w:rPr>
          <w:rFonts w:ascii="Khmer OS Battambang" w:hAnsi="Khmer OS Battambang" w:cs="Khmer OS Battambang"/>
          <w:lang w:val="nb-NO" w:bidi="km-KH"/>
        </w:rPr>
        <w:t>1</w:t>
      </w:r>
      <w:r w:rsidR="00DF3033">
        <w:rPr>
          <w:rFonts w:ascii="Khmer OS Battambang" w:hAnsi="Khmer OS Battambang" w:cs="Khmer OS Battambang"/>
          <w:cs/>
          <w:lang w:val="nb-NO" w:bidi="km-KH"/>
        </w:rPr>
        <w:t>៖</w:t>
      </w:r>
      <w:r w:rsidR="00BE37C2" w:rsidRPr="00D5424B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B70F35" w:rsidRPr="00D5424B">
        <w:rPr>
          <w:rFonts w:ascii="Khmer OS Battambang" w:hAnsi="Khmer OS Battambang" w:cs="Khmer OS Battambang"/>
          <w:lang w:val="nb-NO"/>
        </w:rPr>
        <w:t>.............................................................</w:t>
      </w:r>
      <w:r w:rsidR="00B70F35" w:rsidRPr="00D5424B">
        <w:rPr>
          <w:rFonts w:ascii="Khmer OS Battambang" w:hAnsi="Khmer OS Battambang" w:cs="Khmer OS Battambang"/>
          <w:lang w:val="nb-NO"/>
        </w:rPr>
        <w:tab/>
      </w:r>
      <w:r w:rsidR="00D87982" w:rsidRPr="00D5424B">
        <w:rPr>
          <w:rFonts w:ascii="Khmer OS Battambang" w:hAnsi="Khmer OS Battambang" w:cs="Khmer OS Battambang"/>
          <w:lang w:val="nb-NO" w:bidi="km-KH"/>
        </w:rPr>
        <w:t>30</w:t>
      </w:r>
    </w:p>
    <w:p w14:paraId="3C922734" w14:textId="77777777" w:rsidR="00B70F35" w:rsidRPr="00D5424B" w:rsidRDefault="00A557F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nb-NO"/>
        </w:rPr>
      </w:pPr>
      <w:r>
        <w:rPr>
          <w:rFonts w:ascii="Khmer OS Battambang" w:hAnsi="Khmer OS Battambang" w:cs="Khmer OS Battambang"/>
          <w:cs/>
          <w:lang w:val="nb-NO" w:bidi="km-KH"/>
        </w:rPr>
        <w:t>តារាង</w:t>
      </w:r>
      <w:r w:rsidR="002B6844">
        <w:rPr>
          <w:rFonts w:ascii="Khmer OS Battambang" w:hAnsi="Khmer OS Battambang" w:cs="Khmer OS Battambang" w:hint="cs"/>
          <w:cs/>
          <w:lang w:val="nb-NO" w:bidi="km-KH"/>
        </w:rPr>
        <w:t>ទី</w:t>
      </w:r>
      <w:r>
        <w:rPr>
          <w:rFonts w:ascii="Khmer OS Battambang" w:hAnsi="Khmer OS Battambang" w:cs="Khmer OS Battambang"/>
          <w:cs/>
          <w:lang w:val="nb-NO" w:bidi="km-KH"/>
        </w:rPr>
        <w:t xml:space="preserve"> </w:t>
      </w:r>
      <w:r>
        <w:rPr>
          <w:rFonts w:ascii="Khmer OS Battambang" w:hAnsi="Khmer OS Battambang" w:cs="Khmer OS Battambang"/>
          <w:lang w:val="nb-NO" w:bidi="km-KH"/>
        </w:rPr>
        <w:t>2</w:t>
      </w:r>
      <w:r w:rsidR="00DF3033">
        <w:rPr>
          <w:rFonts w:ascii="Khmer OS Battambang" w:hAnsi="Khmer OS Battambang" w:cs="Khmer OS Battambang"/>
          <w:cs/>
          <w:lang w:val="nb-NO" w:bidi="km-KH"/>
        </w:rPr>
        <w:t>៖</w:t>
      </w:r>
      <w:r w:rsidR="00E4164D" w:rsidRPr="00D5424B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B70F35" w:rsidRPr="00D5424B">
        <w:rPr>
          <w:rFonts w:ascii="Khmer OS Battambang" w:hAnsi="Khmer OS Battambang" w:cs="Khmer OS Battambang"/>
          <w:lang w:val="nb-NO"/>
        </w:rPr>
        <w:t>...............................................................</w:t>
      </w:r>
      <w:r w:rsidR="00B70F35" w:rsidRPr="00D5424B">
        <w:rPr>
          <w:rFonts w:ascii="Khmer OS Battambang" w:hAnsi="Khmer OS Battambang" w:cs="Khmer OS Battambang"/>
          <w:lang w:val="nb-NO"/>
        </w:rPr>
        <w:tab/>
      </w:r>
      <w:r w:rsidR="00D87982" w:rsidRPr="00D5424B">
        <w:rPr>
          <w:rFonts w:ascii="Khmer OS Battambang" w:hAnsi="Khmer OS Battambang" w:cs="Khmer OS Battambang"/>
          <w:lang w:val="nb-NO" w:bidi="km-KH"/>
        </w:rPr>
        <w:t>35</w:t>
      </w:r>
    </w:p>
    <w:p w14:paraId="3C922735" w14:textId="77777777" w:rsidR="00E10545" w:rsidRPr="00D5424B" w:rsidRDefault="00B57347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lang w:val="nb-NO"/>
        </w:rPr>
      </w:pPr>
      <w:r w:rsidRPr="00D5424B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C9229BF" wp14:editId="3C9229C0">
                <wp:simplePos x="0" y="0"/>
                <wp:positionH relativeFrom="column">
                  <wp:posOffset>2495550</wp:posOffset>
                </wp:positionH>
                <wp:positionV relativeFrom="paragraph">
                  <wp:posOffset>179070</wp:posOffset>
                </wp:positionV>
                <wp:extent cx="2259965" cy="519430"/>
                <wp:effectExtent l="11430" t="53340" r="33655" b="8255"/>
                <wp:wrapNone/>
                <wp:docPr id="381" name="Line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59965" cy="519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E32287" id="Line 446" o:spid="_x0000_s1026" style="position:absolute;flip:y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5pt,14.1pt" to="374.45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">
                <v:stroke endarrow="block"/>
              </v:line>
            </w:pict>
          </mc:Fallback>
        </mc:AlternateContent>
      </w:r>
      <w:r w:rsidRPr="00D5424B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C9229C1" wp14:editId="3C9229C2">
                <wp:simplePos x="0" y="0"/>
                <wp:positionH relativeFrom="column">
                  <wp:posOffset>995680</wp:posOffset>
                </wp:positionH>
                <wp:positionV relativeFrom="paragraph">
                  <wp:posOffset>215265</wp:posOffset>
                </wp:positionV>
                <wp:extent cx="1382395" cy="490220"/>
                <wp:effectExtent l="35560" t="60960" r="10795" b="10795"/>
                <wp:wrapNone/>
                <wp:docPr id="380" name="Line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82395" cy="4902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DFEAAA" id="Line 445" o:spid="_x0000_s1026" style="position:absolute;flip:x 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4pt,16.95pt" to="187.2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">
                <v:stroke endarrow="block"/>
              </v:line>
            </w:pict>
          </mc:Fallback>
        </mc:AlternateContent>
      </w:r>
      <w:r w:rsidR="00B70F35" w:rsidRPr="00D5424B">
        <w:rPr>
          <w:rFonts w:ascii="Khmer OS Battambang" w:hAnsi="Khmer OS Battambang" w:cs="Khmer OS Battambang"/>
          <w:cs/>
          <w:lang w:val="nb-NO" w:bidi="km-KH"/>
        </w:rPr>
        <w:t>តារាង</w:t>
      </w:r>
      <w:r w:rsidR="002B6844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="00B70F35" w:rsidRPr="00D5424B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D11E81">
        <w:rPr>
          <w:rFonts w:ascii="Khmer OS Battambang" w:hAnsi="Khmer OS Battambang" w:cs="Khmer OS Battambang"/>
          <w:lang w:val="nb-NO" w:bidi="km-KH"/>
        </w:rPr>
        <w:t>3</w:t>
      </w:r>
      <w:r w:rsidR="00DF3033">
        <w:rPr>
          <w:rFonts w:ascii="Khmer OS Battambang" w:hAnsi="Khmer OS Battambang" w:cs="Khmer OS Battambang" w:hint="cs"/>
          <w:cs/>
          <w:lang w:val="nb-NO" w:bidi="km-KH"/>
        </w:rPr>
        <w:t>៖</w:t>
      </w:r>
      <w:r w:rsidR="008A3C64" w:rsidRPr="00D5424B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B70F35" w:rsidRPr="00D5424B">
        <w:rPr>
          <w:rFonts w:ascii="Khmer OS Battambang" w:hAnsi="Khmer OS Battambang" w:cs="Khmer OS Battambang"/>
          <w:lang w:val="nb-NO"/>
        </w:rPr>
        <w:t>..............................................................</w:t>
      </w:r>
      <w:r w:rsidR="00B70F35" w:rsidRPr="00D5424B">
        <w:rPr>
          <w:rFonts w:ascii="Khmer OS Battambang" w:hAnsi="Khmer OS Battambang" w:cs="Khmer OS Battambang"/>
          <w:lang w:val="nb-NO"/>
        </w:rPr>
        <w:tab/>
      </w:r>
      <w:r w:rsidR="00D87982" w:rsidRPr="00D5424B">
        <w:rPr>
          <w:rFonts w:ascii="Khmer OS Battambang" w:hAnsi="Khmer OS Battambang" w:cs="Khmer OS Battambang"/>
          <w:lang w:val="nb-NO" w:bidi="km-KH"/>
        </w:rPr>
        <w:t>40</w:t>
      </w:r>
    </w:p>
    <w:p w14:paraId="3C922736" w14:textId="77777777" w:rsidR="00B70F35" w:rsidRPr="008F4E3E" w:rsidRDefault="00E1054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nb-NO"/>
        </w:rPr>
      </w:pPr>
      <w:r w:rsidRPr="00D5424B">
        <w:rPr>
          <w:rFonts w:ascii="Khmer OS Battambang" w:hAnsi="Khmer OS Battambang" w:cs="Khmer OS Battambang"/>
          <w:cs/>
          <w:lang w:val="nb-NO" w:bidi="km-KH"/>
        </w:rPr>
        <w:t>..................</w:t>
      </w:r>
      <w:r w:rsidR="00B70F35" w:rsidRPr="00D5424B">
        <w:rPr>
          <w:rFonts w:ascii="Khmer OS Battambang" w:hAnsi="Khmer OS Battambang" w:cs="Khmer OS Battambang"/>
          <w:lang w:val="nb-NO"/>
        </w:rPr>
        <w:tab/>
        <w:t>.......</w:t>
      </w:r>
      <w:r w:rsidR="003E495B" w:rsidRPr="008F4E3E">
        <w:rPr>
          <w:rFonts w:ascii="Khmer OS Battambang" w:hAnsi="Khmer OS Battambang" w:cs="Khmer OS Battambang"/>
          <w:lang w:val="nb-NO"/>
        </w:rPr>
        <w:t>44</w:t>
      </w:r>
    </w:p>
    <w:p w14:paraId="3C922737" w14:textId="77777777" w:rsidR="00B70F35" w:rsidRPr="00D5424B" w:rsidRDefault="00B57347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sz w:val="22"/>
          <w:szCs w:val="22"/>
          <w:lang w:val="nb-NO"/>
        </w:rPr>
      </w:pPr>
      <w:r w:rsidRPr="00D5424B">
        <w:rPr>
          <w:rFonts w:ascii="Khmer OS Battambang" w:hAnsi="Khmer OS Battambang" w:cs="Khmer OS Battambang"/>
          <w:noProof/>
          <w:sz w:val="22"/>
          <w:szCs w:val="22"/>
          <w:lang w:eastAsia="en-US" w:bidi="km-KH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C9229C3" wp14:editId="3C9229C4">
                <wp:simplePos x="0" y="0"/>
                <wp:positionH relativeFrom="column">
                  <wp:posOffset>1477645</wp:posOffset>
                </wp:positionH>
                <wp:positionV relativeFrom="paragraph">
                  <wp:posOffset>140335</wp:posOffset>
                </wp:positionV>
                <wp:extent cx="2287270" cy="294005"/>
                <wp:effectExtent l="0" t="0" r="17780" b="10795"/>
                <wp:wrapNone/>
                <wp:docPr id="379" name="Text 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27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922A7A" w14:textId="77777777" w:rsidR="00347585" w:rsidRPr="00836CBD" w:rsidRDefault="00347585" w:rsidP="00CE1DAD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Khmer OS Battambang</w:t>
                            </w: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, Size </w:t>
                            </w: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C3" id="Text Box 444" o:spid="_x0000_s1073" type="#_x0000_t202" style="position:absolute;margin-left:116.35pt;margin-top:11.05pt;width:180.1pt;height:23.1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" strokeweight=".26mm">
                <v:textbox>
                  <w:txbxContent>
                    <w:p w14:paraId="3C922A7A" w14:textId="77777777" w:rsidR="00347585" w:rsidRPr="00836CBD" w:rsidRDefault="00347585" w:rsidP="00CE1DAD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Font: </w:t>
                      </w: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Khmer OS Battambang</w:t>
                      </w: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, Size </w:t>
                      </w: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3C922738" w14:textId="77777777" w:rsidR="00B70F35" w:rsidRPr="00D5424B" w:rsidRDefault="00B70F35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rPr>
          <w:rFonts w:ascii="Khmer OS Battambang" w:hAnsi="Khmer OS Battambang" w:cs="Khmer OS Battambang"/>
          <w:sz w:val="22"/>
          <w:szCs w:val="22"/>
          <w:u w:val="double"/>
          <w:lang w:val="nb-NO"/>
        </w:rPr>
      </w:pPr>
    </w:p>
    <w:p w14:paraId="3C922739" w14:textId="77777777" w:rsidR="00933B29" w:rsidRPr="00D5424B" w:rsidRDefault="00933B29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rPr>
          <w:rFonts w:ascii="Khmer OS Battambang" w:hAnsi="Khmer OS Battambang" w:cs="Khmer OS Battambang"/>
          <w:sz w:val="22"/>
          <w:szCs w:val="22"/>
          <w:u w:val="double"/>
          <w:lang w:val="nb-NO"/>
        </w:rPr>
      </w:pPr>
    </w:p>
    <w:p w14:paraId="3C92273A" w14:textId="77777777" w:rsidR="00B70F35" w:rsidRPr="00776D78" w:rsidRDefault="00776D78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jc w:val="both"/>
        <w:rPr>
          <w:rFonts w:ascii="Khmer OS" w:hAnsi="Khmer OS" w:cs="Khmer OS"/>
          <w:cs/>
          <w:lang w:val="nb-NO" w:bidi="km-KH"/>
        </w:rPr>
      </w:pPr>
      <w:r w:rsidRPr="008917ED">
        <w:rPr>
          <w:rFonts w:ascii="Khmer OS Muol Light" w:hAnsi="Khmer OS Muol Light" w:cs="Khmer OS Muol Light"/>
          <w:u w:val="single"/>
          <w:cs/>
          <w:lang w:val="fr-FR" w:bidi="km-KH"/>
        </w:rPr>
        <w:t>បញ្ជាក់</w:t>
      </w:r>
      <w:r w:rsidRPr="00776D78">
        <w:rPr>
          <w:rFonts w:ascii="Khmer OS Muol Light" w:hAnsi="Khmer OS Muol Light" w:cs="Khmer OS Muol Light"/>
          <w:cs/>
          <w:lang w:val="fr-FR" w:bidi="km-KH"/>
        </w:rPr>
        <w:t>៖</w:t>
      </w:r>
      <w:r>
        <w:rPr>
          <w:rFonts w:ascii="Khmer OS" w:hAnsi="Khmer OS" w:cs="Khmer OS" w:hint="cs"/>
          <w:cs/>
          <w:lang w:val="fr-FR" w:bidi="km-KH"/>
        </w:rPr>
        <w:t xml:space="preserve"> </w:t>
      </w:r>
      <w:r w:rsidR="00B70F35" w:rsidRPr="00D5424B">
        <w:rPr>
          <w:rFonts w:ascii="Khmer OS Battambang" w:hAnsi="Khmer OS Battambang" w:cs="Khmer OS Battambang"/>
          <w:cs/>
          <w:lang w:val="nb-NO" w:bidi="km-KH"/>
        </w:rPr>
        <w:t>ចំពោះការដាក់ចំណងជើងតារាងនៅក្នុងតួសារណាត្រូវដាក់ចំពីលើ</w:t>
      </w:r>
      <w:r w:rsidR="00715AFB" w:rsidRPr="00D5424B">
        <w:rPr>
          <w:rFonts w:ascii="Khmer OS Battambang" w:hAnsi="Khmer OS Battambang" w:cs="Khmer OS Battambang"/>
          <w:cs/>
          <w:lang w:val="nb-NO" w:bidi="km-KH"/>
        </w:rPr>
        <w:t>តារាង និង</w:t>
      </w:r>
      <w:r w:rsidR="00B70F35" w:rsidRPr="00D5424B">
        <w:rPr>
          <w:rFonts w:ascii="Khmer OS Battambang" w:hAnsi="Khmer OS Battambang" w:cs="Khmer OS Battambang"/>
          <w:cs/>
          <w:lang w:val="nb-NO" w:bidi="km-KH"/>
        </w:rPr>
        <w:t xml:space="preserve">នៅចំកណ្តាលទំព័រ </w:t>
      </w:r>
      <w:r w:rsidR="006A3505">
        <w:rPr>
          <w:rFonts w:ascii="Khmer OS Battambang" w:hAnsi="Khmer OS Battambang" w:cs="Khmer OS Battambang"/>
          <w:lang w:val="nb-NO"/>
        </w:rPr>
        <w:t>(Center)</w:t>
      </w:r>
      <w:r w:rsidR="00B70F35" w:rsidRPr="00D5424B">
        <w:rPr>
          <w:rFonts w:ascii="Khmer OS Battambang" w:hAnsi="Khmer OS Battambang" w:cs="Khmer OS Battambang"/>
          <w:cs/>
          <w:lang w:val="nb-NO" w:bidi="km-KH"/>
        </w:rPr>
        <w:t>។</w:t>
      </w:r>
    </w:p>
    <w:p w14:paraId="3C92273B" w14:textId="77777777" w:rsidR="00B70F35" w:rsidRPr="00D5424B" w:rsidRDefault="00F34826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rPr>
          <w:rFonts w:ascii="Khmer OS Battambang" w:hAnsi="Khmer OS Battambang" w:cs="Khmer OS Battambang"/>
          <w:rtl/>
          <w:cs/>
          <w:lang w:val="nb-NO"/>
        </w:rPr>
      </w:pPr>
      <w:r w:rsidRPr="0084137F">
        <w:rPr>
          <w:rFonts w:ascii="Khmer OS Muol Light" w:hAnsi="Khmer OS Muol Light" w:cs="Khmer OS Muol Light"/>
          <w:u w:val="single"/>
          <w:cs/>
          <w:lang w:val="nb-NO" w:bidi="km-KH"/>
        </w:rPr>
        <w:t>ឧទាហរណ៍</w:t>
      </w:r>
      <w:r w:rsidRPr="0084137F">
        <w:rPr>
          <w:rFonts w:ascii="Khmer OS Muol Light" w:hAnsi="Khmer OS Muol Light" w:cs="Khmer OS Muol Light"/>
          <w:cs/>
          <w:lang w:val="nb-NO" w:bidi="km-KH"/>
        </w:rPr>
        <w:t>៖</w:t>
      </w:r>
      <w:r w:rsidR="00B70F35" w:rsidRPr="00B7721A">
        <w:rPr>
          <w:rFonts w:ascii="Khmer OS" w:hAnsi="Khmer OS" w:cs="Khmer OS"/>
          <w:cs/>
          <w:lang w:val="nb-NO" w:bidi="km-KH"/>
        </w:rPr>
        <w:t xml:space="preserve"> </w:t>
      </w:r>
      <w:r w:rsidR="00D11E81">
        <w:rPr>
          <w:rFonts w:ascii="Khmer OS Battambang" w:hAnsi="Khmer OS Battambang" w:cs="Khmer OS Battambang"/>
          <w:cs/>
          <w:lang w:val="nb-NO" w:bidi="km-KH"/>
        </w:rPr>
        <w:t>តារាង</w:t>
      </w:r>
      <w:r w:rsidR="00322A83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="002B6844">
        <w:rPr>
          <w:rFonts w:ascii="Khmer OS Battambang" w:hAnsi="Khmer OS Battambang" w:cs="Khmer OS Battambang" w:hint="cs"/>
          <w:cs/>
          <w:lang w:val="nb-NO" w:bidi="km-KH"/>
        </w:rPr>
        <w:t xml:space="preserve"> </w:t>
      </w:r>
      <w:r w:rsidR="00EE030D">
        <w:rPr>
          <w:rFonts w:ascii="Khmer OS Battambang" w:hAnsi="Khmer OS Battambang" w:cs="Khmer OS Battambang"/>
          <w:lang w:val="nb-NO" w:bidi="km-KH"/>
        </w:rPr>
        <w:t>3</w:t>
      </w:r>
      <w:r w:rsidR="0008523F">
        <w:rPr>
          <w:rFonts w:ascii="Khmer OS Battambang" w:hAnsi="Khmer OS Battambang" w:cs="Khmer OS Battambang" w:hint="cs"/>
          <w:cs/>
          <w:lang w:val="nb-NO" w:bidi="km-KH"/>
        </w:rPr>
        <w:t>៖</w:t>
      </w:r>
      <w:r w:rsidR="00D11E81">
        <w:rPr>
          <w:rFonts w:ascii="Khmer OS Battambang" w:hAnsi="Khmer OS Battambang" w:cs="Khmer OS Battambang"/>
          <w:lang w:val="nb-NO" w:bidi="km-KH"/>
        </w:rPr>
        <w:t xml:space="preserve"> </w:t>
      </w:r>
      <w:r w:rsidR="00D11E81" w:rsidRPr="00D5424B">
        <w:rPr>
          <w:rFonts w:ascii="Khmer OS Battambang" w:hAnsi="Khmer OS Battambang" w:cs="Khmer OS Battambang"/>
          <w:cs/>
          <w:lang w:val="nb-NO" w:bidi="km-KH"/>
        </w:rPr>
        <w:t>ការដាក់ចំណងជើង</w:t>
      </w:r>
    </w:p>
    <w:p w14:paraId="3C92273C" w14:textId="77777777" w:rsidR="00B70F35" w:rsidRPr="00D5424B" w:rsidRDefault="00A557F5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  <w:r>
        <w:rPr>
          <w:rFonts w:ascii="Khmer OS Battambang" w:hAnsi="Khmer OS Battambang" w:cs="Khmer OS Battambang"/>
          <w:cs/>
          <w:lang w:val="nb-NO" w:bidi="km-KH"/>
        </w:rPr>
        <w:t>តារាង</w:t>
      </w:r>
      <w:r w:rsidR="00322A83">
        <w:rPr>
          <w:rFonts w:ascii="Khmer OS Battambang" w:hAnsi="Khmer OS Battambang" w:cs="Khmer OS Battambang" w:hint="cs"/>
          <w:cs/>
          <w:lang w:val="nb-NO" w:bidi="km-KH"/>
        </w:rPr>
        <w:t>ទី</w:t>
      </w:r>
      <w:r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EE030D">
        <w:rPr>
          <w:rFonts w:ascii="Khmer OS Battambang" w:hAnsi="Khmer OS Battambang" w:cs="Khmer OS Battambang"/>
          <w:lang w:val="nb-NO" w:bidi="km-KH"/>
        </w:rPr>
        <w:t>3</w:t>
      </w:r>
      <w:r w:rsidR="00DF3033">
        <w:rPr>
          <w:rFonts w:ascii="Khmer OS Battambang" w:hAnsi="Khmer OS Battambang" w:cs="Khmer OS Battambang" w:hint="cs"/>
          <w:cs/>
          <w:lang w:val="nb-NO" w:bidi="km-KH"/>
        </w:rPr>
        <w:t>៖</w:t>
      </w:r>
      <w:r w:rsidR="00B70F35" w:rsidRPr="00D5424B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D11E81" w:rsidRPr="00D5424B">
        <w:rPr>
          <w:rFonts w:ascii="Khmer OS Battambang" w:hAnsi="Khmer OS Battambang" w:cs="Khmer OS Battambang"/>
          <w:cs/>
          <w:lang w:val="nb-NO" w:bidi="km-KH"/>
        </w:rPr>
        <w:t>ការដាក់ចំណងជើង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587"/>
        <w:gridCol w:w="1587"/>
        <w:gridCol w:w="1587"/>
        <w:gridCol w:w="1587"/>
        <w:gridCol w:w="1587"/>
      </w:tblGrid>
      <w:tr w:rsidR="00B70F35" w:rsidRPr="00D5424B" w14:paraId="3C922742" w14:textId="77777777" w:rsidTr="005B4D2B">
        <w:trPr>
          <w:trHeight w:val="510"/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3D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jc w:val="center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3E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jc w:val="center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3F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jc w:val="center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0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jc w:val="center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2741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jc w:val="center"/>
              <w:rPr>
                <w:rFonts w:ascii="Khmer OS Battambang" w:hAnsi="Khmer OS Battambang" w:cs="Khmer OS Battambang"/>
                <w:lang w:val="nb-NO"/>
              </w:rPr>
            </w:pPr>
          </w:p>
        </w:tc>
      </w:tr>
      <w:tr w:rsidR="00B70F35" w:rsidRPr="00D5424B" w14:paraId="3C922748" w14:textId="77777777" w:rsidTr="005B4D2B">
        <w:trPr>
          <w:trHeight w:val="510"/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3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4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5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6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2747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</w:tr>
      <w:tr w:rsidR="00B70F35" w:rsidRPr="00D5424B" w14:paraId="3C92274E" w14:textId="77777777" w:rsidTr="005B4D2B">
        <w:trPr>
          <w:trHeight w:val="510"/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9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A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B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C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274D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</w:tr>
      <w:tr w:rsidR="00B70F35" w:rsidRPr="00D5424B" w14:paraId="3C922754" w14:textId="77777777" w:rsidTr="005B4D2B">
        <w:trPr>
          <w:trHeight w:val="510"/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4F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50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51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22752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2753" w14:textId="77777777" w:rsidR="00B70F35" w:rsidRPr="00D5424B" w:rsidRDefault="00B70F35" w:rsidP="002579B4">
            <w:pPr>
              <w:tabs>
                <w:tab w:val="left" w:pos="0"/>
                <w:tab w:val="left" w:pos="720"/>
                <w:tab w:val="left" w:pos="1170"/>
                <w:tab w:val="right" w:pos="8460"/>
                <w:tab w:val="right" w:pos="8820"/>
              </w:tabs>
              <w:snapToGrid w:val="0"/>
              <w:ind w:right="20"/>
              <w:rPr>
                <w:rFonts w:ascii="Khmer OS Battambang" w:hAnsi="Khmer OS Battambang" w:cs="Khmer OS Battambang"/>
                <w:lang w:val="nb-NO"/>
              </w:rPr>
            </w:pPr>
          </w:p>
        </w:tc>
      </w:tr>
    </w:tbl>
    <w:p w14:paraId="3C922755" w14:textId="77777777" w:rsidR="00B70F35" w:rsidRPr="00D5424B" w:rsidRDefault="00B70F35" w:rsidP="002579B4">
      <w:pPr>
        <w:tabs>
          <w:tab w:val="left" w:pos="0"/>
          <w:tab w:val="left" w:pos="720"/>
          <w:tab w:val="left" w:pos="1080"/>
          <w:tab w:val="right" w:pos="8460"/>
          <w:tab w:val="right" w:pos="8820"/>
        </w:tabs>
        <w:ind w:right="20"/>
        <w:jc w:val="center"/>
        <w:rPr>
          <w:rFonts w:ascii="Khmer OS Battambang" w:hAnsi="Khmer OS Battambang" w:cs="Khmer OS Battambang"/>
          <w:rtl/>
          <w:cs/>
          <w:lang w:val="nb-NO"/>
        </w:rPr>
      </w:pPr>
      <w:bookmarkStart w:id="0" w:name="OLE_LINK1"/>
      <w:bookmarkStart w:id="1" w:name="OLE_LINK2"/>
      <w:r w:rsidRPr="00D5424B">
        <w:rPr>
          <w:rFonts w:ascii="Khmer OS Battambang" w:hAnsi="Khmer OS Battambang" w:cs="Khmer OS Battambang"/>
          <w:cs/>
          <w:lang w:val="nb-NO" w:bidi="km-KH"/>
        </w:rPr>
        <w:t xml:space="preserve">ការដាក់តារាងត្រូវដាក់នៅចំកណ្តាលទំព័រ </w:t>
      </w:r>
      <w:r w:rsidRPr="00D5424B">
        <w:rPr>
          <w:rFonts w:ascii="Khmer OS Battambang" w:hAnsi="Khmer OS Battambang" w:cs="Khmer OS Battambang"/>
          <w:lang w:val="nb-NO"/>
        </w:rPr>
        <w:t xml:space="preserve">(Center) </w:t>
      </w:r>
      <w:r w:rsidRPr="00D5424B">
        <w:rPr>
          <w:rFonts w:ascii="Khmer OS Battambang" w:hAnsi="Khmer OS Battambang" w:cs="Khmer OS Battambang"/>
          <w:cs/>
          <w:lang w:val="nb-NO" w:bidi="km-KH"/>
        </w:rPr>
        <w:t>។</w:t>
      </w:r>
      <w:bookmarkEnd w:id="0"/>
      <w:bookmarkEnd w:id="1"/>
    </w:p>
    <w:p w14:paraId="3C922756" w14:textId="77777777" w:rsidR="00B70F35" w:rsidRPr="007B2F34" w:rsidRDefault="00B70F3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57" w14:textId="77777777" w:rsidR="00B70F35" w:rsidRDefault="00B70F3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rPr>
          <w:rFonts w:ascii="Khmer OS Battambang" w:hAnsi="Khmer OS Battambang" w:cs="Khmer OS Battambang"/>
          <w:lang w:val="nb-NO"/>
        </w:rPr>
      </w:pPr>
    </w:p>
    <w:p w14:paraId="3C922758" w14:textId="77777777" w:rsidR="00C03C53" w:rsidRPr="007B2F34" w:rsidRDefault="00C03C53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rPr>
          <w:rFonts w:ascii="Khmer OS Battambang" w:hAnsi="Khmer OS Battambang" w:cs="Khmer OS Battambang"/>
          <w:lang w:val="nb-NO"/>
        </w:rPr>
      </w:pPr>
    </w:p>
    <w:p w14:paraId="3C922759" w14:textId="77777777" w:rsidR="007B2F34" w:rsidRDefault="007B2F34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5A" w14:textId="77777777" w:rsidR="00B70F35" w:rsidRPr="007B2F34" w:rsidRDefault="00654E58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jc w:val="center"/>
        <w:rPr>
          <w:rFonts w:ascii="Khmer OS Battambang" w:hAnsi="Khmer OS Battambang" w:cs="Khmer OS Battambang"/>
          <w:lang w:val="nb-NO"/>
        </w:rPr>
      </w:pPr>
      <w:r w:rsidRPr="007B2F34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758080" behindDoc="0" locked="0" layoutInCell="1" allowOverlap="1" wp14:anchorId="3C9229C5" wp14:editId="3C9229C6">
                <wp:simplePos x="0" y="0"/>
                <wp:positionH relativeFrom="column">
                  <wp:posOffset>542925</wp:posOffset>
                </wp:positionH>
                <wp:positionV relativeFrom="paragraph">
                  <wp:posOffset>2556510</wp:posOffset>
                </wp:positionV>
                <wp:extent cx="2067147" cy="409590"/>
                <wp:effectExtent l="0" t="0" r="0" b="28575"/>
                <wp:wrapNone/>
                <wp:docPr id="523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7147" cy="409590"/>
                          <a:chOff x="1800" y="93"/>
                          <a:chExt cx="2501" cy="644"/>
                        </a:xfrm>
                      </wpg:grpSpPr>
                      <wps:wsp>
                        <wps:cNvPr id="524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7B" w14:textId="77777777" w:rsidR="00347585" w:rsidRPr="007B2F34" w:rsidRDefault="00347585" w:rsidP="00654E58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7B2F34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5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6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7C" w14:textId="77777777" w:rsidR="00347585" w:rsidRPr="007B2F34" w:rsidRDefault="00347585" w:rsidP="00654E58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Battambang" w:hAnsi="Khmer OS Battambang" w:cs="Khmer OS Battambang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C5" id="_x0000_s1074" style="position:absolute;left:0;text-align:left;margin-left:42.75pt;margin-top:201.3pt;width:162.75pt;height:32.25pt;z-index:251758080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">
                <v:shape id="Text Box 406" o:spid="_x0000_s1075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" fillcolor="#d8d8d8 [2732]" strokeweight=".26mm">
                  <v:textbox>
                    <w:txbxContent>
                      <w:p w14:paraId="3C922A7B" w14:textId="77777777" w:rsidR="00347585" w:rsidRPr="007B2F34" w:rsidRDefault="00347585" w:rsidP="00654E58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7B2F34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076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" strokeweight=".26mm">
                  <v:stroke endarrow="block" joinstyle="miter"/>
                </v:line>
                <v:shape id="Text Box 408" o:spid="_x0000_s1077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9J2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ZJHC7Uw8AnL9BwAA//8DAFBLAQItABQABgAIAAAAIQDb4fbL7gAAAIUBAAATAAAAAAAAAAAA&#10;AAAAAAAAAABbQ29udGVudF9UeXBlc10ueG1sUEsBAi0AFAAGAAgAAAAhAFr0LFu/AAAAFQEAAAsA&#10;AAAAAAAAAAAAAAAAHwEAAF9yZWxzLy5yZWxzUEsBAi0AFAAGAAgAAAAhAFzP0nbEAAAA3AAAAA8A&#10;AAAAAAAAAAAAAAAABwIAAGRycy9kb3ducmV2LnhtbFBLBQYAAAAAAwADALcAAAD4AgAAAAA=&#10;" filled="f" stroked="f">
                  <v:stroke joinstyle="round"/>
                  <v:textbox>
                    <w:txbxContent>
                      <w:p w14:paraId="3C922A7C" w14:textId="77777777" w:rsidR="00347585" w:rsidRPr="007B2F34" w:rsidRDefault="00347585" w:rsidP="00654E58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>
                          <w:rPr>
                            <w:rFonts w:ascii="Khmer OS Battambang" w:hAnsi="Khmer OS Battambang" w:cs="Khmer OS Battambang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75B" w14:textId="77777777" w:rsidR="00B70F35" w:rsidRPr="0004441F" w:rsidRDefault="0004441F" w:rsidP="002579B4">
      <w:pPr>
        <w:pageBreakBefore/>
        <w:tabs>
          <w:tab w:val="left" w:pos="0"/>
          <w:tab w:val="left" w:pos="720"/>
          <w:tab w:val="left" w:pos="1170"/>
          <w:tab w:val="right" w:pos="8100"/>
        </w:tabs>
        <w:spacing w:after="120"/>
        <w:jc w:val="center"/>
        <w:rPr>
          <w:rFonts w:ascii="Khmer OS Muol Light" w:hAnsi="Khmer OS Muol Light" w:cs="Khmer OS Muol Light"/>
          <w:sz w:val="28"/>
          <w:szCs w:val="28"/>
          <w:lang w:val="fr-FR"/>
        </w:rPr>
      </w:pPr>
      <w:r>
        <w:rPr>
          <w:rFonts w:ascii="Khmer OS Muol Light" w:hAnsi="Khmer OS Muol Light" w:cs="Khmer OS Muol Light"/>
          <w:sz w:val="28"/>
          <w:szCs w:val="28"/>
          <w:cs/>
          <w:lang w:val="fr-FR" w:bidi="km-KH"/>
        </w:rPr>
        <w:lastRenderedPageBreak/>
        <w:t>តួលេខ</w:t>
      </w:r>
    </w:p>
    <w:p w14:paraId="3C92275C" w14:textId="77777777" w:rsidR="00B70F35" w:rsidRPr="0028207B" w:rsidRDefault="00B57347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Muol Pali" w:hAnsi="Khmer OS Muol Pali" w:cs="Khmer OS Muol Pali"/>
          <w:sz w:val="28"/>
          <w:szCs w:val="28"/>
          <w:rtl/>
          <w:cs/>
          <w:lang w:val="fr-FR"/>
        </w:rPr>
      </w:pPr>
      <w:r w:rsidRPr="0028207B">
        <w:rPr>
          <w:rFonts w:ascii="Khmer OS Muol Light" w:hAnsi="Khmer OS Muol Light" w:cs="Khmer OS Muol Light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C9229C7" wp14:editId="3C9229C8">
                <wp:simplePos x="0" y="0"/>
                <wp:positionH relativeFrom="column">
                  <wp:posOffset>3526790</wp:posOffset>
                </wp:positionH>
                <wp:positionV relativeFrom="paragraph">
                  <wp:posOffset>158115</wp:posOffset>
                </wp:positionV>
                <wp:extent cx="1184910" cy="0"/>
                <wp:effectExtent l="13970" t="53340" r="20320" b="60960"/>
                <wp:wrapNone/>
                <wp:docPr id="374" name="Line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49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3A695" id="Line 37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7pt,12.45pt" to="371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">
                <v:stroke endarrow="block"/>
              </v:line>
            </w:pict>
          </mc:Fallback>
        </mc:AlternateContent>
      </w:r>
      <w:r w:rsidRPr="0028207B">
        <w:rPr>
          <w:rFonts w:ascii="Khmer OS Muol Light" w:hAnsi="Khmer OS Muol Light" w:cs="Khmer OS Muol Light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C9229C9" wp14:editId="3C9229CA">
                <wp:simplePos x="0" y="0"/>
                <wp:positionH relativeFrom="column">
                  <wp:posOffset>937260</wp:posOffset>
                </wp:positionH>
                <wp:positionV relativeFrom="paragraph">
                  <wp:posOffset>158115</wp:posOffset>
                </wp:positionV>
                <wp:extent cx="556260" cy="0"/>
                <wp:effectExtent l="15240" t="53340" r="9525" b="60960"/>
                <wp:wrapNone/>
                <wp:docPr id="366" name="Line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6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4FF7D" id="Line 372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8pt,12.45pt" to="117.6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">
                <v:stroke endarrow="block"/>
              </v:line>
            </w:pict>
          </mc:Fallback>
        </mc:AlternateContent>
      </w:r>
      <w:r w:rsidR="00B70F35" w:rsidRPr="0028207B">
        <w:rPr>
          <w:rFonts w:ascii="Khmer OS Muol Light" w:hAnsi="Khmer OS Muol Light" w:cs="Khmer OS Muol Light"/>
          <w:cs/>
          <w:lang w:val="fr-FR" w:bidi="km-KH"/>
        </w:rPr>
        <w:t>ចំណងជើង</w:t>
      </w:r>
      <w:r w:rsidR="00C86177" w:rsidRPr="0028207B">
        <w:rPr>
          <w:rFonts w:ascii="Khmer OS Muol Pali" w:hAnsi="Khmer OS Muol Pali" w:cs="Khmer OS Muol Pali"/>
          <w:sz w:val="28"/>
          <w:szCs w:val="28"/>
          <w:lang w:val="nb-NO"/>
        </w:rPr>
        <w:t xml:space="preserve">   </w:t>
      </w:r>
      <w:r w:rsidR="00E77F37" w:rsidRPr="0028207B">
        <w:rPr>
          <w:rFonts w:ascii="Khmer OS Muol Pali" w:hAnsi="Khmer OS Muol Pali" w:cs="Khmer OS Muol Pali"/>
          <w:sz w:val="28"/>
          <w:szCs w:val="28"/>
          <w:lang w:val="nb-NO"/>
        </w:rPr>
        <w:t xml:space="preserve">          </w:t>
      </w:r>
      <w:r w:rsidR="00B70F35" w:rsidRPr="0004441F">
        <w:rPr>
          <w:rFonts w:ascii="Khmer OS Muol Pali" w:hAnsi="Khmer OS Muol Pali" w:cs="Khmer OS Muol Pali"/>
          <w:sz w:val="22"/>
          <w:szCs w:val="22"/>
          <w:highlight w:val="lightGray"/>
          <w:lang w:val="nb-NO"/>
        </w:rPr>
        <w:t>(</w:t>
      </w:r>
      <w:r w:rsidR="00B70F35" w:rsidRPr="0004441F">
        <w:rPr>
          <w:rFonts w:ascii="Khmer OS Muol Light" w:hAnsi="Khmer OS Muol Light" w:cs="Khmer OS Muol Light"/>
          <w:sz w:val="18"/>
          <w:szCs w:val="18"/>
          <w:highlight w:val="lightGray"/>
          <w:lang w:val="nb-NO" w:bidi="km-KH"/>
        </w:rPr>
        <w:t xml:space="preserve">Font: </w:t>
      </w:r>
      <w:r w:rsidR="002D476F" w:rsidRPr="0004441F">
        <w:rPr>
          <w:rFonts w:ascii="Khmer OS Muol Light" w:hAnsi="Khmer OS Muol Light" w:cs="Khmer OS Muol Light"/>
          <w:sz w:val="18"/>
          <w:szCs w:val="18"/>
          <w:highlight w:val="lightGray"/>
          <w:lang w:val="nb-NO" w:bidi="km-KH"/>
        </w:rPr>
        <w:t>Khmer OS Muol</w:t>
      </w:r>
      <w:r w:rsidR="002D476F" w:rsidRPr="0004441F">
        <w:rPr>
          <w:rFonts w:ascii="Khmer OS Muol Light" w:hAnsi="Khmer OS Muol Light" w:cs="Khmer OS Muol Light"/>
          <w:sz w:val="18"/>
          <w:szCs w:val="18"/>
          <w:highlight w:val="lightGray"/>
          <w:cs/>
          <w:lang w:bidi="km-KH"/>
        </w:rPr>
        <w:t xml:space="preserve"> </w:t>
      </w:r>
      <w:r w:rsidR="00E77F37" w:rsidRPr="0004441F">
        <w:rPr>
          <w:rFonts w:ascii="Khmer OS Muol Light" w:hAnsi="Khmer OS Muol Light" w:cs="Khmer OS Muol Light"/>
          <w:sz w:val="18"/>
          <w:szCs w:val="18"/>
          <w:highlight w:val="lightGray"/>
          <w:lang w:val="nb-NO" w:bidi="km-KH"/>
        </w:rPr>
        <w:t>L</w:t>
      </w:r>
      <w:r w:rsidR="002D476F" w:rsidRPr="0004441F">
        <w:rPr>
          <w:rFonts w:ascii="Khmer OS Muol Light" w:hAnsi="Khmer OS Muol Light" w:cs="Khmer OS Muol Light"/>
          <w:sz w:val="18"/>
          <w:szCs w:val="18"/>
          <w:highlight w:val="lightGray"/>
          <w:lang w:val="nb-NO" w:bidi="km-KH"/>
        </w:rPr>
        <w:t>i</w:t>
      </w:r>
      <w:r w:rsidR="00E77F37" w:rsidRPr="0004441F">
        <w:rPr>
          <w:rFonts w:ascii="Khmer OS Muol Light" w:hAnsi="Khmer OS Muol Light" w:cs="Khmer OS Muol Light"/>
          <w:sz w:val="18"/>
          <w:szCs w:val="18"/>
          <w:highlight w:val="lightGray"/>
          <w:lang w:val="nb-NO" w:bidi="km-KH"/>
        </w:rPr>
        <w:t>ght</w:t>
      </w:r>
      <w:r w:rsidR="00B70F35" w:rsidRPr="0004441F">
        <w:rPr>
          <w:rFonts w:ascii="Khmer OS Muol Light" w:hAnsi="Khmer OS Muol Light" w:cs="Khmer OS Muol Light"/>
          <w:sz w:val="18"/>
          <w:szCs w:val="18"/>
          <w:highlight w:val="lightGray"/>
          <w:lang w:val="nb-NO" w:bidi="km-KH"/>
        </w:rPr>
        <w:t>, Size:</w:t>
      </w:r>
      <w:r w:rsidR="002D476F" w:rsidRPr="0004441F">
        <w:rPr>
          <w:rFonts w:ascii="Khmer OS Muol Light" w:hAnsi="Khmer OS Muol Light" w:cs="Khmer OS Muol Light"/>
          <w:sz w:val="18"/>
          <w:szCs w:val="18"/>
          <w:highlight w:val="lightGray"/>
          <w:lang w:val="nb-NO" w:bidi="km-KH"/>
        </w:rPr>
        <w:t>1</w:t>
      </w:r>
      <w:r w:rsidR="00E77F37" w:rsidRPr="0004441F">
        <w:rPr>
          <w:rFonts w:ascii="Khmer OS Muol Light" w:hAnsi="Khmer OS Muol Light" w:cs="Khmer OS Muol Light"/>
          <w:sz w:val="18"/>
          <w:szCs w:val="18"/>
          <w:highlight w:val="lightGray"/>
          <w:lang w:val="nb-NO" w:bidi="km-KH"/>
        </w:rPr>
        <w:t>2</w:t>
      </w:r>
      <w:r w:rsidR="00B70F35" w:rsidRPr="0004441F">
        <w:rPr>
          <w:rFonts w:ascii="Khmer OS Muol Pali" w:hAnsi="Khmer OS Muol Pali" w:cs="Khmer OS Muol Pali"/>
          <w:sz w:val="22"/>
          <w:szCs w:val="22"/>
          <w:highlight w:val="lightGray"/>
          <w:lang w:val="nb-NO"/>
        </w:rPr>
        <w:t>)</w:t>
      </w:r>
      <w:r w:rsidR="00B70F35" w:rsidRPr="0028207B">
        <w:rPr>
          <w:rFonts w:ascii="Khmer OS Muol Pali" w:hAnsi="Khmer OS Muol Pali" w:cs="Khmer OS Muol Pali"/>
          <w:sz w:val="28"/>
          <w:szCs w:val="28"/>
          <w:lang w:val="nb-NO"/>
        </w:rPr>
        <w:tab/>
      </w:r>
      <w:r w:rsidR="00B70F35" w:rsidRPr="0028207B">
        <w:rPr>
          <w:rFonts w:ascii="Khmer OS Muol Light" w:hAnsi="Khmer OS Muol Light" w:cs="Khmer OS Muol Light"/>
          <w:cs/>
          <w:lang w:val="fr-FR" w:bidi="km-KH"/>
        </w:rPr>
        <w:t>ទំព័រ</w:t>
      </w:r>
    </w:p>
    <w:p w14:paraId="3C92275D" w14:textId="77777777" w:rsidR="00B70F35" w:rsidRPr="00DA0FF1" w:rsidRDefault="00B70F3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lang w:val="nb-NO"/>
        </w:rPr>
      </w:pPr>
      <w:r w:rsidRPr="00DA0FF1">
        <w:rPr>
          <w:rFonts w:ascii="Khmer OS Battambang" w:hAnsi="Khmer OS Battambang" w:cs="Khmer OS Battambang"/>
          <w:cs/>
          <w:lang w:val="nb-NO" w:bidi="km-KH"/>
        </w:rPr>
        <w:t>តួលេខ</w:t>
      </w:r>
      <w:r w:rsidR="005150F5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Pr="00DA0FF1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E264E3">
        <w:rPr>
          <w:rFonts w:ascii="Khmer OS Battambang" w:hAnsi="Khmer OS Battambang" w:cs="Khmer OS Battambang"/>
          <w:lang w:val="nb-NO" w:bidi="km-KH"/>
        </w:rPr>
        <w:t>1</w:t>
      </w:r>
      <w:r w:rsidR="00B9630D">
        <w:rPr>
          <w:rFonts w:ascii="Khmer OS Battambang" w:hAnsi="Khmer OS Battambang" w:cs="Khmer OS Battambang"/>
          <w:cs/>
          <w:lang w:val="nb-NO" w:bidi="km-KH"/>
        </w:rPr>
        <w:t>៖</w:t>
      </w:r>
      <w:r w:rsidR="003C138F" w:rsidRPr="00DA0FF1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Pr="00DA0FF1">
        <w:rPr>
          <w:rFonts w:ascii="Khmer OS Battambang" w:hAnsi="Khmer OS Battambang" w:cs="Khmer OS Battambang"/>
          <w:lang w:val="nb-NO"/>
        </w:rPr>
        <w:tab/>
      </w:r>
      <w:r w:rsidR="00E10545" w:rsidRPr="00DA0FF1">
        <w:rPr>
          <w:rFonts w:ascii="Khmer OS Battambang" w:hAnsi="Khmer OS Battambang" w:cs="Khmer OS Battambang"/>
          <w:lang w:val="nb-NO"/>
        </w:rPr>
        <w:t>30</w:t>
      </w:r>
    </w:p>
    <w:p w14:paraId="3C92275E" w14:textId="77777777" w:rsidR="00B70F35" w:rsidRPr="00DA0FF1" w:rsidRDefault="00B70F3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nb-NO"/>
        </w:rPr>
      </w:pPr>
      <w:r w:rsidRPr="00DA0FF1">
        <w:rPr>
          <w:rFonts w:ascii="Khmer OS Battambang" w:hAnsi="Khmer OS Battambang" w:cs="Khmer OS Battambang"/>
          <w:cs/>
          <w:lang w:val="nb-NO" w:bidi="km-KH"/>
        </w:rPr>
        <w:t>តួលេខ</w:t>
      </w:r>
      <w:r w:rsidR="005150F5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Pr="00DA0FF1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E264E3">
        <w:rPr>
          <w:rFonts w:ascii="Khmer OS Battambang" w:hAnsi="Khmer OS Battambang" w:cs="Khmer OS Battambang"/>
          <w:lang w:val="nb-NO" w:bidi="km-KH"/>
        </w:rPr>
        <w:t>2</w:t>
      </w:r>
      <w:r w:rsidR="00B9630D">
        <w:rPr>
          <w:rFonts w:ascii="Khmer OS Battambang" w:hAnsi="Khmer OS Battambang" w:cs="Khmer OS Battambang"/>
          <w:cs/>
          <w:lang w:val="nb-NO" w:bidi="km-KH"/>
        </w:rPr>
        <w:t>៖</w:t>
      </w:r>
      <w:r w:rsidR="003C138F" w:rsidRPr="00DA0FF1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Pr="00DA0FF1">
        <w:rPr>
          <w:rFonts w:ascii="Khmer OS Battambang" w:hAnsi="Khmer OS Battambang" w:cs="Khmer OS Battambang"/>
          <w:lang w:val="nb-NO"/>
        </w:rPr>
        <w:tab/>
      </w:r>
      <w:r w:rsidR="009B6403" w:rsidRPr="00DA0FF1">
        <w:rPr>
          <w:rFonts w:ascii="Khmer OS Battambang" w:hAnsi="Khmer OS Battambang" w:cs="Khmer OS Battambang"/>
          <w:lang w:val="nb-NO" w:bidi="km-KH"/>
        </w:rPr>
        <w:t>35</w:t>
      </w:r>
    </w:p>
    <w:p w14:paraId="3C92275F" w14:textId="77777777" w:rsidR="00B70F35" w:rsidRPr="00DA0FF1" w:rsidRDefault="00400C09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nb-NO" w:bidi="km-KH"/>
        </w:rPr>
      </w:pPr>
      <w:r w:rsidRPr="00DA0FF1">
        <w:rPr>
          <w:rFonts w:ascii="Khmer OS Battambang" w:hAnsi="Khmer OS Battambang" w:cs="Khmer OS Battambang"/>
          <w:noProof/>
          <w:color w:val="FF0000"/>
          <w:sz w:val="22"/>
          <w:szCs w:val="22"/>
          <w:lang w:eastAsia="en-US" w:bidi="km-KH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3C9229CB" wp14:editId="3C9229CC">
                <wp:simplePos x="0" y="0"/>
                <wp:positionH relativeFrom="column">
                  <wp:posOffset>2430145</wp:posOffset>
                </wp:positionH>
                <wp:positionV relativeFrom="paragraph">
                  <wp:posOffset>175260</wp:posOffset>
                </wp:positionV>
                <wp:extent cx="2259965" cy="519430"/>
                <wp:effectExtent l="0" t="57150" r="0" b="33020"/>
                <wp:wrapNone/>
                <wp:docPr id="450" name="Line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59965" cy="519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BB1321" id="Line 446" o:spid="_x0000_s1026" style="position:absolute;flip:y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35pt,13.8pt" to="369.3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">
                <v:stroke endarrow="block"/>
              </v:line>
            </w:pict>
          </mc:Fallback>
        </mc:AlternateContent>
      </w:r>
      <w:r w:rsidR="0004441F" w:rsidRPr="00DA0FF1">
        <w:rPr>
          <w:rFonts w:ascii="Khmer OS Battambang" w:hAnsi="Khmer OS Battambang" w:cs="Khmer OS Battambang"/>
          <w:noProof/>
          <w:color w:val="FF0000"/>
          <w:sz w:val="22"/>
          <w:szCs w:val="22"/>
          <w:lang w:eastAsia="en-US" w:bidi="km-KH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3C9229CD" wp14:editId="3C9229CE">
                <wp:simplePos x="0" y="0"/>
                <wp:positionH relativeFrom="column">
                  <wp:posOffset>930275</wp:posOffset>
                </wp:positionH>
                <wp:positionV relativeFrom="paragraph">
                  <wp:posOffset>211455</wp:posOffset>
                </wp:positionV>
                <wp:extent cx="1382395" cy="490220"/>
                <wp:effectExtent l="35560" t="60960" r="10795" b="10795"/>
                <wp:wrapNone/>
                <wp:docPr id="449" name="Line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82395" cy="4902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BB016E" id="Line 445" o:spid="_x0000_s1026" style="position:absolute;flip:x y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25pt,16.65pt" to="182.1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">
                <v:stroke endarrow="block"/>
              </v:line>
            </w:pict>
          </mc:Fallback>
        </mc:AlternateContent>
      </w:r>
      <w:r w:rsidR="00884940" w:rsidRPr="00DA0FF1">
        <w:rPr>
          <w:rFonts w:ascii="Khmer OS Battambang" w:hAnsi="Khmer OS Battambang" w:cs="Khmer OS Battambang"/>
          <w:cs/>
          <w:lang w:val="nb-NO" w:bidi="km-KH"/>
        </w:rPr>
        <w:t>តួលេខ</w:t>
      </w:r>
      <w:r w:rsidR="005150F5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="00884940" w:rsidRPr="00DA0FF1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E264E3">
        <w:rPr>
          <w:rFonts w:ascii="Khmer OS Battambang" w:hAnsi="Khmer OS Battambang" w:cs="Khmer OS Battambang"/>
          <w:lang w:val="nb-NO" w:bidi="km-KH"/>
        </w:rPr>
        <w:t>3</w:t>
      </w:r>
      <w:r w:rsidR="00B9630D">
        <w:rPr>
          <w:rFonts w:ascii="Khmer OS Battambang" w:hAnsi="Khmer OS Battambang" w:cs="Khmer OS Battambang"/>
          <w:cs/>
          <w:lang w:val="nb-NO" w:bidi="km-KH"/>
        </w:rPr>
        <w:t>៖</w:t>
      </w:r>
      <w:r w:rsidR="00DC7311">
        <w:rPr>
          <w:rFonts w:ascii="Khmer OS Battambang" w:hAnsi="Khmer OS Battambang" w:cs="Khmer OS Battambang"/>
          <w:lang w:val="nb-NO" w:bidi="km-KH"/>
        </w:rPr>
        <w:t xml:space="preserve"> </w:t>
      </w:r>
      <w:r w:rsidR="00B70F35" w:rsidRPr="00DA0FF1">
        <w:rPr>
          <w:rFonts w:ascii="Khmer OS Battambang" w:hAnsi="Khmer OS Battambang" w:cs="Khmer OS Battambang"/>
          <w:lang w:val="nb-NO"/>
        </w:rPr>
        <w:tab/>
      </w:r>
      <w:r w:rsidR="009B6403" w:rsidRPr="00DA0FF1">
        <w:rPr>
          <w:rFonts w:ascii="Khmer OS Battambang" w:hAnsi="Khmer OS Battambang" w:cs="Khmer OS Battambang"/>
          <w:lang w:val="nb-NO" w:bidi="km-KH"/>
        </w:rPr>
        <w:t>40</w:t>
      </w:r>
    </w:p>
    <w:p w14:paraId="3C922760" w14:textId="77777777" w:rsidR="003E495B" w:rsidRPr="00DA0FF1" w:rsidRDefault="003E495B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nb-NO"/>
        </w:rPr>
      </w:pPr>
      <w:r w:rsidRPr="00DA0FF1">
        <w:rPr>
          <w:rFonts w:ascii="Khmer OS Battambang" w:hAnsi="Khmer OS Battambang" w:cs="Khmer OS Battambang"/>
          <w:cs/>
          <w:lang w:val="nb-NO" w:bidi="km-KH"/>
        </w:rPr>
        <w:t>..................</w:t>
      </w:r>
      <w:r w:rsidRPr="00DA0FF1">
        <w:rPr>
          <w:rFonts w:ascii="Khmer OS Battambang" w:hAnsi="Khmer OS Battambang" w:cs="Khmer OS Battambang"/>
          <w:lang w:val="nb-NO"/>
        </w:rPr>
        <w:tab/>
        <w:t>.......</w:t>
      </w:r>
      <w:r w:rsidRPr="00DA0FF1">
        <w:rPr>
          <w:rFonts w:ascii="Khmer OS Battambang" w:hAnsi="Khmer OS Battambang" w:cs="Khmer OS Battambang"/>
        </w:rPr>
        <w:t>44</w:t>
      </w:r>
    </w:p>
    <w:p w14:paraId="3C922761" w14:textId="77777777" w:rsidR="00B70F35" w:rsidRPr="00DA0FF1" w:rsidRDefault="00400C09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color w:val="FF0000"/>
          <w:sz w:val="22"/>
          <w:szCs w:val="22"/>
          <w:lang w:val="nb-NO"/>
        </w:rPr>
      </w:pPr>
      <w:r w:rsidRPr="00DA0FF1">
        <w:rPr>
          <w:rFonts w:ascii="Khmer OS Battambang" w:hAnsi="Khmer OS Battambang" w:cs="Khmer OS Battambang"/>
          <w:noProof/>
          <w:color w:val="FF0000"/>
          <w:sz w:val="22"/>
          <w:szCs w:val="22"/>
          <w:lang w:eastAsia="en-US" w:bidi="km-KH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3C9229CF" wp14:editId="3C9229D0">
                <wp:simplePos x="0" y="0"/>
                <wp:positionH relativeFrom="column">
                  <wp:posOffset>1412240</wp:posOffset>
                </wp:positionH>
                <wp:positionV relativeFrom="paragraph">
                  <wp:posOffset>122555</wp:posOffset>
                </wp:positionV>
                <wp:extent cx="2287270" cy="294005"/>
                <wp:effectExtent l="0" t="0" r="17780" b="10795"/>
                <wp:wrapNone/>
                <wp:docPr id="448" name="Text 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27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922A7D" w14:textId="77777777" w:rsidR="00347585" w:rsidRPr="00836CBD" w:rsidRDefault="00347585" w:rsidP="0004441F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Khmer OS Battambang</w:t>
                            </w: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, Size </w:t>
                            </w: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CF" id="_x0000_s1078" type="#_x0000_t202" style="position:absolute;margin-left:111.2pt;margin-top:9.65pt;width:180.1pt;height:23.15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" strokeweight=".26mm">
                <v:textbox>
                  <w:txbxContent>
                    <w:p w14:paraId="3C922A7D" w14:textId="77777777" w:rsidR="00347585" w:rsidRPr="00836CBD" w:rsidRDefault="00347585" w:rsidP="0004441F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Font: </w:t>
                      </w: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Khmer OS Battambang</w:t>
                      </w: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, Size </w:t>
                      </w: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3C922762" w14:textId="77777777" w:rsidR="002D476F" w:rsidRPr="00DA0FF1" w:rsidRDefault="002D476F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rPr>
          <w:rFonts w:ascii="Khmer OS Battambang" w:hAnsi="Khmer OS Battambang" w:cs="Khmer OS Battambang"/>
          <w:color w:val="FF0000"/>
          <w:sz w:val="22"/>
          <w:szCs w:val="22"/>
          <w:u w:val="double"/>
          <w:lang w:val="nb-NO"/>
        </w:rPr>
      </w:pPr>
    </w:p>
    <w:p w14:paraId="3C922763" w14:textId="77777777" w:rsidR="002D476F" w:rsidRPr="00DA0FF1" w:rsidRDefault="002D476F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rPr>
          <w:rFonts w:ascii="Khmer OS Battambang" w:hAnsi="Khmer OS Battambang" w:cs="Khmer OS Battambang"/>
          <w:color w:val="FF0000"/>
          <w:sz w:val="22"/>
          <w:szCs w:val="22"/>
          <w:u w:val="double"/>
          <w:lang w:val="nb-NO"/>
        </w:rPr>
      </w:pPr>
    </w:p>
    <w:p w14:paraId="3C922764" w14:textId="77777777" w:rsidR="00B70F35" w:rsidRPr="00345506" w:rsidRDefault="008917ED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jc w:val="both"/>
        <w:rPr>
          <w:rFonts w:ascii="Khmer OS Battambang" w:hAnsi="Khmer OS Battambang" w:cs="Khmer OS Battambang"/>
          <w:rtl/>
          <w:cs/>
          <w:lang w:val="pt-BR"/>
        </w:rPr>
      </w:pPr>
      <w:r w:rsidRPr="00345506">
        <w:rPr>
          <w:rFonts w:ascii="Khmer OS Muol Light" w:hAnsi="Khmer OS Muol Light" w:cs="Khmer OS Muol Light"/>
          <w:u w:val="single"/>
          <w:cs/>
          <w:lang w:val="pt-BR" w:bidi="km-KH"/>
        </w:rPr>
        <w:t>បញ្ជាក់</w:t>
      </w:r>
      <w:r w:rsidRPr="00345506">
        <w:rPr>
          <w:rFonts w:ascii="Khmer OS Muol Light" w:hAnsi="Khmer OS Muol Light" w:cs="Khmer OS Muol Light" w:hint="cs"/>
          <w:cs/>
          <w:lang w:val="pt-BR" w:bidi="km-KH"/>
        </w:rPr>
        <w:t>៖</w:t>
      </w:r>
      <w:r w:rsidR="00C26F85" w:rsidRPr="00345506">
        <w:rPr>
          <w:rFonts w:ascii="DaunPenh" w:hAnsi="DaunPenh" w:cs="DaunPenh"/>
          <w:lang w:val="nb-NO"/>
        </w:rPr>
        <w:t xml:space="preserve"> </w:t>
      </w:r>
      <w:r w:rsidR="00B70F35" w:rsidRPr="00345506">
        <w:rPr>
          <w:rFonts w:ascii="Khmer OS Battambang" w:hAnsi="Khmer OS Battambang" w:cs="Khmer OS Battambang"/>
          <w:cs/>
          <w:lang w:val="pt-BR" w:bidi="km-KH"/>
        </w:rPr>
        <w:t>ចំពោះការដាក់ចំណងជើងតួលេខនៅក្នុងតួសារណាត្រូវដាក់ចំពីលើរូបភាព និង</w:t>
      </w:r>
      <w:r w:rsidR="00345506">
        <w:rPr>
          <w:rFonts w:ascii="Khmer OS Battambang" w:hAnsi="Khmer OS Battambang" w:cs="Khmer OS Battambang" w:hint="cs"/>
          <w:cs/>
          <w:lang w:val="pt-BR" w:bidi="km-KH"/>
        </w:rPr>
        <w:t xml:space="preserve"> </w:t>
      </w:r>
      <w:r w:rsidR="00B70F35" w:rsidRPr="00345506">
        <w:rPr>
          <w:rFonts w:ascii="Khmer OS Battambang" w:hAnsi="Khmer OS Battambang" w:cs="Khmer OS Battambang"/>
          <w:cs/>
          <w:lang w:val="pt-BR" w:bidi="km-KH"/>
        </w:rPr>
        <w:t xml:space="preserve">នៅចំកណ្តាលទំព័រ </w:t>
      </w:r>
      <w:r w:rsidR="006A3505">
        <w:rPr>
          <w:rFonts w:ascii="Khmer OS Battambang" w:hAnsi="Khmer OS Battambang" w:cs="Khmer OS Battambang"/>
          <w:lang w:val="nb-NO"/>
        </w:rPr>
        <w:t>(Center)</w:t>
      </w:r>
      <w:r w:rsidR="00B70F35" w:rsidRPr="00345506">
        <w:rPr>
          <w:rFonts w:ascii="Khmer OS Battambang" w:hAnsi="Khmer OS Battambang" w:cs="Khmer OS Battambang"/>
          <w:cs/>
          <w:lang w:val="pt-BR" w:bidi="km-KH"/>
        </w:rPr>
        <w:t>។</w:t>
      </w:r>
    </w:p>
    <w:p w14:paraId="3C922765" w14:textId="77777777" w:rsidR="00B70F35" w:rsidRPr="00DA0FF1" w:rsidRDefault="0084137F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rPr>
          <w:rFonts w:ascii="Khmer OS Battambang" w:hAnsi="Khmer OS Battambang" w:cs="Khmer OS Battambang"/>
          <w:rtl/>
          <w:cs/>
          <w:lang w:val="pt-BR"/>
        </w:rPr>
      </w:pPr>
      <w:r w:rsidRPr="0084137F">
        <w:rPr>
          <w:rFonts w:ascii="Khmer OS Muol Light" w:hAnsi="Khmer OS Muol Light" w:cs="Khmer OS Muol Light"/>
          <w:u w:val="single"/>
          <w:cs/>
          <w:lang w:val="pt-BR" w:bidi="km-KH"/>
        </w:rPr>
        <w:t>ឧទាហរណ៍</w:t>
      </w:r>
      <w:r w:rsidRPr="0084137F">
        <w:rPr>
          <w:rFonts w:ascii="Khmer OS Muol Light" w:hAnsi="Khmer OS Muol Light" w:cs="Khmer OS Muol Light"/>
          <w:cs/>
          <w:lang w:val="pt-BR" w:bidi="km-KH"/>
        </w:rPr>
        <w:t>៖</w:t>
      </w:r>
      <w:r>
        <w:rPr>
          <w:rFonts w:ascii="Khmer OS" w:hAnsi="Khmer OS" w:cs="Khmer OS" w:hint="cs"/>
          <w:cs/>
          <w:lang w:val="pt-BR" w:bidi="km-KH"/>
        </w:rPr>
        <w:t xml:space="preserve"> </w:t>
      </w:r>
      <w:r w:rsidR="00B70F35" w:rsidRPr="00B7721A">
        <w:rPr>
          <w:rFonts w:ascii="Khmer OS" w:hAnsi="Khmer OS" w:cs="Khmer OS"/>
          <w:cs/>
          <w:lang w:val="pt-BR" w:bidi="km-KH"/>
        </w:rPr>
        <w:t>តួ</w:t>
      </w:r>
      <w:r w:rsidR="003947FB">
        <w:rPr>
          <w:rFonts w:ascii="Khmer OS Battambang" w:hAnsi="Khmer OS Battambang" w:cs="Khmer OS Battambang"/>
          <w:cs/>
          <w:lang w:val="pt-BR" w:bidi="km-KH"/>
        </w:rPr>
        <w:t>លេខ</w:t>
      </w:r>
      <w:r w:rsidR="00E55E56">
        <w:rPr>
          <w:rFonts w:ascii="Khmer OS Battambang" w:hAnsi="Khmer OS Battambang" w:cs="Khmer OS Battambang" w:hint="cs"/>
          <w:cs/>
          <w:lang w:val="pt-BR" w:bidi="km-KH"/>
        </w:rPr>
        <w:t>ទី</w:t>
      </w:r>
      <w:r w:rsidR="00B9630D">
        <w:rPr>
          <w:rFonts w:ascii="Khmer OS Battambang" w:hAnsi="Khmer OS Battambang" w:cs="Khmer OS Battambang" w:hint="cs"/>
          <w:cs/>
          <w:lang w:val="pt-BR" w:bidi="km-KH"/>
        </w:rPr>
        <w:t xml:space="preserve"> </w:t>
      </w:r>
      <w:r w:rsidR="003947FB">
        <w:rPr>
          <w:rFonts w:ascii="Khmer OS Battambang" w:hAnsi="Khmer OS Battambang" w:cs="Khmer OS Battambang"/>
          <w:lang w:val="pt-BR" w:bidi="km-KH"/>
        </w:rPr>
        <w:t>3</w:t>
      </w:r>
      <w:r w:rsidR="00E55E56">
        <w:rPr>
          <w:rFonts w:ascii="Khmer OS Battambang" w:hAnsi="Khmer OS Battambang" w:cs="Khmer OS Battambang" w:hint="cs"/>
          <w:cs/>
          <w:lang w:val="pt-BR" w:bidi="km-KH"/>
        </w:rPr>
        <w:t>៖</w:t>
      </w:r>
      <w:r w:rsidR="003947FB" w:rsidRPr="00DA0FF1">
        <w:rPr>
          <w:rFonts w:ascii="Khmer OS Battambang" w:hAnsi="Khmer OS Battambang" w:cs="Khmer OS Battambang"/>
          <w:cs/>
          <w:lang w:val="pt-BR" w:bidi="km-KH"/>
        </w:rPr>
        <w:t xml:space="preserve"> </w:t>
      </w:r>
      <w:r w:rsidR="003947FB" w:rsidRPr="00DA0FF1">
        <w:rPr>
          <w:rFonts w:ascii="Khmer OS Battambang" w:hAnsi="Khmer OS Battambang" w:cs="Khmer OS Battambang"/>
          <w:spacing w:val="-12"/>
          <w:cs/>
          <w:lang w:val="pt-BR" w:bidi="km-KH"/>
        </w:rPr>
        <w:t>ការដាក់ចំណងជើងតួលេខ</w:t>
      </w:r>
    </w:p>
    <w:p w14:paraId="3C922766" w14:textId="77777777" w:rsidR="00B70F35" w:rsidRPr="00DA0FF1" w:rsidRDefault="003947FB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  <w:r>
        <w:rPr>
          <w:rFonts w:ascii="Khmer OS Battambang" w:hAnsi="Khmer OS Battambang" w:cs="Khmer OS Battambang"/>
          <w:cs/>
          <w:lang w:val="pt-BR" w:bidi="km-KH"/>
        </w:rPr>
        <w:t>តួលេខ</w:t>
      </w:r>
      <w:r w:rsidR="00E55E56">
        <w:rPr>
          <w:rFonts w:ascii="Khmer OS Battambang" w:hAnsi="Khmer OS Battambang" w:cs="Khmer OS Battambang" w:hint="cs"/>
          <w:cs/>
          <w:lang w:val="pt-BR" w:bidi="km-KH"/>
        </w:rPr>
        <w:t>ទី</w:t>
      </w:r>
      <w:r>
        <w:rPr>
          <w:rFonts w:ascii="Khmer OS Battambang" w:hAnsi="Khmer OS Battambang" w:cs="Khmer OS Battambang"/>
          <w:cs/>
          <w:lang w:val="pt-BR" w:bidi="km-KH"/>
        </w:rPr>
        <w:t xml:space="preserve"> </w:t>
      </w:r>
      <w:r>
        <w:rPr>
          <w:rFonts w:ascii="Khmer OS Battambang" w:hAnsi="Khmer OS Battambang" w:cs="Khmer OS Battambang"/>
          <w:lang w:bidi="km-KH"/>
        </w:rPr>
        <w:t>3</w:t>
      </w:r>
      <w:r w:rsidR="00B9630D">
        <w:rPr>
          <w:rFonts w:ascii="Khmer OS Battambang" w:hAnsi="Khmer OS Battambang" w:cs="Khmer OS Battambang" w:hint="cs"/>
          <w:cs/>
          <w:lang w:val="nb-NO" w:bidi="km-KH"/>
        </w:rPr>
        <w:t>៖</w:t>
      </w:r>
      <w:r w:rsidR="00EF0FF4" w:rsidRPr="00DA0FF1">
        <w:rPr>
          <w:rFonts w:ascii="Khmer OS Battambang" w:hAnsi="Khmer OS Battambang" w:cs="Khmer OS Battambang"/>
          <w:cs/>
          <w:lang w:val="pt-BR" w:bidi="km-KH"/>
        </w:rPr>
        <w:t xml:space="preserve"> </w:t>
      </w:r>
      <w:r w:rsidRPr="00DA0FF1">
        <w:rPr>
          <w:rFonts w:ascii="Khmer OS Battambang" w:hAnsi="Khmer OS Battambang" w:cs="Khmer OS Battambang"/>
          <w:spacing w:val="-12"/>
          <w:cs/>
          <w:lang w:val="pt-BR" w:bidi="km-KH"/>
        </w:rPr>
        <w:t>ការដាក់ចំណងជើងតួលេខ</w:t>
      </w:r>
    </w:p>
    <w:p w14:paraId="3C922767" w14:textId="77777777" w:rsidR="00B70F35" w:rsidRPr="00DA0FF1" w:rsidRDefault="00B57347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  <w:r w:rsidRPr="00DA0FF1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633152" behindDoc="0" locked="0" layoutInCell="1" allowOverlap="1" wp14:anchorId="3C9229D1" wp14:editId="3C9229D2">
                <wp:simplePos x="0" y="0"/>
                <wp:positionH relativeFrom="column">
                  <wp:posOffset>342900</wp:posOffset>
                </wp:positionH>
                <wp:positionV relativeFrom="paragraph">
                  <wp:posOffset>22860</wp:posOffset>
                </wp:positionV>
                <wp:extent cx="4801235" cy="2747010"/>
                <wp:effectExtent l="11430" t="17145" r="16510" b="17145"/>
                <wp:wrapNone/>
                <wp:docPr id="58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1235" cy="2747010"/>
                          <a:chOff x="540" y="255"/>
                          <a:chExt cx="7560" cy="3599"/>
                        </a:xfrm>
                      </wpg:grpSpPr>
                      <wps:wsp>
                        <wps:cNvPr id="59" name="Line 200"/>
                        <wps:cNvCnPr>
                          <a:cxnSpLocks noChangeShapeType="1"/>
                        </wps:cNvCnPr>
                        <wps:spPr bwMode="auto">
                          <a:xfrm flipH="1">
                            <a:off x="5761" y="3495"/>
                            <a:ext cx="2339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" name="Line 201"/>
                        <wps:cNvCnPr>
                          <a:cxnSpLocks noChangeShapeType="1"/>
                        </wps:cNvCnPr>
                        <wps:spPr bwMode="auto">
                          <a:xfrm flipH="1">
                            <a:off x="540" y="3495"/>
                            <a:ext cx="2519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55"/>
                            <a:ext cx="1979" cy="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7E" w14:textId="77777777" w:rsidR="00347585" w:rsidRPr="00DA0FF1" w:rsidRDefault="00347585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</w:pPr>
                              <w:r w:rsidRPr="00DA0FF1"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  <w:t>Forecasting of Labor demand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255"/>
                            <a:ext cx="1979" cy="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7F" w14:textId="77777777" w:rsidR="00347585" w:rsidRPr="00DA0FF1" w:rsidRDefault="00347585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</w:pPr>
                              <w:r w:rsidRPr="00DA0FF1"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  <w:t>Forecasting of Labor supply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3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3241" y="1335"/>
                            <a:ext cx="2339" cy="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0" w14:textId="77777777" w:rsidR="00347585" w:rsidRPr="00DA0FF1" w:rsidRDefault="00347585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</w:pPr>
                              <w:r w:rsidRPr="00DA0FF1"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  <w:t>Forecasts of Labor supply or shortage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2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3241" y="2235"/>
                            <a:ext cx="2339" cy="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1" w14:textId="77777777" w:rsidR="00347585" w:rsidRPr="00DA0FF1" w:rsidRDefault="00347585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</w:pPr>
                              <w:r w:rsidRPr="00DA0FF1"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  <w:t>Goals setting and Strategic planning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3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2955" y="3135"/>
                            <a:ext cx="2879" cy="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2" w14:textId="77777777" w:rsidR="00347585" w:rsidRPr="00DA0FF1" w:rsidRDefault="00347585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</w:pPr>
                              <w:r w:rsidRPr="00DA0FF1">
                                <w:rPr>
                                  <w:rFonts w:ascii="Khmer OS Battambang" w:hAnsi="Khmer OS Battambang" w:cs="Khmer OS Battambang"/>
                                  <w:sz w:val="18"/>
                                  <w:szCs w:val="18"/>
                                </w:rPr>
                                <w:t>Program Implementation and evaluation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4" name="Line 207"/>
                        <wps:cNvCnPr>
                          <a:cxnSpLocks noChangeShapeType="1"/>
                        </wps:cNvCnPr>
                        <wps:spPr bwMode="auto">
                          <a:xfrm>
                            <a:off x="4425" y="2955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5" name="Line 208"/>
                        <wps:cNvCnPr>
                          <a:cxnSpLocks noChangeShapeType="1"/>
                        </wps:cNvCnPr>
                        <wps:spPr bwMode="auto">
                          <a:xfrm>
                            <a:off x="4425" y="2055"/>
                            <a:ext cx="0" cy="179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6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2161" y="975"/>
                            <a:ext cx="0" cy="719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7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2161" y="1695"/>
                            <a:ext cx="1079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8" name="Line 211"/>
                        <wps:cNvCnPr>
                          <a:cxnSpLocks noChangeShapeType="1"/>
                        </wps:cNvCnPr>
                        <wps:spPr bwMode="auto">
                          <a:xfrm>
                            <a:off x="6481" y="975"/>
                            <a:ext cx="0" cy="719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9" name="Line 212"/>
                        <wps:cNvCnPr>
                          <a:cxnSpLocks noChangeShapeType="1"/>
                        </wps:cNvCnPr>
                        <wps:spPr bwMode="auto">
                          <a:xfrm flipH="1">
                            <a:off x="5580" y="1695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0" name="Line 213"/>
                        <wps:cNvCnPr>
                          <a:cxnSpLocks noChangeShapeType="1"/>
                        </wps:cNvCnPr>
                        <wps:spPr bwMode="auto">
                          <a:xfrm flipV="1">
                            <a:off x="540" y="615"/>
                            <a:ext cx="0" cy="2879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1" name="Line 214"/>
                        <wps:cNvCnPr>
                          <a:cxnSpLocks noChangeShapeType="1"/>
                        </wps:cNvCnPr>
                        <wps:spPr bwMode="auto">
                          <a:xfrm>
                            <a:off x="540" y="615"/>
                            <a:ext cx="719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2" name="Line 215"/>
                        <wps:cNvCnPr>
                          <a:cxnSpLocks noChangeShapeType="1"/>
                        </wps:cNvCnPr>
                        <wps:spPr bwMode="auto">
                          <a:xfrm flipV="1">
                            <a:off x="8100" y="615"/>
                            <a:ext cx="0" cy="2879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3" name="Line 216"/>
                        <wps:cNvCnPr>
                          <a:cxnSpLocks noChangeShapeType="1"/>
                        </wps:cNvCnPr>
                        <wps:spPr bwMode="auto">
                          <a:xfrm flipH="1">
                            <a:off x="7561" y="615"/>
                            <a:ext cx="539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4" name="Line 217"/>
                        <wps:cNvCnPr>
                          <a:cxnSpLocks noChangeShapeType="1"/>
                        </wps:cNvCnPr>
                        <wps:spPr bwMode="auto">
                          <a:xfrm>
                            <a:off x="540" y="2595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5" name="Line 218"/>
                        <wps:cNvCnPr>
                          <a:cxnSpLocks noChangeShapeType="1"/>
                        </wps:cNvCnPr>
                        <wps:spPr bwMode="auto">
                          <a:xfrm flipH="1">
                            <a:off x="5580" y="2595"/>
                            <a:ext cx="2519" cy="0"/>
                          </a:xfrm>
                          <a:prstGeom prst="line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D1" id="Group 199" o:spid="_x0000_s1079" style="position:absolute;left:0;text-align:left;margin-left:27pt;margin-top:1.8pt;width:378.05pt;height:216.3pt;z-index:251633152;mso-wrap-distance-left:0;mso-wrap-distance-right:0" coordorigin="540,255" coordsize="7560,3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">
                <v:line id="Line 200" o:spid="_x0000_s1080" style="position:absolute;flip:x;visibility:visible;mso-wrap-style:square" from="5761,3495" to="8100,3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" strokeweight=".53mm">
                  <v:stroke joinstyle="miter"/>
                </v:line>
                <v:line id="Line 201" o:spid="_x0000_s1081" style="position:absolute;flip:x;visibility:visible;mso-wrap-style:square" from="540,3495" to="3059,3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" strokeweight=".53mm">
                  <v:stroke joinstyle="miter"/>
                </v:line>
                <v:shape id="Text Box 202" o:spid="_x0000_s1082" type="#_x0000_t202" style="position:absolute;left:1260;top:255;width:1979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" strokeweight=".53mm">
                  <v:textbox>
                    <w:txbxContent>
                      <w:p w14:paraId="3C922A7E" w14:textId="77777777" w:rsidR="00347585" w:rsidRPr="00DA0FF1" w:rsidRDefault="00347585">
                        <w:pPr>
                          <w:jc w:val="center"/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</w:pPr>
                        <w:r w:rsidRPr="00DA0FF1"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  <w:t>Forecasting of Labor demand</w:t>
                        </w:r>
                      </w:p>
                    </w:txbxContent>
                  </v:textbox>
                </v:shape>
                <v:shape id="Text Box 203" o:spid="_x0000_s1083" type="#_x0000_t202" style="position:absolute;left:5580;top:255;width:1979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" strokeweight=".53mm">
                  <v:textbox>
                    <w:txbxContent>
                      <w:p w14:paraId="3C922A7F" w14:textId="77777777" w:rsidR="00347585" w:rsidRPr="00DA0FF1" w:rsidRDefault="00347585">
                        <w:pPr>
                          <w:jc w:val="center"/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</w:pPr>
                        <w:r w:rsidRPr="00DA0FF1"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  <w:t>Forecasting of Labor supply</w:t>
                        </w:r>
                      </w:p>
                    </w:txbxContent>
                  </v:textbox>
                </v:shape>
                <v:shape id="Text Box 204" o:spid="_x0000_s1084" type="#_x0000_t202" style="position:absolute;left:3241;top:1335;width:2339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" strokeweight=".53mm">
                  <v:textbox>
                    <w:txbxContent>
                      <w:p w14:paraId="3C922A80" w14:textId="77777777" w:rsidR="00347585" w:rsidRPr="00DA0FF1" w:rsidRDefault="00347585">
                        <w:pPr>
                          <w:jc w:val="center"/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</w:pPr>
                        <w:r w:rsidRPr="00DA0FF1"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  <w:t>Forecasts of Labor supply or shortage</w:t>
                        </w:r>
                      </w:p>
                    </w:txbxContent>
                  </v:textbox>
                </v:shape>
                <v:shape id="Text Box 205" o:spid="_x0000_s1085" type="#_x0000_t202" style="position:absolute;left:3241;top:2235;width:2339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" strokeweight=".53mm">
                  <v:textbox>
                    <w:txbxContent>
                      <w:p w14:paraId="3C922A81" w14:textId="77777777" w:rsidR="00347585" w:rsidRPr="00DA0FF1" w:rsidRDefault="00347585">
                        <w:pPr>
                          <w:jc w:val="center"/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</w:pPr>
                        <w:r w:rsidRPr="00DA0FF1"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  <w:t>Goals setting and Strategic planning</w:t>
                        </w:r>
                      </w:p>
                    </w:txbxContent>
                  </v:textbox>
                </v:shape>
                <v:shape id="Text Box 206" o:spid="_x0000_s1086" type="#_x0000_t202" style="position:absolute;left:2955;top:3135;width:2879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" strokeweight=".53mm">
                  <v:textbox>
                    <w:txbxContent>
                      <w:p w14:paraId="3C922A82" w14:textId="77777777" w:rsidR="00347585" w:rsidRPr="00DA0FF1" w:rsidRDefault="00347585">
                        <w:pPr>
                          <w:jc w:val="center"/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</w:pPr>
                        <w:r w:rsidRPr="00DA0FF1">
                          <w:rPr>
                            <w:rFonts w:ascii="Khmer OS Battambang" w:hAnsi="Khmer OS Battambang" w:cs="Khmer OS Battambang"/>
                            <w:sz w:val="18"/>
                            <w:szCs w:val="18"/>
                          </w:rPr>
                          <w:t>Program Implementation and evaluation</w:t>
                        </w:r>
                      </w:p>
                    </w:txbxContent>
                  </v:textbox>
                </v:shape>
                <v:line id="Line 207" o:spid="_x0000_s1087" style="position:absolute;visibility:visible;mso-wrap-style:square" from="4425,2955" to="4425,3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" strokeweight=".53mm">
                  <v:stroke endarrow="block" joinstyle="miter"/>
                </v:line>
                <v:line id="Line 208" o:spid="_x0000_s1088" style="position:absolute;visibility:visible;mso-wrap-style:square" from="4425,2055" to="4425,2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" strokeweight=".53mm">
                  <v:stroke endarrow="block" joinstyle="miter"/>
                </v:line>
                <v:line id="Line 209" o:spid="_x0000_s1089" style="position:absolute;visibility:visible;mso-wrap-style:square" from="2161,975" to="2161,1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" strokeweight=".53mm">
                  <v:stroke joinstyle="miter"/>
                </v:line>
                <v:line id="Line 210" o:spid="_x0000_s1090" style="position:absolute;visibility:visible;mso-wrap-style:square" from="2161,1695" to="3240,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" strokeweight=".53mm">
                  <v:stroke endarrow="block" joinstyle="miter"/>
                </v:line>
                <v:line id="Line 211" o:spid="_x0000_s1091" style="position:absolute;visibility:visible;mso-wrap-style:square" from="6481,975" to="6481,1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" strokeweight=".53mm">
                  <v:stroke joinstyle="miter"/>
                </v:line>
                <v:line id="Line 212" o:spid="_x0000_s1092" style="position:absolute;flip:x;visibility:visible;mso-wrap-style:square" from="5580,1695" to="6480,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" strokeweight=".53mm">
                  <v:stroke endarrow="block" joinstyle="miter"/>
                </v:line>
                <v:line id="Line 213" o:spid="_x0000_s1093" style="position:absolute;flip:y;visibility:visible;mso-wrap-style:square" from="540,615" to="540,3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" strokeweight=".53mm">
                  <v:stroke joinstyle="miter"/>
                </v:line>
                <v:line id="Line 214" o:spid="_x0000_s1094" style="position:absolute;visibility:visible;mso-wrap-style:square" from="540,615" to="1259,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" strokeweight=".53mm">
                  <v:stroke endarrow="block" joinstyle="miter"/>
                </v:line>
                <v:line id="Line 215" o:spid="_x0000_s1095" style="position:absolute;flip:y;visibility:visible;mso-wrap-style:square" from="8100,615" to="8100,3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" strokeweight=".53mm">
                  <v:stroke joinstyle="miter"/>
                </v:line>
                <v:line id="Line 216" o:spid="_x0000_s1096" style="position:absolute;flip:x;visibility:visible;mso-wrap-style:square" from="7561,615" to="8100,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" strokeweight=".53mm">
                  <v:stroke endarrow="block" joinstyle="miter"/>
                </v:line>
                <v:line id="Line 217" o:spid="_x0000_s1097" style="position:absolute;visibility:visible;mso-wrap-style:square" from="540,2595" to="3240,2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" strokeweight=".53mm">
                  <v:stroke endarrow="block" joinstyle="miter"/>
                </v:line>
                <v:line id="Line 218" o:spid="_x0000_s1098" style="position:absolute;flip:x;visibility:visible;mso-wrap-style:square" from="5580,2595" to="8099,2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" strokeweight=".53mm">
                  <v:stroke endarrow="block" joinstyle="miter"/>
                </v:line>
              </v:group>
            </w:pict>
          </mc:Fallback>
        </mc:AlternateContent>
      </w:r>
    </w:p>
    <w:p w14:paraId="3C922768" w14:textId="77777777" w:rsidR="00B70F35" w:rsidRPr="00DA0FF1" w:rsidRDefault="00B70F3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69" w14:textId="77777777" w:rsidR="00C26F85" w:rsidRPr="00DA0FF1" w:rsidRDefault="00C26F8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6A" w14:textId="77777777" w:rsidR="00C26F85" w:rsidRPr="00DA0FF1" w:rsidRDefault="00C26F8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6B" w14:textId="77777777" w:rsidR="00C26F85" w:rsidRPr="00DA0FF1" w:rsidRDefault="00C26F8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6C" w14:textId="77777777" w:rsidR="00C26F85" w:rsidRPr="00DA0FF1" w:rsidRDefault="00C26F8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6D" w14:textId="77777777" w:rsidR="00C26F85" w:rsidRPr="00DA0FF1" w:rsidRDefault="00C26F8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6E" w14:textId="77777777" w:rsidR="00C26F85" w:rsidRPr="00DA0FF1" w:rsidRDefault="00C26F8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6F" w14:textId="77777777" w:rsidR="00C26F85" w:rsidRPr="00DA0FF1" w:rsidRDefault="00C26F8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70" w14:textId="77777777" w:rsidR="00C26F85" w:rsidRPr="00DA0FF1" w:rsidRDefault="00C26F8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71" w14:textId="77777777" w:rsidR="00C26F85" w:rsidRPr="00DA0FF1" w:rsidRDefault="00C26F8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72" w14:textId="77777777" w:rsidR="00B70F35" w:rsidRPr="00DA0FF1" w:rsidRDefault="00B70F35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</w:p>
    <w:p w14:paraId="3C922773" w14:textId="77777777" w:rsidR="00B70F35" w:rsidRDefault="00B70F35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pt-BR" w:bidi="km-KH"/>
        </w:rPr>
      </w:pPr>
      <w:r w:rsidRPr="00DA0FF1">
        <w:rPr>
          <w:rFonts w:ascii="Khmer OS Battambang" w:hAnsi="Khmer OS Battambang" w:cs="Khmer OS Battambang"/>
          <w:cs/>
          <w:lang w:val="pt-BR" w:bidi="km-KH"/>
        </w:rPr>
        <w:t xml:space="preserve">ការដាក់តួលេខត្រូវដាក់នៅចំកណ្តាលទំព័រ </w:t>
      </w:r>
      <w:r w:rsidRPr="00DA0FF1">
        <w:rPr>
          <w:rFonts w:ascii="Khmer OS Battambang" w:hAnsi="Khmer OS Battambang" w:cs="Khmer OS Battambang"/>
          <w:lang w:val="nb-NO"/>
        </w:rPr>
        <w:t xml:space="preserve">(Center) </w:t>
      </w:r>
      <w:r w:rsidRPr="00DA0FF1">
        <w:rPr>
          <w:rFonts w:ascii="Khmer OS Battambang" w:hAnsi="Khmer OS Battambang" w:cs="Khmer OS Battambang"/>
          <w:cs/>
          <w:lang w:val="pt-BR" w:bidi="km-KH"/>
        </w:rPr>
        <w:t>។</w:t>
      </w:r>
    </w:p>
    <w:p w14:paraId="3C922774" w14:textId="77777777" w:rsidR="00DA7B42" w:rsidRDefault="00DA7B42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pt-BR" w:bidi="km-KH"/>
        </w:rPr>
      </w:pPr>
    </w:p>
    <w:p w14:paraId="3C922775" w14:textId="77777777" w:rsidR="00DA7B42" w:rsidRPr="00DA0FF1" w:rsidRDefault="00DA7B42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jc w:val="center"/>
        <w:rPr>
          <w:rFonts w:ascii="Khmer OS Battambang" w:hAnsi="Khmer OS Battambang" w:cs="Khmer OS Battambang"/>
          <w:rtl/>
          <w:cs/>
          <w:lang w:val="pt-BR"/>
        </w:rPr>
      </w:pPr>
      <w:r w:rsidRPr="00DA0FF1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760128" behindDoc="0" locked="0" layoutInCell="1" allowOverlap="1" wp14:anchorId="3C9229D3" wp14:editId="3C9229D4">
                <wp:simplePos x="0" y="0"/>
                <wp:positionH relativeFrom="column">
                  <wp:posOffset>685800</wp:posOffset>
                </wp:positionH>
                <wp:positionV relativeFrom="paragraph">
                  <wp:posOffset>1249045</wp:posOffset>
                </wp:positionV>
                <wp:extent cx="2066925" cy="409575"/>
                <wp:effectExtent l="0" t="0" r="0" b="28575"/>
                <wp:wrapNone/>
                <wp:docPr id="527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409575"/>
                          <a:chOff x="1800" y="93"/>
                          <a:chExt cx="2501" cy="644"/>
                        </a:xfrm>
                      </wpg:grpSpPr>
                      <wps:wsp>
                        <wps:cNvPr id="52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3" w14:textId="77777777" w:rsidR="00347585" w:rsidRPr="00DA0FF1" w:rsidRDefault="00347585" w:rsidP="00654E58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DA0FF1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9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0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4" w14:textId="77777777" w:rsidR="00347585" w:rsidRPr="00DA0FF1" w:rsidRDefault="00347585" w:rsidP="00654E58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Battambang" w:hAnsi="Khmer OS Battambang" w:cs="Khmer OS Battambang"/>
                                </w:rPr>
                                <w:t>v</w:t>
                              </w:r>
                              <w:r w:rsidRPr="00DA0FF1">
                                <w:rPr>
                                  <w:rFonts w:ascii="Khmer OS Battambang" w:hAnsi="Khmer OS Battambang" w:cs="Khmer OS Battambang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D3" id="_x0000_s1099" style="position:absolute;left:0;text-align:left;margin-left:54pt;margin-top:98.35pt;width:162.75pt;height:32.25pt;z-index:251760128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">
                <v:shape id="Text Box 406" o:spid="_x0000_s1100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" fillcolor="#d8d8d8 [2732]" strokeweight=".26mm">
                  <v:textbox>
                    <w:txbxContent>
                      <w:p w14:paraId="3C922A83" w14:textId="77777777" w:rsidR="00347585" w:rsidRPr="00DA0FF1" w:rsidRDefault="00347585" w:rsidP="00654E58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DA0FF1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101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" strokeweight=".26mm">
                  <v:stroke endarrow="block" joinstyle="miter"/>
                </v:line>
                <v:shape id="Text Box 408" o:spid="_x0000_s1102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3lE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cOf&#10;OD+eiUdAzp4AAAD//wMAUEsBAi0AFAAGAAgAAAAhANvh9svuAAAAhQEAABMAAAAAAAAAAAAAAAAA&#10;AAAAAFtDb250ZW50X1R5cGVzXS54bWxQSwECLQAUAAYACAAAACEAWvQsW78AAAAVAQAACwAAAAAA&#10;AAAAAAAAAAAfAQAAX3JlbHMvLnJlbHNQSwECLQAUAAYACAAAACEAObN5RMAAAADcAAAADwAAAAAA&#10;AAAAAAAAAAAHAgAAZHJzL2Rvd25yZXYueG1sUEsFBgAAAAADAAMAtwAAAPQCAAAAAA==&#10;" filled="f" stroked="f">
                  <v:stroke joinstyle="round"/>
                  <v:textbox>
                    <w:txbxContent>
                      <w:p w14:paraId="3C922A84" w14:textId="77777777" w:rsidR="00347585" w:rsidRPr="00DA0FF1" w:rsidRDefault="00347585" w:rsidP="00654E58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>
                          <w:rPr>
                            <w:rFonts w:ascii="Khmer OS Battambang" w:hAnsi="Khmer OS Battambang" w:cs="Khmer OS Battambang"/>
                          </w:rPr>
                          <w:t>v</w:t>
                        </w:r>
                        <w:r w:rsidRPr="00DA0FF1">
                          <w:rPr>
                            <w:rFonts w:ascii="Khmer OS Battambang" w:hAnsi="Khmer OS Battambang" w:cs="Khmer OS Battambang"/>
                          </w:rP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776" w14:textId="77777777" w:rsidR="00B70F35" w:rsidRPr="009049A9" w:rsidRDefault="00B57347" w:rsidP="002579B4">
      <w:pPr>
        <w:pageBreakBefore/>
        <w:tabs>
          <w:tab w:val="left" w:pos="0"/>
          <w:tab w:val="left" w:pos="720"/>
          <w:tab w:val="left" w:pos="1170"/>
          <w:tab w:val="right" w:pos="8100"/>
          <w:tab w:val="right" w:pos="8820"/>
        </w:tabs>
        <w:spacing w:after="120"/>
        <w:jc w:val="center"/>
        <w:rPr>
          <w:rFonts w:ascii="Khmer OS Muol Light" w:hAnsi="Khmer OS Muol Light" w:cs="Khmer OS Muol Light"/>
          <w:sz w:val="28"/>
          <w:szCs w:val="28"/>
          <w:rtl/>
          <w:cs/>
        </w:rPr>
      </w:pPr>
      <w:r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C9229D5" wp14:editId="3C9229D6">
                <wp:simplePos x="0" y="0"/>
                <wp:positionH relativeFrom="column">
                  <wp:posOffset>2621280</wp:posOffset>
                </wp:positionH>
                <wp:positionV relativeFrom="paragraph">
                  <wp:posOffset>-340995</wp:posOffset>
                </wp:positionV>
                <wp:extent cx="0" cy="380365"/>
                <wp:effectExtent l="60960" t="7620" r="53340" b="21590"/>
                <wp:wrapNone/>
                <wp:docPr id="53" name="Line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0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D60E3E" id="Line 475" o:spid="_x0000_s1026" style="position:absolute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4pt,-26.85pt" to="206.4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">
                <v:stroke endarrow="block"/>
              </v:line>
            </w:pict>
          </mc:Fallback>
        </mc:AlternateContent>
      </w:r>
      <w:r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3C9229D7" wp14:editId="3C9229D8">
                <wp:simplePos x="0" y="0"/>
                <wp:positionH relativeFrom="column">
                  <wp:posOffset>1490345</wp:posOffset>
                </wp:positionH>
                <wp:positionV relativeFrom="paragraph">
                  <wp:posOffset>-633095</wp:posOffset>
                </wp:positionV>
                <wp:extent cx="2287270" cy="286385"/>
                <wp:effectExtent l="6350" t="10795" r="11430" b="7620"/>
                <wp:wrapNone/>
                <wp:docPr id="52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27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922A85" w14:textId="77777777" w:rsidR="00347585" w:rsidRPr="004E3FAC" w:rsidRDefault="00347585" w:rsidP="00947E91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</w:rPr>
                            </w:pPr>
                            <w:r w:rsidRPr="004E3FAC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4E3FAC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lang w:bidi="km-KH"/>
                              </w:rPr>
                              <w:t xml:space="preserve">Khmer OS </w:t>
                            </w:r>
                            <w:proofErr w:type="spellStart"/>
                            <w:r w:rsidRPr="004E3FAC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lang w:bidi="km-KH"/>
                              </w:rPr>
                              <w:t>Muol</w:t>
                            </w:r>
                            <w:proofErr w:type="spellEnd"/>
                            <w:r w:rsidRPr="004E3FAC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lang w:bidi="km-KH"/>
                              </w:rPr>
                              <w:t xml:space="preserve"> Light</w:t>
                            </w:r>
                            <w:r w:rsidRPr="004E3FAC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</w:rPr>
                              <w:t xml:space="preserve">, Size </w:t>
                            </w:r>
                            <w:r w:rsidRPr="004E3FAC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lang w:bidi="km-KH"/>
                              </w:rPr>
                              <w:t>1</w:t>
                            </w:r>
                            <w:r w:rsidRPr="004E3FAC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D7" id="Text Box 474" o:spid="_x0000_s1103" type="#_x0000_t202" style="position:absolute;left:0;text-align:left;margin-left:117.35pt;margin-top:-49.85pt;width:180.1pt;height:22.5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" strokeweight=".26mm">
                <v:textbox>
                  <w:txbxContent>
                    <w:p w14:paraId="3C922A85" w14:textId="77777777" w:rsidR="00347585" w:rsidRPr="004E3FAC" w:rsidRDefault="00347585" w:rsidP="00947E91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Muol Light" w:hAnsi="Khmer OS Muol Light" w:cs="Khmer OS Muol Light"/>
                          <w:sz w:val="18"/>
                          <w:szCs w:val="18"/>
                        </w:rPr>
                      </w:pPr>
                      <w:r w:rsidRPr="004E3FAC">
                        <w:rPr>
                          <w:rFonts w:ascii="Khmer OS Muol Light" w:hAnsi="Khmer OS Muol Light" w:cs="Khmer OS Muol Light"/>
                          <w:sz w:val="18"/>
                          <w:szCs w:val="18"/>
                        </w:rPr>
                        <w:t xml:space="preserve">Font: </w:t>
                      </w:r>
                      <w:r w:rsidRPr="004E3FAC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lang w:bidi="km-KH"/>
                        </w:rPr>
                        <w:t xml:space="preserve">Khmer OS </w:t>
                      </w:r>
                      <w:proofErr w:type="spellStart"/>
                      <w:r w:rsidRPr="004E3FAC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lang w:bidi="km-KH"/>
                        </w:rPr>
                        <w:t>Muol</w:t>
                      </w:r>
                      <w:proofErr w:type="spellEnd"/>
                      <w:r w:rsidRPr="004E3FAC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lang w:bidi="km-KH"/>
                        </w:rPr>
                        <w:t xml:space="preserve"> Light</w:t>
                      </w:r>
                      <w:r w:rsidRPr="004E3FAC">
                        <w:rPr>
                          <w:rFonts w:ascii="Khmer OS Muol Light" w:hAnsi="Khmer OS Muol Light" w:cs="Khmer OS Muol Light"/>
                          <w:sz w:val="18"/>
                          <w:szCs w:val="18"/>
                        </w:rPr>
                        <w:t xml:space="preserve">, Size </w:t>
                      </w:r>
                      <w:r w:rsidRPr="004E3FAC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lang w:bidi="km-KH"/>
                        </w:rPr>
                        <w:t>1</w:t>
                      </w:r>
                      <w:r w:rsidRPr="004E3FAC">
                        <w:rPr>
                          <w:rFonts w:ascii="Khmer OS Muol Light" w:hAnsi="Khmer OS Muol Light" w:cs="Khmer OS Muol Light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B70F35" w:rsidRPr="009049A9">
        <w:rPr>
          <w:rFonts w:ascii="Khmer OS Muol Light" w:hAnsi="Khmer OS Muol Light" w:cs="Khmer OS Muol Light"/>
          <w:sz w:val="28"/>
          <w:szCs w:val="28"/>
          <w:cs/>
          <w:lang w:bidi="km-KH"/>
        </w:rPr>
        <w:t>រូបភាព</w:t>
      </w:r>
    </w:p>
    <w:p w14:paraId="3C922777" w14:textId="77777777" w:rsidR="00B70F35" w:rsidRPr="00E77F37" w:rsidRDefault="00582AA6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rPr>
          <w:rFonts w:ascii="Khmer OS Muol Light" w:hAnsi="Khmer OS Muol Light" w:cs="Khmer OS Muol Light"/>
          <w:rtl/>
          <w:cs/>
        </w:rPr>
      </w:pPr>
      <w:r>
        <w:rPr>
          <w:rFonts w:cs="Khmer OS System"/>
          <w:noProof/>
          <w:sz w:val="44"/>
          <w:szCs w:val="44"/>
          <w:lang w:eastAsia="en-US" w:bidi="km-KH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C9229D9" wp14:editId="3C9229DA">
                <wp:simplePos x="0" y="0"/>
                <wp:positionH relativeFrom="column">
                  <wp:posOffset>3769995</wp:posOffset>
                </wp:positionH>
                <wp:positionV relativeFrom="paragraph">
                  <wp:posOffset>156845</wp:posOffset>
                </wp:positionV>
                <wp:extent cx="965835" cy="0"/>
                <wp:effectExtent l="0" t="76200" r="24765" b="95250"/>
                <wp:wrapNone/>
                <wp:docPr id="51" name="Line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58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800E3" id="Line 37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6.85pt,12.35pt" to="372.9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">
                <v:stroke endarrow="block"/>
              </v:line>
            </w:pict>
          </mc:Fallback>
        </mc:AlternateContent>
      </w:r>
      <w:r>
        <w:rPr>
          <w:rFonts w:cs="Khmer OS System"/>
          <w:noProof/>
          <w:sz w:val="44"/>
          <w:szCs w:val="44"/>
          <w:lang w:eastAsia="en-US" w:bidi="km-K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9229DB" wp14:editId="3C9229DC">
                <wp:simplePos x="0" y="0"/>
                <wp:positionH relativeFrom="column">
                  <wp:posOffset>954405</wp:posOffset>
                </wp:positionH>
                <wp:positionV relativeFrom="paragraph">
                  <wp:posOffset>149225</wp:posOffset>
                </wp:positionV>
                <wp:extent cx="511810" cy="0"/>
                <wp:effectExtent l="38100" t="76200" r="0" b="95250"/>
                <wp:wrapNone/>
                <wp:docPr id="50" name="Line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1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A75F1F" id="Line 374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15pt,11.75pt" to="115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">
                <v:stroke endarrow="block"/>
              </v:line>
            </w:pict>
          </mc:Fallback>
        </mc:AlternateContent>
      </w:r>
      <w:r w:rsidR="00B70F35" w:rsidRPr="00E77F37">
        <w:rPr>
          <w:rFonts w:ascii="Khmer OS Muol Light" w:hAnsi="Khmer OS Muol Light" w:cs="Khmer OS Muol Light"/>
          <w:cs/>
          <w:lang w:bidi="km-KH"/>
        </w:rPr>
        <w:t>ចំណងជើង</w:t>
      </w:r>
      <w:r w:rsidR="00B70F35" w:rsidRPr="009049A9">
        <w:rPr>
          <w:rFonts w:ascii="Khmer OS Muol Pali" w:hAnsi="Khmer OS Muol Pali" w:cs="Khmer OS Muol Pali"/>
          <w:sz w:val="28"/>
          <w:szCs w:val="28"/>
          <w:rtl/>
          <w:cs/>
        </w:rPr>
        <w:t xml:space="preserve">            </w:t>
      </w:r>
      <w:r w:rsidR="005F20E7">
        <w:rPr>
          <w:rFonts w:ascii="Khmer OS Muol Pali" w:hAnsi="Khmer OS Muol Pali" w:cs="Khmer OS Muol Pali" w:hint="cs"/>
          <w:sz w:val="28"/>
          <w:szCs w:val="28"/>
          <w:cs/>
          <w:lang w:bidi="km-KH"/>
        </w:rPr>
        <w:t xml:space="preserve">  </w:t>
      </w:r>
      <w:r w:rsidR="00B70F35" w:rsidRPr="00582AA6">
        <w:rPr>
          <w:rFonts w:ascii="Khmer OS Muol Light" w:hAnsi="Khmer OS Muol Light" w:cs="Khmer OS Muol Light"/>
          <w:sz w:val="20"/>
          <w:szCs w:val="20"/>
          <w:shd w:val="clear" w:color="auto" w:fill="D9D9D9" w:themeFill="background1" w:themeFillShade="D9"/>
          <w:lang w:val="nb-NO"/>
        </w:rPr>
        <w:t>(</w:t>
      </w:r>
      <w:r w:rsidR="009049A9" w:rsidRPr="00582AA6">
        <w:rPr>
          <w:rFonts w:ascii="Khmer OS Muol Light" w:hAnsi="Khmer OS Muol Light" w:cs="Khmer OS Muol Light"/>
          <w:sz w:val="20"/>
          <w:szCs w:val="20"/>
          <w:shd w:val="clear" w:color="auto" w:fill="D9D9D9" w:themeFill="background1" w:themeFillShade="D9"/>
          <w:lang w:val="nb-NO" w:bidi="km-KH"/>
        </w:rPr>
        <w:t>Font: Khmer OS Muol</w:t>
      </w:r>
      <w:r w:rsidR="009049A9" w:rsidRPr="00582AA6">
        <w:rPr>
          <w:rFonts w:ascii="Khmer OS Muol Light" w:hAnsi="Khmer OS Muol Light" w:cs="Khmer OS Muol Light"/>
          <w:sz w:val="20"/>
          <w:szCs w:val="20"/>
          <w:shd w:val="clear" w:color="auto" w:fill="D9D9D9" w:themeFill="background1" w:themeFillShade="D9"/>
          <w:cs/>
          <w:lang w:bidi="km-KH"/>
        </w:rPr>
        <w:t xml:space="preserve"> </w:t>
      </w:r>
      <w:r w:rsidR="00E77F37" w:rsidRPr="00582AA6">
        <w:rPr>
          <w:rFonts w:ascii="Khmer OS Muol Light" w:hAnsi="Khmer OS Muol Light" w:cs="Khmer OS Muol Light"/>
          <w:sz w:val="20"/>
          <w:szCs w:val="20"/>
          <w:shd w:val="clear" w:color="auto" w:fill="D9D9D9" w:themeFill="background1" w:themeFillShade="D9"/>
          <w:lang w:bidi="km-KH"/>
        </w:rPr>
        <w:t>L</w:t>
      </w:r>
      <w:r w:rsidR="009049A9" w:rsidRPr="00582AA6">
        <w:rPr>
          <w:rFonts w:ascii="Khmer OS Muol Light" w:hAnsi="Khmer OS Muol Light" w:cs="Khmer OS Muol Light"/>
          <w:sz w:val="20"/>
          <w:szCs w:val="20"/>
          <w:shd w:val="clear" w:color="auto" w:fill="D9D9D9" w:themeFill="background1" w:themeFillShade="D9"/>
          <w:lang w:val="nb-NO" w:bidi="km-KH"/>
        </w:rPr>
        <w:t>i</w:t>
      </w:r>
      <w:r w:rsidR="00E77F37" w:rsidRPr="00582AA6">
        <w:rPr>
          <w:rFonts w:ascii="Khmer OS Muol Light" w:hAnsi="Khmer OS Muol Light" w:cs="Khmer OS Muol Light"/>
          <w:sz w:val="20"/>
          <w:szCs w:val="20"/>
          <w:shd w:val="clear" w:color="auto" w:fill="D9D9D9" w:themeFill="background1" w:themeFillShade="D9"/>
          <w:lang w:val="nb-NO" w:bidi="km-KH"/>
        </w:rPr>
        <w:t>ght</w:t>
      </w:r>
      <w:r w:rsidR="009049A9" w:rsidRPr="00582AA6">
        <w:rPr>
          <w:rFonts w:ascii="Khmer OS Muol Light" w:hAnsi="Khmer OS Muol Light" w:cs="Khmer OS Muol Light"/>
          <w:sz w:val="20"/>
          <w:szCs w:val="20"/>
          <w:shd w:val="clear" w:color="auto" w:fill="D9D9D9" w:themeFill="background1" w:themeFillShade="D9"/>
          <w:lang w:val="nb-NO" w:bidi="km-KH"/>
        </w:rPr>
        <w:t>, Size:1</w:t>
      </w:r>
      <w:r w:rsidR="00E77F37" w:rsidRPr="00582AA6">
        <w:rPr>
          <w:rFonts w:ascii="Khmer OS Muol Light" w:hAnsi="Khmer OS Muol Light" w:cs="Khmer OS Muol Light"/>
          <w:sz w:val="20"/>
          <w:szCs w:val="20"/>
          <w:shd w:val="clear" w:color="auto" w:fill="D9D9D9" w:themeFill="background1" w:themeFillShade="D9"/>
          <w:lang w:val="nb-NO" w:bidi="km-KH"/>
        </w:rPr>
        <w:t>2</w:t>
      </w:r>
      <w:r w:rsidR="00B70F35" w:rsidRPr="00582AA6">
        <w:rPr>
          <w:rFonts w:ascii="Khmer OS Muol Light" w:hAnsi="Khmer OS Muol Light" w:cs="Khmer OS Muol Light"/>
          <w:sz w:val="20"/>
          <w:szCs w:val="20"/>
          <w:shd w:val="clear" w:color="auto" w:fill="D9D9D9" w:themeFill="background1" w:themeFillShade="D9"/>
          <w:lang w:val="nb-NO"/>
        </w:rPr>
        <w:t>)</w:t>
      </w:r>
      <w:r w:rsidR="00B70F35" w:rsidRPr="00327AF3">
        <w:rPr>
          <w:rFonts w:ascii="Khmer OS Muol Pali" w:hAnsi="Khmer OS Muol Pali" w:cs="Khmer OS Muol Pali"/>
          <w:sz w:val="28"/>
          <w:szCs w:val="28"/>
          <w:lang w:val="nb-NO"/>
        </w:rPr>
        <w:tab/>
      </w:r>
      <w:r w:rsidR="00B70F35" w:rsidRPr="00E77F37">
        <w:rPr>
          <w:rFonts w:ascii="Khmer OS Muol Light" w:hAnsi="Khmer OS Muol Light" w:cs="Khmer OS Muol Light"/>
          <w:cs/>
          <w:lang w:bidi="km-KH"/>
        </w:rPr>
        <w:t>ទំព័រ</w:t>
      </w:r>
    </w:p>
    <w:p w14:paraId="3C922778" w14:textId="77777777" w:rsidR="00B70F35" w:rsidRPr="00281C0A" w:rsidRDefault="00B70F3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</w:rPr>
      </w:pPr>
      <w:r w:rsidRPr="00281C0A">
        <w:rPr>
          <w:rFonts w:ascii="Khmer OS Battambang" w:hAnsi="Khmer OS Battambang" w:cs="Khmer OS Battambang"/>
          <w:cs/>
          <w:lang w:val="nb-NO" w:bidi="km-KH"/>
        </w:rPr>
        <w:t>រូបភាព</w:t>
      </w:r>
      <w:r w:rsidR="00AD1A70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Pr="00281C0A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82389F">
        <w:rPr>
          <w:rFonts w:ascii="Khmer OS Battambang" w:hAnsi="Khmer OS Battambang" w:cs="Khmer OS Battambang"/>
          <w:lang w:bidi="km-KH"/>
        </w:rPr>
        <w:t>1</w:t>
      </w:r>
      <w:r w:rsidR="0082389F">
        <w:rPr>
          <w:rFonts w:ascii="Khmer OS Battambang" w:hAnsi="Khmer OS Battambang" w:cs="Khmer OS Battambang" w:hint="cs"/>
          <w:cs/>
          <w:lang w:val="nb-NO" w:bidi="km-KH"/>
        </w:rPr>
        <w:t>៖</w:t>
      </w:r>
      <w:r w:rsidR="0084137F" w:rsidRPr="00281C0A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Pr="00281C0A">
        <w:rPr>
          <w:rFonts w:ascii="Khmer OS Battambang" w:hAnsi="Khmer OS Battambang" w:cs="Khmer OS Battambang"/>
          <w:lang w:val="nb-NO"/>
        </w:rPr>
        <w:tab/>
      </w:r>
      <w:r w:rsidR="0084137F" w:rsidRPr="00281C0A">
        <w:rPr>
          <w:rFonts w:ascii="Khmer OS Battambang" w:hAnsi="Khmer OS Battambang" w:cs="Khmer OS Battambang"/>
          <w:lang w:bidi="km-KH"/>
        </w:rPr>
        <w:t>10</w:t>
      </w:r>
    </w:p>
    <w:p w14:paraId="3C922779" w14:textId="77777777" w:rsidR="00B70F35" w:rsidRPr="00281C0A" w:rsidRDefault="0082389F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nb-NO"/>
        </w:rPr>
      </w:pPr>
      <w:r>
        <w:rPr>
          <w:rFonts w:ascii="Khmer OS Battambang" w:hAnsi="Khmer OS Battambang" w:cs="Khmer OS Battambang"/>
          <w:cs/>
          <w:lang w:val="nb-NO" w:bidi="km-KH"/>
        </w:rPr>
        <w:t>រូបភាព</w:t>
      </w:r>
      <w:r w:rsidR="00AD1A70">
        <w:rPr>
          <w:rFonts w:ascii="Khmer OS Battambang" w:hAnsi="Khmer OS Battambang" w:cs="Khmer OS Battambang" w:hint="cs"/>
          <w:cs/>
          <w:lang w:val="nb-NO" w:bidi="km-KH"/>
        </w:rPr>
        <w:t>ទី</w:t>
      </w:r>
      <w:r>
        <w:rPr>
          <w:rFonts w:ascii="Khmer OS Battambang" w:hAnsi="Khmer OS Battambang" w:cs="Khmer OS Battambang"/>
          <w:cs/>
          <w:lang w:val="nb-NO" w:bidi="km-KH"/>
        </w:rPr>
        <w:t xml:space="preserve"> </w:t>
      </w:r>
      <w:r>
        <w:rPr>
          <w:rFonts w:ascii="Khmer OS Battambang" w:hAnsi="Khmer OS Battambang" w:cs="Khmer OS Battambang"/>
          <w:lang w:val="nb-NO" w:bidi="km-KH"/>
        </w:rPr>
        <w:t>2</w:t>
      </w:r>
      <w:r>
        <w:rPr>
          <w:rFonts w:ascii="Khmer OS Battambang" w:hAnsi="Khmer OS Battambang" w:cs="Khmer OS Battambang" w:hint="cs"/>
          <w:cs/>
          <w:lang w:val="nb-NO" w:bidi="km-KH"/>
        </w:rPr>
        <w:t>៖</w:t>
      </w:r>
      <w:r w:rsidR="0084137F" w:rsidRPr="00281C0A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84137F" w:rsidRPr="00281C0A">
        <w:rPr>
          <w:rFonts w:ascii="Khmer OS Battambang" w:hAnsi="Khmer OS Battambang" w:cs="Khmer OS Battambang"/>
          <w:cs/>
          <w:lang w:val="nb-NO" w:bidi="km-KH"/>
        </w:rPr>
        <w:tab/>
      </w:r>
      <w:r w:rsidR="0084137F" w:rsidRPr="00281C0A">
        <w:rPr>
          <w:rFonts w:ascii="Khmer OS Battambang" w:hAnsi="Khmer OS Battambang" w:cs="Khmer OS Battambang"/>
          <w:lang w:val="nb-NO" w:bidi="km-KH"/>
        </w:rPr>
        <w:t>15</w:t>
      </w:r>
    </w:p>
    <w:p w14:paraId="3C92277A" w14:textId="77777777" w:rsidR="00B70F35" w:rsidRPr="00281C0A" w:rsidRDefault="00B70F3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nb-NO"/>
        </w:rPr>
      </w:pPr>
      <w:r w:rsidRPr="00281C0A">
        <w:rPr>
          <w:rFonts w:ascii="Khmer OS Battambang" w:hAnsi="Khmer OS Battambang" w:cs="Khmer OS Battambang"/>
          <w:cs/>
          <w:lang w:val="nb-NO" w:bidi="km-KH"/>
        </w:rPr>
        <w:t>រូបភាព</w:t>
      </w:r>
      <w:r w:rsidR="00AD1A70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Pr="00281C0A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82389F">
        <w:rPr>
          <w:rFonts w:ascii="Khmer OS Battambang" w:hAnsi="Khmer OS Battambang" w:cs="Khmer OS Battambang"/>
          <w:lang w:val="nb-NO" w:bidi="km-KH"/>
        </w:rPr>
        <w:t>3</w:t>
      </w:r>
      <w:r w:rsidR="0082389F">
        <w:rPr>
          <w:rFonts w:ascii="Khmer OS Battambang" w:hAnsi="Khmer OS Battambang" w:cs="Khmer OS Battambang" w:hint="cs"/>
          <w:cs/>
          <w:lang w:val="nb-NO" w:bidi="km-KH"/>
        </w:rPr>
        <w:t>៖</w:t>
      </w:r>
      <w:r w:rsidR="0084137F" w:rsidRPr="00281C0A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84137F" w:rsidRPr="00281C0A">
        <w:rPr>
          <w:rFonts w:ascii="Khmer OS Battambang" w:hAnsi="Khmer OS Battambang" w:cs="Khmer OS Battambang"/>
          <w:cs/>
          <w:lang w:val="nb-NO" w:bidi="km-KH"/>
        </w:rPr>
        <w:tab/>
      </w:r>
      <w:r w:rsidR="0084137F" w:rsidRPr="00281C0A">
        <w:rPr>
          <w:rFonts w:ascii="Khmer OS Battambang" w:hAnsi="Khmer OS Battambang" w:cs="Khmer OS Battambang"/>
          <w:lang w:val="nb-NO" w:bidi="km-KH"/>
        </w:rPr>
        <w:t>20</w:t>
      </w:r>
    </w:p>
    <w:p w14:paraId="3C92277B" w14:textId="77777777" w:rsidR="00B70F35" w:rsidRPr="00281C0A" w:rsidRDefault="00FD43C5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lang w:val="nb-NO" w:bidi="km-KH"/>
        </w:rPr>
      </w:pPr>
      <w:r w:rsidRPr="00281C0A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3C9229DD" wp14:editId="3C9229DE">
                <wp:simplePos x="0" y="0"/>
                <wp:positionH relativeFrom="column">
                  <wp:posOffset>962025</wp:posOffset>
                </wp:positionH>
                <wp:positionV relativeFrom="paragraph">
                  <wp:posOffset>264160</wp:posOffset>
                </wp:positionV>
                <wp:extent cx="1382395" cy="490220"/>
                <wp:effectExtent l="38100" t="38100" r="27305" b="24130"/>
                <wp:wrapNone/>
                <wp:docPr id="452" name="Line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82395" cy="4902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4C6B48" id="Line 445" o:spid="_x0000_s1026" style="position:absolute;flip:x y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75pt,20.8pt" to="184.6pt,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">
                <v:stroke endarrow="block"/>
              </v:line>
            </w:pict>
          </mc:Fallback>
        </mc:AlternateContent>
      </w:r>
      <w:r w:rsidRPr="00281C0A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3C9229DF" wp14:editId="3C9229E0">
                <wp:simplePos x="0" y="0"/>
                <wp:positionH relativeFrom="column">
                  <wp:posOffset>2461895</wp:posOffset>
                </wp:positionH>
                <wp:positionV relativeFrom="paragraph">
                  <wp:posOffset>224486</wp:posOffset>
                </wp:positionV>
                <wp:extent cx="2259965" cy="519430"/>
                <wp:effectExtent l="0" t="57150" r="0" b="33020"/>
                <wp:wrapNone/>
                <wp:docPr id="453" name="Line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59965" cy="519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7C31EB" id="Line 446" o:spid="_x0000_s1026" style="position:absolute;flip:y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85pt,17.7pt" to="371.8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">
                <v:stroke endarrow="block"/>
              </v:line>
            </w:pict>
          </mc:Fallback>
        </mc:AlternateContent>
      </w:r>
      <w:r w:rsidR="0084137F" w:rsidRPr="00281C0A">
        <w:rPr>
          <w:rFonts w:ascii="Khmer OS Battambang" w:hAnsi="Khmer OS Battambang" w:cs="Khmer OS Battambang"/>
          <w:cs/>
          <w:lang w:val="nb-NO" w:bidi="km-KH"/>
        </w:rPr>
        <w:t>រូបភាព</w:t>
      </w:r>
      <w:r w:rsidR="00AD1A70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="0084137F" w:rsidRPr="00281C0A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82389F">
        <w:rPr>
          <w:rFonts w:ascii="Khmer OS Battambang" w:hAnsi="Khmer OS Battambang" w:cs="Khmer OS Battambang"/>
          <w:lang w:val="nb-NO" w:bidi="km-KH"/>
        </w:rPr>
        <w:t>4</w:t>
      </w:r>
      <w:r w:rsidR="0082389F">
        <w:rPr>
          <w:rFonts w:ascii="Khmer OS Battambang" w:hAnsi="Khmer OS Battambang" w:cs="Khmer OS Battambang" w:hint="cs"/>
          <w:cs/>
          <w:lang w:val="nb-NO" w:bidi="km-KH"/>
        </w:rPr>
        <w:t>៖</w:t>
      </w:r>
      <w:r w:rsidR="0084137F" w:rsidRPr="00281C0A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6847C2" w:rsidRPr="00281C0A">
        <w:rPr>
          <w:rFonts w:ascii="Khmer OS Battambang" w:hAnsi="Khmer OS Battambang" w:cs="Khmer OS Battambang"/>
          <w:cs/>
          <w:lang w:val="nb-NO" w:bidi="km-KH"/>
        </w:rPr>
        <w:t>យន្តហោះកំពុងហោះឡើង</w:t>
      </w:r>
      <w:r w:rsidR="00B70F35" w:rsidRPr="00281C0A">
        <w:rPr>
          <w:rFonts w:ascii="Khmer OS Battambang" w:hAnsi="Khmer OS Battambang" w:cs="Khmer OS Battambang"/>
          <w:lang w:val="nb-NO"/>
        </w:rPr>
        <w:tab/>
      </w:r>
      <w:r w:rsidR="0084137F" w:rsidRPr="00281C0A">
        <w:rPr>
          <w:rFonts w:ascii="Khmer OS Battambang" w:hAnsi="Khmer OS Battambang" w:cs="Khmer OS Battambang"/>
          <w:lang w:val="nb-NO" w:bidi="km-KH"/>
        </w:rPr>
        <w:t>25</w:t>
      </w:r>
    </w:p>
    <w:p w14:paraId="3C92277C" w14:textId="77777777" w:rsidR="0084137F" w:rsidRPr="00281C0A" w:rsidRDefault="0084137F" w:rsidP="002579B4">
      <w:pPr>
        <w:tabs>
          <w:tab w:val="right" w:leader="dot" w:pos="8222"/>
        </w:tabs>
        <w:ind w:right="20"/>
        <w:rPr>
          <w:rFonts w:ascii="Khmer OS Battambang" w:hAnsi="Khmer OS Battambang" w:cs="Khmer OS Battambang"/>
          <w:rtl/>
          <w:cs/>
          <w:lang w:val="nb-NO"/>
        </w:rPr>
      </w:pPr>
      <w:r w:rsidRPr="00281C0A">
        <w:rPr>
          <w:rFonts w:ascii="Khmer OS Battambang" w:hAnsi="Khmer OS Battambang" w:cs="Khmer OS Battambang"/>
          <w:cs/>
          <w:lang w:val="nb-NO" w:bidi="km-KH"/>
        </w:rPr>
        <w:t>..................</w:t>
      </w:r>
      <w:r w:rsidRPr="00281C0A">
        <w:rPr>
          <w:rFonts w:ascii="Khmer OS Battambang" w:hAnsi="Khmer OS Battambang" w:cs="Khmer OS Battambang"/>
          <w:lang w:val="nb-NO"/>
        </w:rPr>
        <w:tab/>
        <w:t>.......</w:t>
      </w:r>
      <w:r w:rsidRPr="008F4E3E">
        <w:rPr>
          <w:rFonts w:ascii="Khmer OS Battambang" w:hAnsi="Khmer OS Battambang" w:cs="Khmer OS Battambang"/>
          <w:lang w:val="nb-NO"/>
        </w:rPr>
        <w:t>44</w:t>
      </w:r>
    </w:p>
    <w:p w14:paraId="3C92277D" w14:textId="77777777" w:rsidR="00B70F35" w:rsidRPr="00281C0A" w:rsidRDefault="00281C0A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pt-BR"/>
        </w:rPr>
      </w:pPr>
      <w:r w:rsidRPr="00281C0A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3C9229E1" wp14:editId="3C9229E2">
                <wp:simplePos x="0" y="0"/>
                <wp:positionH relativeFrom="column">
                  <wp:posOffset>1443990</wp:posOffset>
                </wp:positionH>
                <wp:positionV relativeFrom="paragraph">
                  <wp:posOffset>187325</wp:posOffset>
                </wp:positionV>
                <wp:extent cx="2287270" cy="294005"/>
                <wp:effectExtent l="0" t="0" r="17780" b="10795"/>
                <wp:wrapNone/>
                <wp:docPr id="451" name="Text 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727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922A86" w14:textId="77777777" w:rsidR="00347585" w:rsidRPr="00836CBD" w:rsidRDefault="00347585" w:rsidP="0084137F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</w:pP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Font: </w:t>
                            </w: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Khmer OS Battambang</w:t>
                            </w: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</w:rPr>
                              <w:t xml:space="preserve">, Size </w:t>
                            </w:r>
                            <w:r w:rsidRPr="00836CBD">
                              <w:rPr>
                                <w:rFonts w:ascii="Khmer OS Battambang" w:hAnsi="Khmer OS Battambang" w:cs="Khmer OS Battambang"/>
                                <w:sz w:val="18"/>
                                <w:szCs w:val="18"/>
                                <w:lang w:bidi="km-KH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E1" id="_x0000_s1104" type="#_x0000_t202" style="position:absolute;margin-left:113.7pt;margin-top:14.75pt;width:180.1pt;height:23.15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" strokeweight=".26mm">
                <v:textbox>
                  <w:txbxContent>
                    <w:p w14:paraId="3C922A86" w14:textId="77777777" w:rsidR="00347585" w:rsidRPr="00836CBD" w:rsidRDefault="00347585" w:rsidP="0084137F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</w:pP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Font: </w:t>
                      </w: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Khmer OS Battambang</w:t>
                      </w: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</w:rPr>
                        <w:t xml:space="preserve">, Size </w:t>
                      </w:r>
                      <w:r w:rsidRPr="00836CBD">
                        <w:rPr>
                          <w:rFonts w:ascii="Khmer OS Battambang" w:hAnsi="Khmer OS Battambang" w:cs="Khmer OS Battambang"/>
                          <w:sz w:val="18"/>
                          <w:szCs w:val="18"/>
                          <w:lang w:bidi="km-KH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3C92277E" w14:textId="77777777" w:rsidR="009049A9" w:rsidRPr="00281C0A" w:rsidRDefault="009049A9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rPr>
          <w:rFonts w:ascii="Khmer OS Battambang" w:hAnsi="Khmer OS Battambang" w:cs="Khmer OS Battambang"/>
          <w:u w:val="double"/>
          <w:lang w:val="pt-BR"/>
        </w:rPr>
      </w:pPr>
    </w:p>
    <w:p w14:paraId="3C92277F" w14:textId="77777777" w:rsidR="00B70F35" w:rsidRPr="00281C0A" w:rsidRDefault="0084137F" w:rsidP="002579B4">
      <w:pPr>
        <w:tabs>
          <w:tab w:val="left" w:pos="720"/>
          <w:tab w:val="left" w:pos="1170"/>
          <w:tab w:val="right" w:pos="8460"/>
          <w:tab w:val="right" w:pos="8820"/>
        </w:tabs>
        <w:jc w:val="both"/>
        <w:rPr>
          <w:rFonts w:ascii="Khmer OS Battambang" w:hAnsi="Khmer OS Battambang" w:cs="Khmer OS Battambang"/>
          <w:rtl/>
          <w:cs/>
          <w:lang w:val="pt-BR"/>
        </w:rPr>
      </w:pPr>
      <w:r w:rsidRPr="00AD1A70">
        <w:rPr>
          <w:rFonts w:ascii="Khmer OS Muol Light" w:hAnsi="Khmer OS Muol Light" w:cs="Khmer OS Muol Light"/>
          <w:u w:val="single"/>
          <w:cs/>
          <w:lang w:bidi="km-KH"/>
        </w:rPr>
        <w:t>បញ្ជាក់</w:t>
      </w:r>
      <w:r w:rsidRPr="00AD1A70">
        <w:rPr>
          <w:rFonts w:ascii="Khmer OS Muol Light" w:hAnsi="Khmer OS Muol Light" w:cs="Khmer OS Muol Light" w:hint="cs"/>
          <w:cs/>
          <w:lang w:bidi="km-KH"/>
        </w:rPr>
        <w:t xml:space="preserve">៖ </w:t>
      </w:r>
      <w:r w:rsidR="00B70F35" w:rsidRPr="00AD1A70">
        <w:rPr>
          <w:rFonts w:ascii="Khmer OS Battambang" w:hAnsi="Khmer OS Battambang" w:cs="Khmer OS Battambang"/>
          <w:cs/>
          <w:lang w:val="pt-BR" w:bidi="km-KH"/>
        </w:rPr>
        <w:t>ចំពោះការដាក់ចំណងជើងរូបភាពនៅក្នុងតួសារណាត្រូវដាក់ចំពីលើ</w:t>
      </w:r>
      <w:r w:rsidRPr="00AD1A70">
        <w:rPr>
          <w:rFonts w:ascii="Khmer OS Battambang" w:hAnsi="Khmer OS Battambang" w:cs="Khmer OS Battambang"/>
          <w:cs/>
          <w:lang w:val="pt-BR" w:bidi="km-KH"/>
        </w:rPr>
        <w:t>រូបភាព និង</w:t>
      </w:r>
      <w:r w:rsidR="00AD1A70">
        <w:rPr>
          <w:rFonts w:ascii="Khmer OS Battambang" w:hAnsi="Khmer OS Battambang" w:cs="Khmer OS Battambang" w:hint="cs"/>
          <w:cs/>
          <w:lang w:val="pt-BR" w:bidi="km-KH"/>
        </w:rPr>
        <w:t xml:space="preserve"> </w:t>
      </w:r>
      <w:r w:rsidR="00B70F35" w:rsidRPr="00AD1A70">
        <w:rPr>
          <w:rFonts w:ascii="Khmer OS Battambang" w:hAnsi="Khmer OS Battambang" w:cs="Khmer OS Battambang"/>
          <w:cs/>
          <w:lang w:val="pt-BR" w:bidi="km-KH"/>
        </w:rPr>
        <w:t>នៅ</w:t>
      </w:r>
      <w:r w:rsidR="00B70F35" w:rsidRPr="00281C0A">
        <w:rPr>
          <w:rFonts w:ascii="Khmer OS Battambang" w:hAnsi="Khmer OS Battambang" w:cs="Khmer OS Battambang"/>
          <w:spacing w:val="-12"/>
          <w:cs/>
          <w:lang w:val="pt-BR" w:bidi="km-KH"/>
        </w:rPr>
        <w:t xml:space="preserve">ចំកណ្តាលទំព័រ </w:t>
      </w:r>
      <w:r w:rsidR="00AD1A70">
        <w:rPr>
          <w:rFonts w:ascii="Khmer OS Battambang" w:hAnsi="Khmer OS Battambang" w:cs="Khmer OS Battambang"/>
          <w:spacing w:val="-12"/>
          <w:lang w:val="pt-BR"/>
        </w:rPr>
        <w:t>(Center)</w:t>
      </w:r>
      <w:r w:rsidR="00B70F35" w:rsidRPr="00281C0A">
        <w:rPr>
          <w:rFonts w:ascii="Khmer OS Battambang" w:hAnsi="Khmer OS Battambang" w:cs="Khmer OS Battambang"/>
          <w:cs/>
          <w:lang w:val="pt-BR" w:bidi="km-KH"/>
        </w:rPr>
        <w:t>។</w:t>
      </w:r>
    </w:p>
    <w:p w14:paraId="3C922780" w14:textId="77777777" w:rsidR="00B70F35" w:rsidRPr="009509A2" w:rsidRDefault="005469C0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rPr>
          <w:rFonts w:ascii="Khmer OS Battambang" w:hAnsi="Khmer OS Battambang" w:cs="Khmer OS Battambang"/>
          <w:rtl/>
          <w:cs/>
          <w:lang w:val="nb-NO"/>
        </w:rPr>
      </w:pPr>
      <w:r w:rsidRPr="005469C0">
        <w:rPr>
          <w:rFonts w:ascii="Khmer OS Muol Light" w:hAnsi="Khmer OS Muol Light" w:cs="Khmer OS Muol Light"/>
          <w:u w:val="single"/>
          <w:cs/>
          <w:lang w:val="nb-NO" w:bidi="km-KH"/>
        </w:rPr>
        <w:t>ឧទាហរណ៍</w:t>
      </w:r>
      <w:r w:rsidRPr="005469C0">
        <w:rPr>
          <w:rFonts w:ascii="Khmer OS Muol Light" w:hAnsi="Khmer OS Muol Light" w:cs="Khmer OS Muol Light"/>
          <w:cs/>
          <w:lang w:val="nb-NO" w:bidi="km-KH"/>
        </w:rPr>
        <w:t>៖</w:t>
      </w:r>
      <w:r>
        <w:rPr>
          <w:rFonts w:ascii="Khmer OS" w:hAnsi="Khmer OS" w:cs="Khmer OS"/>
          <w:cs/>
          <w:lang w:val="nb-NO" w:bidi="km-KH"/>
        </w:rPr>
        <w:t xml:space="preserve"> </w:t>
      </w:r>
      <w:r w:rsidR="00B70F35" w:rsidRPr="009509A2">
        <w:rPr>
          <w:rFonts w:ascii="Khmer OS Battambang" w:hAnsi="Khmer OS Battambang" w:cs="Khmer OS Battambang"/>
          <w:cs/>
          <w:lang w:val="nb-NO" w:bidi="km-KH"/>
        </w:rPr>
        <w:t>រូបភាព</w:t>
      </w:r>
      <w:r w:rsidR="00AD1A70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="004D22AB">
        <w:rPr>
          <w:rFonts w:ascii="Khmer OS Battambang" w:hAnsi="Khmer OS Battambang" w:cs="Khmer OS Battambang"/>
          <w:lang w:val="nb-NO" w:bidi="km-KH"/>
        </w:rPr>
        <w:t xml:space="preserve"> </w:t>
      </w:r>
      <w:r w:rsidR="003D1BD5">
        <w:rPr>
          <w:rFonts w:ascii="Khmer OS Battambang" w:hAnsi="Khmer OS Battambang" w:cs="Khmer OS Battambang"/>
          <w:lang w:val="nb-NO" w:bidi="km-KH"/>
        </w:rPr>
        <w:t>4</w:t>
      </w:r>
      <w:r w:rsidR="00AD1A70">
        <w:rPr>
          <w:rFonts w:ascii="Khmer OS Battambang" w:hAnsi="Khmer OS Battambang" w:cs="Khmer OS Battambang" w:hint="cs"/>
          <w:cs/>
          <w:lang w:val="nb-NO" w:bidi="km-KH"/>
        </w:rPr>
        <w:t>៖</w:t>
      </w:r>
      <w:r w:rsidRPr="009509A2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4D22AB" w:rsidRPr="009509A2">
        <w:rPr>
          <w:rFonts w:ascii="Khmer OS Battambang" w:hAnsi="Khmer OS Battambang" w:cs="Khmer OS Battambang"/>
          <w:cs/>
          <w:lang w:val="nb-NO" w:bidi="km-KH"/>
        </w:rPr>
        <w:t>យន្តហោះកំពុងហោះឡើង</w:t>
      </w:r>
      <w:r w:rsidR="00B70F35" w:rsidRPr="009509A2">
        <w:rPr>
          <w:rFonts w:ascii="Khmer OS Battambang" w:hAnsi="Khmer OS Battambang" w:cs="Khmer OS Battambang"/>
          <w:cs/>
          <w:lang w:val="nb-NO" w:bidi="km-KH"/>
        </w:rPr>
        <w:t xml:space="preserve"> </w:t>
      </w:r>
    </w:p>
    <w:p w14:paraId="3C922781" w14:textId="77777777" w:rsidR="00B70F35" w:rsidRPr="009509A2" w:rsidRDefault="00B57347" w:rsidP="002579B4">
      <w:pPr>
        <w:tabs>
          <w:tab w:val="left" w:pos="0"/>
          <w:tab w:val="left" w:pos="720"/>
          <w:tab w:val="left" w:pos="1170"/>
          <w:tab w:val="right" w:pos="846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 w:bidi="km-KH"/>
        </w:rPr>
      </w:pPr>
      <w:r w:rsidRPr="009509A2">
        <w:rPr>
          <w:rFonts w:ascii="Khmer OS Battambang" w:hAnsi="Khmer OS Battambang" w:cs="Khmer OS Battambang"/>
          <w:noProof/>
          <w:lang w:eastAsia="en-US" w:bidi="km-KH"/>
        </w:rPr>
        <w:drawing>
          <wp:anchor distT="0" distB="0" distL="114300" distR="114300" simplePos="0" relativeHeight="251652608" behindDoc="0" locked="0" layoutInCell="1" allowOverlap="0" wp14:anchorId="3C9229E3" wp14:editId="3C9229E4">
            <wp:simplePos x="0" y="0"/>
            <wp:positionH relativeFrom="column">
              <wp:posOffset>1250950</wp:posOffset>
            </wp:positionH>
            <wp:positionV relativeFrom="paragraph">
              <wp:posOffset>295910</wp:posOffset>
            </wp:positionV>
            <wp:extent cx="2669540" cy="1779270"/>
            <wp:effectExtent l="0" t="0" r="0" b="0"/>
            <wp:wrapNone/>
            <wp:docPr id="369" name="Picture 369" descr="angkor-airways-757-200-back-home_JPG_500x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angkor-airways-757-200-back-home_JPG_500x4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F35" w:rsidRPr="009509A2">
        <w:rPr>
          <w:rFonts w:ascii="Khmer OS Battambang" w:hAnsi="Khmer OS Battambang" w:cs="Khmer OS Battambang"/>
          <w:cs/>
          <w:lang w:val="nb-NO" w:bidi="km-KH"/>
        </w:rPr>
        <w:t>រូបភាព</w:t>
      </w:r>
      <w:r w:rsidR="00AD1A70">
        <w:rPr>
          <w:rFonts w:ascii="Khmer OS Battambang" w:hAnsi="Khmer OS Battambang" w:cs="Khmer OS Battambang" w:hint="cs"/>
          <w:cs/>
          <w:lang w:val="nb-NO" w:bidi="km-KH"/>
        </w:rPr>
        <w:t>ទី</w:t>
      </w:r>
      <w:r w:rsidR="00B70F35" w:rsidRPr="009509A2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4D22AB">
        <w:rPr>
          <w:rFonts w:ascii="Khmer OS Battambang" w:hAnsi="Khmer OS Battambang" w:cs="Khmer OS Battambang"/>
          <w:lang w:val="nb-NO" w:bidi="km-KH"/>
        </w:rPr>
        <w:t>4</w:t>
      </w:r>
      <w:r w:rsidR="004D22AB">
        <w:rPr>
          <w:rFonts w:ascii="Khmer OS Battambang" w:hAnsi="Khmer OS Battambang" w:cs="Khmer OS Battambang" w:hint="cs"/>
          <w:cs/>
          <w:lang w:val="nb-NO" w:bidi="km-KH"/>
        </w:rPr>
        <w:t>៖</w:t>
      </w:r>
      <w:r w:rsidR="00B70F35" w:rsidRPr="009509A2">
        <w:rPr>
          <w:rFonts w:ascii="Khmer OS Battambang" w:hAnsi="Khmer OS Battambang" w:cs="Khmer OS Battambang"/>
          <w:cs/>
          <w:lang w:val="nb-NO" w:bidi="km-KH"/>
        </w:rPr>
        <w:t xml:space="preserve"> </w:t>
      </w:r>
      <w:r w:rsidR="00246AC9" w:rsidRPr="009509A2">
        <w:rPr>
          <w:rFonts w:ascii="Khmer OS Battambang" w:hAnsi="Khmer OS Battambang" w:cs="Khmer OS Battambang"/>
          <w:cs/>
          <w:lang w:val="nb-NO" w:bidi="km-KH"/>
        </w:rPr>
        <w:t>យន្តហោះកំពុងហោះឡើង</w:t>
      </w:r>
    </w:p>
    <w:p w14:paraId="3C922782" w14:textId="77777777" w:rsidR="00B70F35" w:rsidRPr="009509A2" w:rsidRDefault="00B70F35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jc w:val="center"/>
        <w:rPr>
          <w:rFonts w:ascii="Khmer OS Battambang" w:hAnsi="Khmer OS Battambang" w:cs="Khmer OS Battambang"/>
          <w:lang w:val="nb-NO" w:bidi="km-KH"/>
        </w:rPr>
      </w:pPr>
    </w:p>
    <w:p w14:paraId="3C922783" w14:textId="77777777" w:rsidR="00246AC9" w:rsidRPr="009509A2" w:rsidRDefault="00246AC9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jc w:val="center"/>
        <w:rPr>
          <w:rFonts w:ascii="Khmer OS Battambang" w:hAnsi="Khmer OS Battambang" w:cs="Khmer OS Battambang"/>
          <w:lang w:val="nb-NO" w:bidi="km-KH"/>
        </w:rPr>
      </w:pPr>
    </w:p>
    <w:p w14:paraId="3C922784" w14:textId="77777777" w:rsidR="00246AC9" w:rsidRPr="009509A2" w:rsidRDefault="00246AC9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jc w:val="center"/>
        <w:rPr>
          <w:rFonts w:ascii="Khmer OS Battambang" w:hAnsi="Khmer OS Battambang" w:cs="Khmer OS Battambang"/>
          <w:lang w:val="nb-NO" w:bidi="km-KH"/>
        </w:rPr>
      </w:pPr>
    </w:p>
    <w:p w14:paraId="3C922785" w14:textId="77777777" w:rsidR="00B70F35" w:rsidRPr="009509A2" w:rsidRDefault="00B70F35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/>
        </w:rPr>
      </w:pPr>
    </w:p>
    <w:p w14:paraId="3C922786" w14:textId="77777777" w:rsidR="00246AC9" w:rsidRPr="009509A2" w:rsidRDefault="00B70F35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 w:bidi="km-KH"/>
        </w:rPr>
      </w:pPr>
      <w:r w:rsidRPr="009509A2">
        <w:rPr>
          <w:rFonts w:ascii="Khmer OS Battambang" w:hAnsi="Khmer OS Battambang" w:cs="Khmer OS Battambang"/>
          <w:lang w:val="nb-NO"/>
        </w:rPr>
        <w:tab/>
      </w:r>
      <w:r w:rsidRPr="009509A2">
        <w:rPr>
          <w:rFonts w:ascii="Khmer OS Battambang" w:hAnsi="Khmer OS Battambang" w:cs="Khmer OS Battambang"/>
          <w:lang w:val="nb-NO"/>
        </w:rPr>
        <w:tab/>
      </w:r>
    </w:p>
    <w:p w14:paraId="3C922787" w14:textId="77777777" w:rsidR="00246AC9" w:rsidRPr="009509A2" w:rsidRDefault="00246AC9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 w:bidi="km-KH"/>
        </w:rPr>
      </w:pPr>
    </w:p>
    <w:p w14:paraId="3C922788" w14:textId="77777777" w:rsidR="00246AC9" w:rsidRPr="009509A2" w:rsidRDefault="00246AC9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 w:bidi="km-KH"/>
        </w:rPr>
      </w:pPr>
    </w:p>
    <w:p w14:paraId="3C922789" w14:textId="77777777" w:rsidR="00246AC9" w:rsidRPr="009509A2" w:rsidRDefault="00246AC9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 w:bidi="km-KH"/>
        </w:rPr>
      </w:pPr>
    </w:p>
    <w:p w14:paraId="3C92278A" w14:textId="77777777" w:rsidR="00246AC9" w:rsidRPr="009509A2" w:rsidRDefault="00246AC9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 w:bidi="km-KH"/>
        </w:rPr>
      </w:pPr>
    </w:p>
    <w:p w14:paraId="3C92278B" w14:textId="77777777" w:rsidR="00B70F35" w:rsidRPr="009509A2" w:rsidRDefault="00B70F35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jc w:val="center"/>
        <w:rPr>
          <w:rFonts w:ascii="Khmer OS Battambang" w:hAnsi="Khmer OS Battambang" w:cs="Khmer OS Battambang"/>
          <w:rtl/>
          <w:cs/>
          <w:lang w:val="nb-NO"/>
        </w:rPr>
      </w:pPr>
      <w:r w:rsidRPr="009509A2">
        <w:rPr>
          <w:rFonts w:ascii="Khmer OS Battambang" w:hAnsi="Khmer OS Battambang" w:cs="Khmer OS Battambang"/>
          <w:cs/>
          <w:lang w:val="nb-NO" w:bidi="km-KH"/>
        </w:rPr>
        <w:t xml:space="preserve">ការដាក់រូបភាពត្រូវដាក់នៅចំកណ្តាលទំព័រ </w:t>
      </w:r>
      <w:r w:rsidRPr="009509A2">
        <w:rPr>
          <w:rFonts w:ascii="Khmer OS Battambang" w:hAnsi="Khmer OS Battambang" w:cs="Khmer OS Battambang"/>
          <w:lang w:val="nb-NO"/>
        </w:rPr>
        <w:t xml:space="preserve">(Center) </w:t>
      </w:r>
      <w:r w:rsidRPr="009509A2">
        <w:rPr>
          <w:rFonts w:ascii="Khmer OS Battambang" w:hAnsi="Khmer OS Battambang" w:cs="Khmer OS Battambang"/>
          <w:cs/>
          <w:lang w:val="nb-NO" w:bidi="km-KH"/>
        </w:rPr>
        <w:t>។</w:t>
      </w:r>
    </w:p>
    <w:p w14:paraId="3C92278C" w14:textId="77777777" w:rsidR="00B70F35" w:rsidRPr="009509A2" w:rsidRDefault="00B70F35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/>
        </w:rPr>
      </w:pPr>
    </w:p>
    <w:p w14:paraId="3C92278D" w14:textId="77777777" w:rsidR="00B70F35" w:rsidRDefault="00B70F35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/>
        </w:rPr>
      </w:pPr>
    </w:p>
    <w:p w14:paraId="3C92278E" w14:textId="77777777" w:rsidR="0053562C" w:rsidRDefault="0053562C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/>
        </w:rPr>
      </w:pPr>
    </w:p>
    <w:p w14:paraId="3C92278F" w14:textId="77777777" w:rsidR="0053562C" w:rsidRPr="009509A2" w:rsidRDefault="0053562C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/>
        </w:rPr>
      </w:pPr>
    </w:p>
    <w:p w14:paraId="3C922790" w14:textId="77777777" w:rsidR="00B70F35" w:rsidRPr="009509A2" w:rsidRDefault="00B70F35" w:rsidP="002579B4">
      <w:pPr>
        <w:tabs>
          <w:tab w:val="left" w:pos="0"/>
          <w:tab w:val="left" w:pos="720"/>
          <w:tab w:val="left" w:pos="1170"/>
          <w:tab w:val="right" w:pos="8100"/>
        </w:tabs>
        <w:ind w:right="20"/>
        <w:rPr>
          <w:rFonts w:ascii="Khmer OS Battambang" w:hAnsi="Khmer OS Battambang" w:cs="Khmer OS Battambang"/>
          <w:lang w:val="nb-NO"/>
        </w:rPr>
      </w:pPr>
    </w:p>
    <w:p w14:paraId="3C922791" w14:textId="77777777" w:rsidR="00B70F35" w:rsidRPr="009509A2" w:rsidRDefault="007F41F2" w:rsidP="002579B4">
      <w:pPr>
        <w:tabs>
          <w:tab w:val="left" w:pos="0"/>
          <w:tab w:val="left" w:pos="720"/>
          <w:tab w:val="left" w:pos="1170"/>
          <w:tab w:val="right" w:pos="8100"/>
          <w:tab w:val="right" w:pos="8820"/>
        </w:tabs>
        <w:ind w:right="20"/>
        <w:jc w:val="center"/>
        <w:rPr>
          <w:rFonts w:ascii="Khmer OS Battambang" w:hAnsi="Khmer OS Battambang" w:cs="Khmer OS Battambang"/>
          <w:lang w:val="nb-NO"/>
        </w:rPr>
      </w:pPr>
      <w:r w:rsidRPr="009509A2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772416" behindDoc="0" locked="0" layoutInCell="1" allowOverlap="1" wp14:anchorId="3C9229E5" wp14:editId="3C9229E6">
                <wp:simplePos x="0" y="0"/>
                <wp:positionH relativeFrom="column">
                  <wp:posOffset>847725</wp:posOffset>
                </wp:positionH>
                <wp:positionV relativeFrom="paragraph">
                  <wp:posOffset>671195</wp:posOffset>
                </wp:positionV>
                <wp:extent cx="2067147" cy="409590"/>
                <wp:effectExtent l="0" t="0" r="0" b="28575"/>
                <wp:wrapNone/>
                <wp:docPr id="533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7147" cy="409590"/>
                          <a:chOff x="1800" y="93"/>
                          <a:chExt cx="2501" cy="644"/>
                        </a:xfrm>
                      </wpg:grpSpPr>
                      <wps:wsp>
                        <wps:cNvPr id="534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7" w14:textId="77777777" w:rsidR="00347585" w:rsidRPr="009509A2" w:rsidRDefault="00347585" w:rsidP="007F41F2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9509A2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35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6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8" w14:textId="77777777" w:rsidR="00347585" w:rsidRPr="009509A2" w:rsidRDefault="00347585" w:rsidP="007F41F2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9509A2"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  <w:t>v</w:t>
                              </w:r>
                              <w:r>
                                <w:rPr>
                                  <w:rFonts w:ascii="Khmer OS Battambang" w:hAnsi="Khmer OS Battambang" w:cs="Khmer OS Battambang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E5" id="_x0000_s1105" style="position:absolute;left:0;text-align:left;margin-left:66.75pt;margin-top:52.85pt;width:162.75pt;height:32.25pt;z-index:251772416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">
                <v:shape id="Text Box 406" o:spid="_x0000_s1106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" fillcolor="#d8d8d8 [2732]" strokeweight=".26mm">
                  <v:textbox>
                    <w:txbxContent>
                      <w:p w14:paraId="3C922A87" w14:textId="77777777" w:rsidR="00347585" w:rsidRPr="009509A2" w:rsidRDefault="00347585" w:rsidP="007F41F2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9509A2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107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" strokeweight=".26mm">
                  <v:stroke endarrow="block" joinstyle="miter"/>
                </v:line>
                <v:shape id="Text Box 408" o:spid="_x0000_s1108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" filled="f" stroked="f">
                  <v:stroke joinstyle="round"/>
                  <v:textbox>
                    <w:txbxContent>
                      <w:p w14:paraId="3C922A88" w14:textId="77777777" w:rsidR="00347585" w:rsidRPr="009509A2" w:rsidRDefault="00347585" w:rsidP="007F41F2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9509A2">
                          <w:rPr>
                            <w:rFonts w:ascii="Khmer OS Battambang" w:hAnsi="Khmer OS Battambang" w:cs="Khmer OS Battambang"/>
                            <w:lang w:bidi="km-KH"/>
                          </w:rPr>
                          <w:t>v</w:t>
                        </w:r>
                        <w:r>
                          <w:rPr>
                            <w:rFonts w:ascii="Khmer OS Battambang" w:hAnsi="Khmer OS Battambang" w:cs="Khmer OS Battambang"/>
                          </w:rPr>
                          <w:t>ii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792" w14:textId="77777777" w:rsidR="00B70F35" w:rsidRPr="009049A9" w:rsidRDefault="00B70F35" w:rsidP="002579B4">
      <w:pPr>
        <w:pageBreakBefore/>
        <w:tabs>
          <w:tab w:val="left" w:pos="0"/>
          <w:tab w:val="left" w:pos="720"/>
          <w:tab w:val="left" w:pos="1170"/>
          <w:tab w:val="right" w:pos="8100"/>
          <w:tab w:val="right" w:pos="8820"/>
        </w:tabs>
        <w:spacing w:after="120"/>
        <w:jc w:val="center"/>
        <w:rPr>
          <w:rFonts w:ascii="Khmer OS Muol Light" w:hAnsi="Khmer OS Muol Light" w:cs="Khmer OS Muol Light"/>
          <w:sz w:val="28"/>
          <w:szCs w:val="28"/>
          <w:rtl/>
          <w:cs/>
          <w:lang w:val="pt-BR"/>
        </w:rPr>
      </w:pPr>
      <w:r w:rsidRPr="009049A9">
        <w:rPr>
          <w:rFonts w:ascii="Khmer OS Muol Light" w:hAnsi="Khmer OS Muol Light" w:cs="Khmer OS Muol Light"/>
          <w:sz w:val="28"/>
          <w:szCs w:val="28"/>
          <w:cs/>
          <w:lang w:val="pt-BR" w:bidi="km-KH"/>
        </w:rPr>
        <w:lastRenderedPageBreak/>
        <w:t>អក្សរកាត់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"/>
        <w:gridCol w:w="556"/>
        <w:gridCol w:w="5812"/>
      </w:tblGrid>
      <w:tr w:rsidR="00B37C8E" w:rsidRPr="00B37C8E" w14:paraId="3C922796" w14:textId="77777777" w:rsidTr="00347585">
        <w:tc>
          <w:tcPr>
            <w:tcW w:w="1091" w:type="dxa"/>
          </w:tcPr>
          <w:p w14:paraId="3C922793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  <w:cs/>
                <w:lang w:bidi="km-KH"/>
              </w:rPr>
            </w:pPr>
            <w:r w:rsidRPr="00B37C8E">
              <w:rPr>
                <w:rFonts w:ascii="Khmer OS Battambang" w:hAnsi="Khmer OS Battambang" w:cs="Khmer OS Battambang"/>
                <w:cs/>
                <w:lang w:bidi="km-KH"/>
              </w:rPr>
              <w:t>ស</w:t>
            </w:r>
            <w:r w:rsidRPr="00B37C8E">
              <w:rPr>
                <w:rFonts w:ascii="Khmer OS Battambang" w:hAnsi="Khmer OS Battambang" w:cs="Khmer OS Battambang"/>
                <w:lang w:val="nb-NO"/>
              </w:rPr>
              <w:t>.</w:t>
            </w:r>
            <w:r w:rsidRPr="00B37C8E">
              <w:rPr>
                <w:rFonts w:ascii="Khmer OS Battambang" w:hAnsi="Khmer OS Battambang" w:cs="Khmer OS Battambang"/>
                <w:cs/>
                <w:lang w:bidi="km-KH"/>
              </w:rPr>
              <w:t>ប</w:t>
            </w:r>
            <w:r w:rsidRPr="00B37C8E">
              <w:rPr>
                <w:rFonts w:ascii="Khmer OS Battambang" w:hAnsi="Khmer OS Battambang" w:cs="Khmer OS Battambang"/>
                <w:lang w:val="nb-NO"/>
              </w:rPr>
              <w:t>.</w:t>
            </w:r>
            <w:r w:rsidRPr="00B37C8E">
              <w:rPr>
                <w:rFonts w:ascii="Khmer OS Battambang" w:hAnsi="Khmer OS Battambang" w:cs="Khmer OS Battambang"/>
                <w:cs/>
                <w:lang w:bidi="km-KH"/>
              </w:rPr>
              <w:t>ប</w:t>
            </w:r>
          </w:p>
        </w:tc>
        <w:tc>
          <w:tcPr>
            <w:tcW w:w="556" w:type="dxa"/>
          </w:tcPr>
          <w:p w14:paraId="3C922794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  <w:rtl/>
                <w:cs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95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  <w:rtl/>
                <w:cs/>
              </w:rPr>
            </w:pPr>
            <w:r w:rsidRPr="00B37C8E">
              <w:rPr>
                <w:rFonts w:ascii="Khmer OS Battambang" w:hAnsi="Khmer OS Battambang" w:cs="Khmer OS Battambang"/>
                <w:cs/>
                <w:lang w:bidi="km-KH"/>
              </w:rPr>
              <w:t>សាកលវិទ្យាល័យ បៀលប្រាយ</w:t>
            </w:r>
          </w:p>
        </w:tc>
      </w:tr>
      <w:tr w:rsidR="00B37C8E" w:rsidRPr="00B37C8E" w14:paraId="3C92279A" w14:textId="77777777" w:rsidTr="00347585">
        <w:tc>
          <w:tcPr>
            <w:tcW w:w="1091" w:type="dxa"/>
          </w:tcPr>
          <w:p w14:paraId="3C922797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  <w:rtl/>
                <w:cs/>
              </w:rPr>
            </w:pPr>
            <w:r w:rsidRPr="00B37C8E">
              <w:rPr>
                <w:rFonts w:ascii="Khmer OS Battambang" w:hAnsi="Khmer OS Battambang" w:cs="Khmer OS Battambang"/>
              </w:rPr>
              <w:t>ADB</w:t>
            </w:r>
          </w:p>
        </w:tc>
        <w:tc>
          <w:tcPr>
            <w:tcW w:w="556" w:type="dxa"/>
          </w:tcPr>
          <w:p w14:paraId="3C922798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  <w:rtl/>
                <w:cs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99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Asian Development Bank</w:t>
            </w:r>
          </w:p>
        </w:tc>
      </w:tr>
      <w:tr w:rsidR="00B37C8E" w:rsidRPr="00B37C8E" w14:paraId="3C92279E" w14:textId="77777777" w:rsidTr="00347585">
        <w:tc>
          <w:tcPr>
            <w:tcW w:w="1091" w:type="dxa"/>
          </w:tcPr>
          <w:p w14:paraId="3C92279B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BBU</w:t>
            </w:r>
          </w:p>
        </w:tc>
        <w:tc>
          <w:tcPr>
            <w:tcW w:w="556" w:type="dxa"/>
          </w:tcPr>
          <w:p w14:paraId="3C92279C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9D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Build Bright University</w:t>
            </w:r>
          </w:p>
        </w:tc>
      </w:tr>
      <w:tr w:rsidR="00B37C8E" w:rsidRPr="00B37C8E" w14:paraId="3C9227A2" w14:textId="77777777" w:rsidTr="00347585">
        <w:tc>
          <w:tcPr>
            <w:tcW w:w="1091" w:type="dxa"/>
          </w:tcPr>
          <w:p w14:paraId="3C92279F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DV</w:t>
            </w:r>
          </w:p>
        </w:tc>
        <w:tc>
          <w:tcPr>
            <w:tcW w:w="556" w:type="dxa"/>
          </w:tcPr>
          <w:p w14:paraId="3C9227A0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A1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Dependent Variable</w:t>
            </w:r>
          </w:p>
        </w:tc>
      </w:tr>
      <w:tr w:rsidR="00B37C8E" w:rsidRPr="00B37C8E" w14:paraId="3C9227A6" w14:textId="77777777" w:rsidTr="00347585">
        <w:tc>
          <w:tcPr>
            <w:tcW w:w="1091" w:type="dxa"/>
          </w:tcPr>
          <w:p w14:paraId="3C9227A3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et al.</w:t>
            </w:r>
          </w:p>
        </w:tc>
        <w:tc>
          <w:tcPr>
            <w:tcW w:w="556" w:type="dxa"/>
          </w:tcPr>
          <w:p w14:paraId="3C9227A4" w14:textId="77777777" w:rsidR="00B37C8E" w:rsidRPr="00B37C8E" w:rsidRDefault="00B37C8E" w:rsidP="00B37C8E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 xml:space="preserve">= </w:t>
            </w:r>
          </w:p>
        </w:tc>
        <w:tc>
          <w:tcPr>
            <w:tcW w:w="5812" w:type="dxa"/>
          </w:tcPr>
          <w:p w14:paraId="3C9227A5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eastAsia="Times New Roman" w:hAnsi="Khmer OS Battambang" w:cs="Khmer OS Battambang"/>
                <w:lang w:val="en-GB"/>
              </w:rPr>
              <w:t>et alia and others</w:t>
            </w:r>
          </w:p>
        </w:tc>
      </w:tr>
      <w:tr w:rsidR="00B37C8E" w:rsidRPr="00B37C8E" w14:paraId="3C9227AA" w14:textId="77777777" w:rsidTr="00347585">
        <w:tc>
          <w:tcPr>
            <w:tcW w:w="1091" w:type="dxa"/>
          </w:tcPr>
          <w:p w14:paraId="3C9227A7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FPP</w:t>
            </w:r>
          </w:p>
        </w:tc>
        <w:tc>
          <w:tcPr>
            <w:tcW w:w="556" w:type="dxa"/>
          </w:tcPr>
          <w:p w14:paraId="3C9227A8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A9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Final Project Paper</w:t>
            </w:r>
          </w:p>
        </w:tc>
      </w:tr>
      <w:tr w:rsidR="00B37C8E" w:rsidRPr="00B37C8E" w14:paraId="3C9227AE" w14:textId="77777777" w:rsidTr="00347585">
        <w:tc>
          <w:tcPr>
            <w:tcW w:w="1091" w:type="dxa"/>
          </w:tcPr>
          <w:p w14:paraId="3C9227AB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GDP</w:t>
            </w:r>
          </w:p>
        </w:tc>
        <w:tc>
          <w:tcPr>
            <w:tcW w:w="556" w:type="dxa"/>
          </w:tcPr>
          <w:p w14:paraId="3C9227AC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AD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Gross Domestic Product</w:t>
            </w:r>
          </w:p>
        </w:tc>
      </w:tr>
      <w:tr w:rsidR="00B37C8E" w:rsidRPr="00B37C8E" w14:paraId="3C9227B2" w14:textId="77777777" w:rsidTr="00347585">
        <w:tc>
          <w:tcPr>
            <w:tcW w:w="1091" w:type="dxa"/>
          </w:tcPr>
          <w:p w14:paraId="3C9227AF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GNP</w:t>
            </w:r>
          </w:p>
        </w:tc>
        <w:tc>
          <w:tcPr>
            <w:tcW w:w="556" w:type="dxa"/>
          </w:tcPr>
          <w:p w14:paraId="3C9227B0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B1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Gross National Product</w:t>
            </w:r>
          </w:p>
        </w:tc>
      </w:tr>
      <w:tr w:rsidR="00B37C8E" w:rsidRPr="00B37C8E" w14:paraId="3C9227B6" w14:textId="77777777" w:rsidTr="00347585">
        <w:tc>
          <w:tcPr>
            <w:tcW w:w="1091" w:type="dxa"/>
          </w:tcPr>
          <w:p w14:paraId="3C9227B3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 xml:space="preserve">HRM </w:t>
            </w:r>
          </w:p>
        </w:tc>
        <w:tc>
          <w:tcPr>
            <w:tcW w:w="556" w:type="dxa"/>
          </w:tcPr>
          <w:p w14:paraId="3C9227B4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B5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Human Resource Management</w:t>
            </w:r>
          </w:p>
        </w:tc>
      </w:tr>
      <w:tr w:rsidR="00B37C8E" w:rsidRPr="00B37C8E" w14:paraId="3C9227BA" w14:textId="77777777" w:rsidTr="00347585">
        <w:tc>
          <w:tcPr>
            <w:tcW w:w="1091" w:type="dxa"/>
          </w:tcPr>
          <w:p w14:paraId="3C9227B7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ISO</w:t>
            </w:r>
          </w:p>
        </w:tc>
        <w:tc>
          <w:tcPr>
            <w:tcW w:w="556" w:type="dxa"/>
          </w:tcPr>
          <w:p w14:paraId="3C9227B8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B9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International Standard Organization</w:t>
            </w:r>
          </w:p>
        </w:tc>
      </w:tr>
      <w:tr w:rsidR="00B37C8E" w:rsidRPr="00B37C8E" w14:paraId="3C9227BE" w14:textId="77777777" w:rsidTr="00347585">
        <w:tc>
          <w:tcPr>
            <w:tcW w:w="1091" w:type="dxa"/>
          </w:tcPr>
          <w:p w14:paraId="3C9227BB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IV</w:t>
            </w:r>
          </w:p>
        </w:tc>
        <w:tc>
          <w:tcPr>
            <w:tcW w:w="556" w:type="dxa"/>
          </w:tcPr>
          <w:p w14:paraId="3C9227BC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BD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Independent Variable</w:t>
            </w:r>
          </w:p>
        </w:tc>
      </w:tr>
      <w:tr w:rsidR="00B37C8E" w:rsidRPr="00B37C8E" w14:paraId="3C9227C2" w14:textId="77777777" w:rsidTr="00347585">
        <w:tc>
          <w:tcPr>
            <w:tcW w:w="1091" w:type="dxa"/>
          </w:tcPr>
          <w:p w14:paraId="3C9227BF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proofErr w:type="spellStart"/>
            <w:r w:rsidRPr="00B37C8E">
              <w:rPr>
                <w:rFonts w:ascii="Khmer OS Battambang" w:hAnsi="Khmer OS Battambang" w:cs="Khmer OS Battambang"/>
              </w:rPr>
              <w:t>Logfram</w:t>
            </w:r>
            <w:proofErr w:type="spellEnd"/>
          </w:p>
        </w:tc>
        <w:tc>
          <w:tcPr>
            <w:tcW w:w="556" w:type="dxa"/>
          </w:tcPr>
          <w:p w14:paraId="3C9227C0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C1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Logical Framework</w:t>
            </w:r>
          </w:p>
        </w:tc>
      </w:tr>
      <w:tr w:rsidR="00B37C8E" w:rsidRPr="00B37C8E" w14:paraId="3C9227C6" w14:textId="77777777" w:rsidTr="00347585">
        <w:tc>
          <w:tcPr>
            <w:tcW w:w="1091" w:type="dxa"/>
          </w:tcPr>
          <w:p w14:paraId="3C9227C3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proofErr w:type="spellStart"/>
            <w:r w:rsidRPr="00B37C8E">
              <w:rPr>
                <w:rFonts w:ascii="Khmer OS Battambang" w:hAnsi="Khmer OS Battambang" w:cs="Khmer OS Battambang"/>
              </w:rPr>
              <w:t>n.d</w:t>
            </w:r>
            <w:proofErr w:type="spellEnd"/>
          </w:p>
        </w:tc>
        <w:tc>
          <w:tcPr>
            <w:tcW w:w="556" w:type="dxa"/>
          </w:tcPr>
          <w:p w14:paraId="3C9227C4" w14:textId="77777777" w:rsidR="00B37C8E" w:rsidRPr="00B37C8E" w:rsidRDefault="00B37C8E" w:rsidP="00B37C8E">
            <w:pPr>
              <w:rPr>
                <w:rFonts w:ascii="Khmer OS Battambang" w:hAnsi="Khmer OS Battambang" w:cs="Khmer OS Battambang"/>
                <w:lang w:val="en-GB"/>
              </w:rPr>
            </w:pPr>
            <w:r w:rsidRPr="00B37C8E">
              <w:rPr>
                <w:rFonts w:ascii="Khmer OS Battambang" w:hAnsi="Khmer OS Battambang" w:cs="Khmer OS Battambang"/>
              </w:rPr>
              <w:t xml:space="preserve">= </w:t>
            </w:r>
          </w:p>
        </w:tc>
        <w:tc>
          <w:tcPr>
            <w:tcW w:w="5812" w:type="dxa"/>
          </w:tcPr>
          <w:p w14:paraId="3C9227C5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  <w:lang w:val="en-GB"/>
              </w:rPr>
            </w:pPr>
            <w:r w:rsidRPr="00B37C8E">
              <w:rPr>
                <w:rFonts w:ascii="Khmer OS Battambang" w:eastAsia="Times New Roman" w:hAnsi="Khmer OS Battambang" w:cs="Khmer OS Battambang"/>
                <w:lang w:val="en-GB"/>
              </w:rPr>
              <w:t>no date</w:t>
            </w:r>
          </w:p>
        </w:tc>
      </w:tr>
      <w:tr w:rsidR="00B37C8E" w:rsidRPr="00B37C8E" w14:paraId="3C9227CA" w14:textId="77777777" w:rsidTr="00347585">
        <w:tc>
          <w:tcPr>
            <w:tcW w:w="1091" w:type="dxa"/>
          </w:tcPr>
          <w:p w14:paraId="3C9227C7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p.</w:t>
            </w:r>
          </w:p>
        </w:tc>
        <w:tc>
          <w:tcPr>
            <w:tcW w:w="556" w:type="dxa"/>
          </w:tcPr>
          <w:p w14:paraId="3C9227C8" w14:textId="77777777" w:rsidR="00B37C8E" w:rsidRPr="00B37C8E" w:rsidRDefault="00B37C8E" w:rsidP="00B37C8E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 xml:space="preserve">= </w:t>
            </w:r>
          </w:p>
        </w:tc>
        <w:tc>
          <w:tcPr>
            <w:tcW w:w="5812" w:type="dxa"/>
          </w:tcPr>
          <w:p w14:paraId="3C9227C9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Page</w:t>
            </w:r>
          </w:p>
        </w:tc>
      </w:tr>
      <w:tr w:rsidR="00B37C8E" w:rsidRPr="00B37C8E" w14:paraId="3C9227CE" w14:textId="77777777" w:rsidTr="00347585">
        <w:tc>
          <w:tcPr>
            <w:tcW w:w="1091" w:type="dxa"/>
          </w:tcPr>
          <w:p w14:paraId="3C9227CB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PM</w:t>
            </w:r>
          </w:p>
        </w:tc>
        <w:tc>
          <w:tcPr>
            <w:tcW w:w="556" w:type="dxa"/>
          </w:tcPr>
          <w:p w14:paraId="3C9227CC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CD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Project Management</w:t>
            </w:r>
          </w:p>
        </w:tc>
      </w:tr>
      <w:tr w:rsidR="00B37C8E" w:rsidRPr="00B37C8E" w14:paraId="3C9227D2" w14:textId="77777777" w:rsidTr="00347585">
        <w:tc>
          <w:tcPr>
            <w:tcW w:w="1091" w:type="dxa"/>
          </w:tcPr>
          <w:p w14:paraId="3C9227CF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pp.</w:t>
            </w:r>
          </w:p>
        </w:tc>
        <w:tc>
          <w:tcPr>
            <w:tcW w:w="556" w:type="dxa"/>
          </w:tcPr>
          <w:p w14:paraId="3C9227D0" w14:textId="77777777" w:rsidR="00B37C8E" w:rsidRPr="00B37C8E" w:rsidRDefault="00B37C8E" w:rsidP="00B37C8E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 xml:space="preserve">= </w:t>
            </w:r>
          </w:p>
        </w:tc>
        <w:tc>
          <w:tcPr>
            <w:tcW w:w="5812" w:type="dxa"/>
          </w:tcPr>
          <w:p w14:paraId="3C9227D1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Plural Page</w:t>
            </w:r>
          </w:p>
        </w:tc>
      </w:tr>
      <w:tr w:rsidR="00B37C8E" w:rsidRPr="00B37C8E" w14:paraId="3C9227D6" w14:textId="77777777" w:rsidTr="00347585">
        <w:tc>
          <w:tcPr>
            <w:tcW w:w="1091" w:type="dxa"/>
          </w:tcPr>
          <w:p w14:paraId="3C9227D3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 xml:space="preserve">UN </w:t>
            </w:r>
          </w:p>
        </w:tc>
        <w:tc>
          <w:tcPr>
            <w:tcW w:w="556" w:type="dxa"/>
          </w:tcPr>
          <w:p w14:paraId="3C9227D4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D5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United Nations</w:t>
            </w:r>
          </w:p>
        </w:tc>
      </w:tr>
      <w:tr w:rsidR="00B37C8E" w:rsidRPr="00B37C8E" w14:paraId="3C9227DA" w14:textId="77777777" w:rsidTr="00347585">
        <w:tc>
          <w:tcPr>
            <w:tcW w:w="1091" w:type="dxa"/>
          </w:tcPr>
          <w:p w14:paraId="3C9227D7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UNDP</w:t>
            </w:r>
          </w:p>
        </w:tc>
        <w:tc>
          <w:tcPr>
            <w:tcW w:w="556" w:type="dxa"/>
          </w:tcPr>
          <w:p w14:paraId="3C9227D8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D9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United Nation Development Program</w:t>
            </w:r>
          </w:p>
        </w:tc>
      </w:tr>
      <w:tr w:rsidR="00B37C8E" w:rsidRPr="00B37C8E" w14:paraId="3C9227DE" w14:textId="77777777" w:rsidTr="00347585">
        <w:tc>
          <w:tcPr>
            <w:tcW w:w="1091" w:type="dxa"/>
          </w:tcPr>
          <w:p w14:paraId="3C9227DB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UNTAC</w:t>
            </w:r>
          </w:p>
        </w:tc>
        <w:tc>
          <w:tcPr>
            <w:tcW w:w="556" w:type="dxa"/>
          </w:tcPr>
          <w:p w14:paraId="3C9227DC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DD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 xml:space="preserve">United Nation Transitional Authority in Cambodia </w:t>
            </w:r>
          </w:p>
        </w:tc>
      </w:tr>
      <w:tr w:rsidR="00B37C8E" w:rsidRPr="00B37C8E" w14:paraId="3C9227E2" w14:textId="77777777" w:rsidTr="00347585">
        <w:tc>
          <w:tcPr>
            <w:tcW w:w="1091" w:type="dxa"/>
          </w:tcPr>
          <w:p w14:paraId="3C9227DF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  <w:lang w:val="en-GB"/>
              </w:rPr>
            </w:pPr>
            <w:r w:rsidRPr="00B37C8E">
              <w:rPr>
                <w:rFonts w:ascii="Khmer OS Battambang" w:eastAsia="Times New Roman" w:hAnsi="Khmer OS Battambang" w:cs="Khmer OS Battambang"/>
                <w:lang w:val="en-GB"/>
              </w:rPr>
              <w:t xml:space="preserve">vol. </w:t>
            </w:r>
          </w:p>
        </w:tc>
        <w:tc>
          <w:tcPr>
            <w:tcW w:w="556" w:type="dxa"/>
          </w:tcPr>
          <w:p w14:paraId="3C9227E0" w14:textId="77777777" w:rsidR="00B37C8E" w:rsidRPr="00B37C8E" w:rsidRDefault="00B37C8E" w:rsidP="00B37C8E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  <w:lang w:val="en-GB"/>
              </w:rPr>
              <w:t xml:space="preserve">= </w:t>
            </w:r>
          </w:p>
        </w:tc>
        <w:tc>
          <w:tcPr>
            <w:tcW w:w="5812" w:type="dxa"/>
          </w:tcPr>
          <w:p w14:paraId="3C9227E1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eastAsia="Times New Roman" w:hAnsi="Khmer OS Battambang" w:cs="Khmer OS Battambang"/>
                <w:lang w:val="en-GB"/>
              </w:rPr>
              <w:t>volume</w:t>
            </w:r>
          </w:p>
        </w:tc>
      </w:tr>
      <w:tr w:rsidR="00B37C8E" w:rsidRPr="00B37C8E" w14:paraId="3C9227E6" w14:textId="77777777" w:rsidTr="00347585">
        <w:tc>
          <w:tcPr>
            <w:tcW w:w="1091" w:type="dxa"/>
          </w:tcPr>
          <w:p w14:paraId="3C9227E3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WB</w:t>
            </w:r>
          </w:p>
        </w:tc>
        <w:tc>
          <w:tcPr>
            <w:tcW w:w="556" w:type="dxa"/>
          </w:tcPr>
          <w:p w14:paraId="3C9227E4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=</w:t>
            </w:r>
          </w:p>
        </w:tc>
        <w:tc>
          <w:tcPr>
            <w:tcW w:w="5812" w:type="dxa"/>
          </w:tcPr>
          <w:p w14:paraId="3C9227E5" w14:textId="77777777" w:rsidR="00B37C8E" w:rsidRPr="00B37C8E" w:rsidRDefault="00B37C8E" w:rsidP="00347585">
            <w:pPr>
              <w:rPr>
                <w:rFonts w:ascii="Khmer OS Battambang" w:hAnsi="Khmer OS Battambang" w:cs="Khmer OS Battambang"/>
              </w:rPr>
            </w:pPr>
            <w:r w:rsidRPr="00B37C8E">
              <w:rPr>
                <w:rFonts w:ascii="Khmer OS Battambang" w:hAnsi="Khmer OS Battambang" w:cs="Khmer OS Battambang"/>
              </w:rPr>
              <w:t>World Bank</w:t>
            </w:r>
          </w:p>
        </w:tc>
      </w:tr>
    </w:tbl>
    <w:p w14:paraId="3C9227E7" w14:textId="77777777" w:rsidR="006E36C5" w:rsidRDefault="006E36C5" w:rsidP="002579B4">
      <w:pPr>
        <w:tabs>
          <w:tab w:val="left" w:pos="0"/>
        </w:tabs>
        <w:ind w:right="20"/>
        <w:rPr>
          <w:rFonts w:ascii="Khmer OS" w:hAnsi="Khmer OS" w:cs="Khmer OS"/>
        </w:rPr>
      </w:pPr>
    </w:p>
    <w:p w14:paraId="3C9227E8" w14:textId="77777777" w:rsidR="002F4760" w:rsidRPr="00947E91" w:rsidRDefault="002F4760" w:rsidP="002579B4">
      <w:pPr>
        <w:tabs>
          <w:tab w:val="left" w:pos="0"/>
        </w:tabs>
        <w:ind w:right="20"/>
        <w:rPr>
          <w:rFonts w:ascii="Khmer OS" w:hAnsi="Khmer OS" w:cs="Khmer OS"/>
        </w:rPr>
      </w:pPr>
    </w:p>
    <w:p w14:paraId="3C9227E9" w14:textId="77777777" w:rsidR="00B70F35" w:rsidRPr="00947E91" w:rsidRDefault="00B70F35" w:rsidP="002579B4">
      <w:pPr>
        <w:tabs>
          <w:tab w:val="left" w:pos="0"/>
        </w:tabs>
        <w:ind w:right="20"/>
        <w:rPr>
          <w:rFonts w:ascii="Khmer OS" w:hAnsi="Khmer OS" w:cs="Khmer OS"/>
        </w:rPr>
      </w:pPr>
    </w:p>
    <w:p w14:paraId="3C9227EA" w14:textId="77777777" w:rsidR="00B70F35" w:rsidRPr="00947E91" w:rsidRDefault="00B70F35" w:rsidP="002579B4">
      <w:pPr>
        <w:tabs>
          <w:tab w:val="left" w:pos="0"/>
        </w:tabs>
        <w:ind w:right="20"/>
        <w:rPr>
          <w:rFonts w:ascii="Khmer OS" w:hAnsi="Khmer OS" w:cs="Khmer OS"/>
        </w:rPr>
      </w:pPr>
    </w:p>
    <w:p w14:paraId="3C9227EB" w14:textId="77777777" w:rsidR="00B70F35" w:rsidRPr="00947E91" w:rsidRDefault="00B70F35" w:rsidP="002579B4">
      <w:pPr>
        <w:tabs>
          <w:tab w:val="left" w:pos="0"/>
        </w:tabs>
        <w:ind w:right="20"/>
        <w:rPr>
          <w:rFonts w:ascii="Khmer OS" w:hAnsi="Khmer OS" w:cs="Khmer OS"/>
        </w:rPr>
      </w:pPr>
    </w:p>
    <w:p w14:paraId="3C9227EC" w14:textId="77777777" w:rsidR="00B70F35" w:rsidRDefault="00947E91" w:rsidP="002579B4">
      <w:pPr>
        <w:tabs>
          <w:tab w:val="left" w:pos="0"/>
        </w:tabs>
        <w:ind w:right="20"/>
        <w:rPr>
          <w:szCs w:val="44"/>
        </w:rPr>
      </w:pPr>
      <w:r w:rsidRPr="00947E91">
        <w:rPr>
          <w:rFonts w:ascii="Khmer OS" w:hAnsi="Khmer OS" w:cs="Khmer OS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794944" behindDoc="0" locked="0" layoutInCell="1" allowOverlap="1" wp14:anchorId="3C9229E7" wp14:editId="3C9229E8">
                <wp:simplePos x="0" y="0"/>
                <wp:positionH relativeFrom="column">
                  <wp:posOffset>810895</wp:posOffset>
                </wp:positionH>
                <wp:positionV relativeFrom="paragraph">
                  <wp:posOffset>1007110</wp:posOffset>
                </wp:positionV>
                <wp:extent cx="2067147" cy="409590"/>
                <wp:effectExtent l="0" t="0" r="0" b="28575"/>
                <wp:wrapNone/>
                <wp:docPr id="454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7147" cy="409590"/>
                          <a:chOff x="1800" y="93"/>
                          <a:chExt cx="2501" cy="644"/>
                        </a:xfrm>
                      </wpg:grpSpPr>
                      <wps:wsp>
                        <wps:cNvPr id="455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9" w14:textId="77777777" w:rsidR="00347585" w:rsidRPr="006E36C5" w:rsidRDefault="00347585" w:rsidP="00947E91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6E36C5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6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8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A" w14:textId="77777777" w:rsidR="00347585" w:rsidRPr="006E36C5" w:rsidRDefault="00347585" w:rsidP="00947E91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  <w:t>viii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E7" id="_x0000_s1109" style="position:absolute;margin-left:63.85pt;margin-top:79.3pt;width:162.75pt;height:32.25pt;z-index:251794944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">
                <v:shape id="Text Box 406" o:spid="_x0000_s1110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" fillcolor="#d8d8d8 [2732]" strokeweight=".26mm">
                  <v:textbox>
                    <w:txbxContent>
                      <w:p w14:paraId="3C922A89" w14:textId="77777777" w:rsidR="00347585" w:rsidRPr="006E36C5" w:rsidRDefault="00347585" w:rsidP="00947E91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6E36C5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111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" strokeweight=".26mm">
                  <v:stroke endarrow="block" joinstyle="miter"/>
                </v:line>
                <v:shape id="Text Box 408" o:spid="_x0000_s1112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" filled="f" stroked="f">
                  <v:stroke joinstyle="round"/>
                  <v:textbox>
                    <w:txbxContent>
                      <w:p w14:paraId="3C922A8A" w14:textId="77777777" w:rsidR="00347585" w:rsidRPr="006E36C5" w:rsidRDefault="00347585" w:rsidP="00947E91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>
                          <w:rPr>
                            <w:rFonts w:ascii="Khmer OS Battambang" w:hAnsi="Khmer OS Battambang" w:cs="Khmer OS Battambang"/>
                            <w:lang w:bidi="km-KH"/>
                          </w:rPr>
                          <w:t>viii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7ED" w14:textId="77777777" w:rsidR="0005491B" w:rsidRDefault="0005491B" w:rsidP="002579B4">
      <w:pPr>
        <w:tabs>
          <w:tab w:val="left" w:pos="0"/>
        </w:tabs>
        <w:ind w:right="20"/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sectPr w:rsidR="0005491B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7EE" w14:textId="77777777" w:rsidR="000662DE" w:rsidRDefault="00B57347" w:rsidP="002579B4">
      <w:pPr>
        <w:rPr>
          <w:rFonts w:cs="Khmer OS System"/>
          <w:sz w:val="44"/>
          <w:lang w:val="ca-ES"/>
        </w:rPr>
      </w:pPr>
      <w:r w:rsidRPr="00331CFA"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3C9229E9" wp14:editId="3C9229EA">
                <wp:simplePos x="0" y="0"/>
                <wp:positionH relativeFrom="column">
                  <wp:posOffset>786185</wp:posOffset>
                </wp:positionH>
                <wp:positionV relativeFrom="paragraph">
                  <wp:posOffset>-590329</wp:posOffset>
                </wp:positionV>
                <wp:extent cx="3832860" cy="453224"/>
                <wp:effectExtent l="0" t="0" r="15240" b="23495"/>
                <wp:wrapNone/>
                <wp:docPr id="39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4532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8B" w14:textId="77777777" w:rsidR="00347585" w:rsidRPr="00480922" w:rsidRDefault="00347585" w:rsidP="002C4B7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</w:rPr>
                            </w:pPr>
                            <w:r w:rsidRPr="00480922">
                              <w:rPr>
                                <w:rFonts w:ascii="Khmer OS Battambang" w:hAnsi="Khmer OS Battambang" w:cs="Khmer OS Battambang"/>
                              </w:rPr>
                              <w:t>(</w:t>
                            </w:r>
                            <w:r w:rsidRPr="00480922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>ក្នុងជំពូកនីមួយៗត្រូវចាប់ផ្តើមសរសេរក្នុងទំព័រថ្មី</w:t>
                            </w:r>
                            <w:r w:rsidRPr="00480922">
                              <w:rPr>
                                <w:rFonts w:ascii="Khmer OS Battambang" w:hAnsi="Khmer OS Battambang" w:cs="Khmer OS Battambang"/>
                                <w:b/>
                                <w:cs/>
                                <w:lang w:val="fr-FR" w:bidi="km-KH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E9" id="Text Box 476" o:spid="_x0000_s1113" type="#_x0000_t202" style="position:absolute;margin-left:61.9pt;margin-top:-46.5pt;width:301.8pt;height:35.7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">
                <v:textbox>
                  <w:txbxContent>
                    <w:p w14:paraId="3C922A8B" w14:textId="77777777" w:rsidR="00347585" w:rsidRPr="00480922" w:rsidRDefault="00347585" w:rsidP="002C4B7A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</w:rPr>
                      </w:pPr>
                      <w:r w:rsidRPr="00480922">
                        <w:rPr>
                          <w:rFonts w:ascii="Khmer OS Battambang" w:hAnsi="Khmer OS Battambang" w:cs="Khmer OS Battambang"/>
                        </w:rPr>
                        <w:t>(</w:t>
                      </w:r>
                      <w:r w:rsidRPr="00480922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>ក្នុងជំពូកនីមួយៗត្រូវចាប់ផ្តើមសរសេរក្នុងទំព័រថ្មី</w:t>
                      </w:r>
                      <w:r w:rsidRPr="00480922">
                        <w:rPr>
                          <w:rFonts w:ascii="Khmer OS Battambang" w:hAnsi="Khmer OS Battambang" w:cs="Khmer OS Battambang"/>
                          <w:b/>
                          <w:cs/>
                          <w:lang w:val="fr-FR" w:bidi="km-KH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31CFA" w:rsidRPr="00331CFA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t>១</w:t>
      </w:r>
      <w:r w:rsidR="00331CFA" w:rsidRPr="00331CFA">
        <w:rPr>
          <w:rFonts w:ascii="Khmer OS Muol Light" w:hAnsi="Khmer OS Muol Light" w:cs="Khmer OS Muol Light"/>
          <w:sz w:val="28"/>
          <w:szCs w:val="28"/>
          <w:lang w:val="ca-ES"/>
        </w:rPr>
        <w:t>.</w:t>
      </w:r>
      <w:r w:rsidR="00331CFA" w:rsidRPr="00331CFA">
        <w:rPr>
          <w:rFonts w:ascii="Khmer OS System" w:hAnsi="Khmer OS System" w:cs="Khmer OS System"/>
          <w:sz w:val="28"/>
          <w:szCs w:val="28"/>
          <w:lang w:val="ca-ES"/>
        </w:rPr>
        <w:t xml:space="preserve"> </w:t>
      </w:r>
      <w:r w:rsidR="00331CFA" w:rsidRPr="00331CFA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t>សេចក្តី</w:t>
      </w:r>
      <w:r w:rsidR="00B70F35" w:rsidRPr="00331CFA">
        <w:rPr>
          <w:rFonts w:ascii="Khmer OS Muol Light" w:hAnsi="Khmer OS Muol Light" w:cs="Khmer OS Muol Light"/>
          <w:sz w:val="28"/>
          <w:szCs w:val="28"/>
          <w:cs/>
          <w:lang w:bidi="km-KH"/>
        </w:rPr>
        <w:t>ផ្តើម</w:t>
      </w:r>
    </w:p>
    <w:p w14:paraId="3C9227EF" w14:textId="77777777" w:rsidR="000662DE" w:rsidRDefault="00B70F35" w:rsidP="002579B4">
      <w:pPr>
        <w:rPr>
          <w:rFonts w:ascii="Khmer OS Muol Light" w:hAnsi="Khmer OS Muol Light" w:cs="Khmer OS Muol Light"/>
          <w:lang w:bidi="km-KH"/>
        </w:rPr>
      </w:pPr>
      <w:r w:rsidRPr="0085133E">
        <w:rPr>
          <w:rFonts w:ascii="Khmer OS Muol Light" w:hAnsi="Khmer OS Muol Light" w:cs="Khmer OS Muol Light"/>
          <w:cs/>
          <w:lang w:bidi="km-KH"/>
        </w:rPr>
        <w:t>១</w:t>
      </w:r>
      <w:r w:rsidR="00BE37C2" w:rsidRPr="0085133E">
        <w:rPr>
          <w:rFonts w:ascii="Khmer OS Muol Light" w:hAnsi="Khmer OS Muol Light" w:cs="Khmer OS Muol Light"/>
          <w:lang w:val="ca-ES"/>
        </w:rPr>
        <w:t>.</w:t>
      </w:r>
      <w:r w:rsidRPr="0085133E">
        <w:rPr>
          <w:rFonts w:ascii="Khmer OS Muol Light" w:hAnsi="Khmer OS Muol Light" w:cs="Khmer OS Muol Light"/>
          <w:cs/>
          <w:lang w:bidi="km-KH"/>
        </w:rPr>
        <w:t>១</w:t>
      </w:r>
      <w:r w:rsidRPr="0085133E">
        <w:rPr>
          <w:rFonts w:ascii="Khmer OS Muol Light" w:hAnsi="Khmer OS Muol Light" w:cs="Khmer OS Muol Light"/>
          <w:lang w:val="ca-ES"/>
        </w:rPr>
        <w:t xml:space="preserve">. </w:t>
      </w:r>
      <w:r w:rsidRPr="0085133E">
        <w:rPr>
          <w:rFonts w:ascii="Khmer OS Muol Light" w:hAnsi="Khmer OS Muol Light" w:cs="Khmer OS Muol Light"/>
          <w:cs/>
          <w:lang w:bidi="km-KH"/>
        </w:rPr>
        <w:t>លំនាំដើម</w:t>
      </w:r>
    </w:p>
    <w:p w14:paraId="724F66B3" w14:textId="77777777" w:rsidR="00415E1E" w:rsidRDefault="00415E1E" w:rsidP="002579B4">
      <w:pPr>
        <w:rPr>
          <w:rFonts w:ascii="Khmer OS Muol Light" w:hAnsi="Khmer OS Muol Light" w:cs="Khmer OS Muol Light"/>
          <w:lang w:bidi="km-KH"/>
        </w:rPr>
      </w:pPr>
    </w:p>
    <w:p w14:paraId="01F80A55" w14:textId="77777777" w:rsidR="000D53F1" w:rsidRDefault="000D53F1" w:rsidP="000D53F1">
      <w:pPr>
        <w:ind w:firstLine="720"/>
        <w:rPr>
          <w:rFonts w:ascii="Khmer OS Battambang" w:hAnsi="Khmer OS Battambang" w:cs="Khmer OS Battambang"/>
          <w:lang w:bidi="km-KH"/>
        </w:rPr>
      </w:pPr>
      <w:r w:rsidRPr="000D53F1">
        <w:rPr>
          <w:rFonts w:ascii="Cambria" w:hAnsi="Cambria" w:cs="Khmer OS Battambang"/>
          <w:cs/>
          <w:lang w:bidi="km-KH"/>
        </w:rPr>
        <w:t>សព្វថ្ងៃនេះយើងឃើញថានៅក្នុងប្រទេសនីមួយៗមានការរីកចម្រើនគ្រប់វិស័យមិនថាក្នុងវិស័យរដ្ឋនិងឯកជនតែងមានការអភិវឌ្ឍន៍ទៅមុខទៀតបានយ៉ាងឥតឈប់ឈរដោយការប្រើប្រាស់នូវបច្ចេកវិទ្យាទំនើប</w:t>
      </w:r>
      <w:r w:rsidRPr="000D53F1">
        <w:rPr>
          <w:rFonts w:hint="cs"/>
          <w:cs/>
          <w:lang w:bidi="km-KH"/>
        </w:rPr>
        <w:t>​</w:t>
      </w:r>
      <w:r w:rsidRPr="000D53F1">
        <w:rPr>
          <w:rFonts w:ascii="Cambria" w:hAnsi="Cambria" w:cs="Khmer OS Battambang"/>
          <w:cs/>
          <w:lang w:bidi="km-KH"/>
        </w:rPr>
        <w:t xml:space="preserve"> </w:t>
      </w:r>
      <w:r w:rsidRPr="000D53F1">
        <w:rPr>
          <w:rFonts w:ascii="Khmer OS Battambang" w:hAnsi="Khmer OS Battambang" w:cs="Khmer OS Battambang" w:hint="cs"/>
          <w:cs/>
          <w:lang w:bidi="km-KH"/>
        </w:rPr>
        <w:t>បើធៀបទៅនិងសម័យមុនដែលពេលនោះប្រទេសកម្ពុជាយើងមិនមានភាពរីកដុះដាលនៅបច្ចេកវិទ្យាទំនើបនៅឡើយទេ។បើយើងក្រលែកមកមើលពេលបច្ចុប្បន្ននេះវិញគ្រប់វិស័យដែលមាននៅក្នុងប្រទេសយើងមានការអភិវឌ្ឍន៍ទៅមុខបានយ៉ាងឆាប់រហ័ស។</w:t>
      </w:r>
    </w:p>
    <w:p w14:paraId="5A7EA670" w14:textId="77777777" w:rsidR="00415E1E" w:rsidRPr="000D53F1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23B11833" w14:textId="77777777" w:rsidR="000D53F1" w:rsidRDefault="000D53F1" w:rsidP="000D53F1">
      <w:pPr>
        <w:ind w:firstLine="720"/>
        <w:rPr>
          <w:rFonts w:ascii="Khmer OS Battambang" w:hAnsi="Khmer OS Battambang" w:cs="Khmer OS Battambang"/>
          <w:lang w:bidi="km-KH"/>
        </w:rPr>
      </w:pPr>
      <w:r w:rsidRPr="000D53F1">
        <w:rPr>
          <w:rFonts w:ascii="Cambria" w:hAnsi="Cambria" w:cs="Khmer OS Battambang"/>
          <w:cs/>
          <w:lang w:bidi="km-KH"/>
        </w:rPr>
        <w:t>នៅក្នុងសម័យឌីជីថលបច្ចុប្បន្នការប្រើប្រាស់និងបង្កើតប្រព័ន្ធបច្ចេកវិទ្យាកំពុងមានសន្ទុះខ្លាំងដែលអាចជូយសម្រូលដល់ការងារបានច្រើននៅតាមក្រុមហ៊ុន ស្ថាប័ណ្ណឬអង្គភាពនានា។ ដូចនេះហើយក្រុមយើងខ្ញុំបានបង្កើតប្រព័ន្ធគ្រប់គ្រងមួយគឺ</w:t>
      </w:r>
      <w:r w:rsidRPr="000D53F1">
        <w:rPr>
          <w:rFonts w:hint="cs"/>
          <w:cs/>
          <w:lang w:bidi="km-KH"/>
        </w:rPr>
        <w:t>​</w:t>
      </w:r>
      <w:r w:rsidRPr="000D53F1">
        <w:rPr>
          <w:rFonts w:ascii="Cambria" w:hAnsi="Cambria" w:cs="Khmer OS Battambang"/>
          <w:lang w:bidi="km-KH"/>
        </w:rPr>
        <w:t xml:space="preserve"> School Management System </w:t>
      </w:r>
      <w:r w:rsidRPr="000D53F1">
        <w:rPr>
          <w:rFonts w:ascii="Cambria" w:hAnsi="Cambria" w:cs="Khmer OS Battambang" w:hint="cs"/>
          <w:cs/>
          <w:lang w:bidi="km-KH"/>
        </w:rPr>
        <w:t>ដែលអាចជួយសម្រួលដល់ការគ្រប់គ្រងនិងរៀបចំទិន្នន័យអោយមានប្រសិទ្ធិភាពជាងមុន ចំណេញពេលវេលានិងមានភាពងាយស្រួលដល់អ្នកប្រើប្រាស់ជាពិសេសនៅតាមសាលាបង្រៀន</w:t>
      </w:r>
      <w:r w:rsidRPr="000D53F1">
        <w:rPr>
          <w:rFonts w:hint="cs"/>
          <w:cs/>
          <w:lang w:bidi="km-KH"/>
        </w:rPr>
        <w:t>​</w:t>
      </w:r>
      <w:r w:rsidRPr="000D53F1">
        <w:rPr>
          <w:rFonts w:ascii="Khmer OS Battambang" w:hAnsi="Khmer OS Battambang" w:cs="Khmer OS Battambang" w:hint="cs"/>
          <w:cs/>
          <w:lang w:bidi="km-KH"/>
        </w:rPr>
        <w:t>រដ្ឋឬឯជន។</w:t>
      </w:r>
    </w:p>
    <w:p w14:paraId="4528631C" w14:textId="77777777" w:rsidR="00415E1E" w:rsidRPr="000D53F1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3727DF34" w14:textId="5407C9A7" w:rsidR="006E2B0C" w:rsidRPr="00953895" w:rsidRDefault="006E2B0C" w:rsidP="006E2B0C">
      <w:pPr>
        <w:spacing w:line="276" w:lineRule="auto"/>
        <w:ind w:firstLine="720"/>
        <w:rPr>
          <w:rFonts w:cs="Khmer OS Battambang"/>
          <w:sz w:val="28"/>
        </w:rPr>
      </w:pPr>
      <w:r w:rsidRPr="00953895">
        <w:rPr>
          <w:rFonts w:cs="Khmer OS Battambang" w:hint="cs"/>
          <w:sz w:val="28"/>
          <w:cs/>
        </w:rPr>
        <w:t>ហេតុនេះហើយទើបក្រុមយើងខ្ញុំបានជ្រើសរើសយកសាលាបង្រៀនភាសារអង់គ្លេសខអឺ​ដែលមានទីតាំងស្ថិតនៅភូមិចំការសំរោង ឃុំចំការសំរោង ស្រុកចំការសំរោង ខេត្តបាត់ដំបង ដើម្បីយកមកធ្វើការសិក្សាស្រាវជ្រាវនេះ។ សាលានេះត្រូវបានបង្កើតឡើងក្នុងឆ្នាំ១៩៩៤​ ដែលសព្វថ្ងៃសាលាបង្រៀនខអឺនេះមានសាខាចំន</w:t>
      </w:r>
      <w:r>
        <w:rPr>
          <w:rFonts w:cs="Khmer OS Battambang" w:hint="cs"/>
          <w:sz w:val="28"/>
          <w:cs/>
          <w:lang w:bidi="km-KH"/>
        </w:rPr>
        <w:t>ួ</w:t>
      </w:r>
      <w:r w:rsidRPr="00953895">
        <w:rPr>
          <w:rFonts w:cs="Khmer OS Battambang" w:hint="cs"/>
          <w:sz w:val="28"/>
          <w:cs/>
        </w:rPr>
        <w:t>ន</w:t>
      </w:r>
      <w:r w:rsidR="004A53F3">
        <w:rPr>
          <w:rFonts w:hint="cs"/>
          <w:sz w:val="28"/>
          <w:cs/>
          <w:lang w:bidi="km-KH"/>
        </w:rPr>
        <w:t>​</w:t>
      </w:r>
      <w:r w:rsidR="004A53F3">
        <w:rPr>
          <w:rFonts w:cs="Khmer OS Battambang" w:hint="cs"/>
          <w:sz w:val="28"/>
          <w:cs/>
          <w:lang w:bidi="km-KH"/>
        </w:rPr>
        <w:t>២</w:t>
      </w:r>
      <w:r w:rsidRPr="00953895">
        <w:rPr>
          <w:rFonts w:cs="Khmer OS Battambang" w:hint="cs"/>
          <w:sz w:val="28"/>
          <w:cs/>
        </w:rPr>
        <w:t xml:space="preserve"> ។ ខាងសាលាមានតួនាទីយ៉ាងសំខាន់ក្នុងការផ្ដល់នូវអ្វីៗជាច្រើនសម្រាប់បណ្ដុះបណ្ដាលសិស្សានុសិស្ស ដើម្បីជួយអភិវឌ្ឍនិងបង្កើននូវចំណេះដឹង សមត្ថភាព បច្ចេកទេស សីលធម៌ និងការរស់នៅក្នុងសង្គម។</w:t>
      </w:r>
    </w:p>
    <w:p w14:paraId="6FE1B9C5" w14:textId="77777777" w:rsidR="000D53F1" w:rsidRDefault="000D53F1" w:rsidP="000D53F1">
      <w:pPr>
        <w:ind w:firstLine="720"/>
        <w:rPr>
          <w:rFonts w:ascii="Cambria" w:hAnsi="Cambria" w:cs="Khmer OS Battambang"/>
          <w:lang w:bidi="km-KH"/>
        </w:rPr>
      </w:pPr>
    </w:p>
    <w:p w14:paraId="743E8588" w14:textId="77777777" w:rsidR="00415E1E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1322BA26" w14:textId="77777777" w:rsidR="00415E1E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1C48EC19" w14:textId="77777777" w:rsidR="00415E1E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00EF50D7" w14:textId="77777777" w:rsidR="00415E1E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3F6073E6" w14:textId="77777777" w:rsidR="00415E1E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434D4AE2" w14:textId="77777777" w:rsidR="00415E1E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099E6D77" w14:textId="77777777" w:rsidR="00415E1E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54C4A8FE" w14:textId="77777777" w:rsidR="00415E1E" w:rsidRPr="000D53F1" w:rsidRDefault="00415E1E" w:rsidP="000D53F1">
      <w:pPr>
        <w:ind w:firstLine="720"/>
        <w:rPr>
          <w:rFonts w:ascii="Cambria" w:hAnsi="Cambria" w:cs="Khmer OS Battambang"/>
          <w:lang w:bidi="km-KH"/>
        </w:rPr>
      </w:pPr>
    </w:p>
    <w:p w14:paraId="018321A5" w14:textId="77777777" w:rsidR="00BC2B82" w:rsidRPr="008D6DC0" w:rsidRDefault="00BC2B82" w:rsidP="008D6DC0">
      <w:pPr>
        <w:ind w:firstLine="720"/>
        <w:rPr>
          <w:rFonts w:ascii="Cambria" w:hAnsi="Cambria" w:cs="Khmer OS Battambang"/>
          <w:lang w:bidi="km-KH"/>
        </w:rPr>
      </w:pPr>
    </w:p>
    <w:p w14:paraId="55C9A981" w14:textId="77777777" w:rsidR="008D6DC0" w:rsidRDefault="008D6DC0" w:rsidP="008D6DC0">
      <w:pPr>
        <w:rPr>
          <w:rFonts w:ascii="Khmer OS Moul" w:hAnsi="Khmer OS Moul" w:cs="Khmer OS Moul"/>
          <w:lang w:bidi="km-KH"/>
        </w:rPr>
      </w:pPr>
      <w:r w:rsidRPr="008D6DC0">
        <w:rPr>
          <w:rFonts w:ascii="Khmer OS Moul" w:hAnsi="Khmer OS Moul" w:cs="Khmer OS Moul"/>
          <w:cs/>
          <w:lang w:bidi="km-KH"/>
        </w:rPr>
        <w:lastRenderedPageBreak/>
        <w:t>១</w:t>
      </w:r>
      <w:r w:rsidRPr="008D6DC0">
        <w:rPr>
          <w:rFonts w:ascii="Khmer OS Moul" w:hAnsi="Khmer OS Moul" w:cs="Khmer OS Moul"/>
          <w:lang w:bidi="km-KH"/>
        </w:rPr>
        <w:t>.</w:t>
      </w:r>
      <w:r w:rsidRPr="008D6DC0">
        <w:rPr>
          <w:rFonts w:ascii="Khmer OS Moul" w:hAnsi="Khmer OS Moul" w:cs="Khmer OS Moul"/>
          <w:cs/>
          <w:lang w:bidi="km-KH"/>
        </w:rPr>
        <w:t>២</w:t>
      </w:r>
      <w:r w:rsidRPr="008D6DC0">
        <w:rPr>
          <w:rFonts w:ascii="Khmer OS Moul" w:hAnsi="Khmer OS Moul" w:cs="Khmer OS Moul"/>
          <w:lang w:bidi="km-KH"/>
        </w:rPr>
        <w:t xml:space="preserve">. </w:t>
      </w:r>
      <w:r w:rsidRPr="008D6DC0">
        <w:rPr>
          <w:rFonts w:ascii="Khmer OS Moul" w:hAnsi="Khmer OS Moul" w:cs="Khmer OS Moul"/>
          <w:cs/>
          <w:lang w:bidi="km-KH"/>
        </w:rPr>
        <w:t>ចំណោទបញ្ហា</w:t>
      </w:r>
    </w:p>
    <w:p w14:paraId="71356E62" w14:textId="77777777" w:rsidR="00415E1E" w:rsidRPr="008D6DC0" w:rsidRDefault="00415E1E" w:rsidP="008D6DC0">
      <w:pPr>
        <w:rPr>
          <w:rFonts w:ascii="Khmer OS Moul" w:hAnsi="Khmer OS Moul" w:cs="Khmer OS Moul"/>
          <w:lang w:bidi="km-KH"/>
        </w:rPr>
      </w:pPr>
    </w:p>
    <w:p w14:paraId="34788FCF" w14:textId="2ADF6709" w:rsidR="008D6DC0" w:rsidRPr="008D6DC0" w:rsidRDefault="008D6DC0" w:rsidP="008D6DC0">
      <w:pPr>
        <w:ind w:firstLine="720"/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 w:hint="cs"/>
          <w:cs/>
          <w:lang w:bidi="km-KH"/>
        </w:rPr>
        <w:t>បន្ទាប់ពីបានជួបជាមួយស្ថាប័ណ្ណ</w:t>
      </w:r>
      <w:r w:rsidRPr="008D6DC0">
        <w:rPr>
          <w:lang w:bidi="km-KH"/>
        </w:rPr>
        <w:t>…</w:t>
      </w:r>
      <w:r w:rsidRPr="008D6DC0">
        <w:rPr>
          <w:rFonts w:ascii="Khmer OS Battambang" w:hAnsi="Khmer OS Battambang" w:cs="Khmer OS Battambang"/>
          <w:lang w:bidi="km-KH"/>
        </w:rPr>
        <w:t>.</w:t>
      </w:r>
      <w:r w:rsidRPr="008D6DC0">
        <w:rPr>
          <w:rFonts w:ascii="Khmer OS Battambang" w:hAnsi="Khmer OS Battambang" w:cs="Khmer OS Battambang" w:hint="cs"/>
          <w:cs/>
          <w:lang w:bidi="km-KH"/>
        </w:rPr>
        <w:t>ក្រុមពួកយើងបានរកឃើញនូវបញ្ហាសំខាន់ៗមួយចំនួនដូចជា៖</w:t>
      </w:r>
    </w:p>
    <w:p w14:paraId="1031B8CA" w14:textId="77777777" w:rsidR="008D6DC0" w:rsidRPr="008D6DC0" w:rsidRDefault="008D6DC0">
      <w:pPr>
        <w:numPr>
          <w:ilvl w:val="0"/>
          <w:numId w:val="6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ប្រសិនការរៀបចំមិនបានល្អ ទិន្នន័យអាចនិងមានភាពច្របូកច្របល់ឬពិបាកក្នុងការស្វែងរកព័ត៌មាន</w:t>
      </w:r>
    </w:p>
    <w:p w14:paraId="247974A7" w14:textId="604CD087" w:rsidR="00415E1E" w:rsidRPr="00415E1E" w:rsidRDefault="008D6DC0" w:rsidP="00415E1E">
      <w:pPr>
        <w:numPr>
          <w:ilvl w:val="0"/>
          <w:numId w:val="6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ភាពមិនត្រឹមត្រូវរបស់ទិន្នន័យដោយការបញ្ចូលទិន្នន័យដោយដៃ អាចមានកំហុសក្នុងការវាយលេខ ឈ្មោះ ឬពិន្ទុ</w:t>
      </w:r>
    </w:p>
    <w:p w14:paraId="0B91C51A" w14:textId="77777777" w:rsidR="00760526" w:rsidRDefault="008D6DC0" w:rsidP="008D6DC0">
      <w:pPr>
        <w:numPr>
          <w:ilvl w:val="0"/>
          <w:numId w:val="6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ការស្វែងរកឬការធ្វើបច្ចប្បន្នភាពព័ត៌មានសិស្សម្នាក់ៗយឺត</w:t>
      </w:r>
    </w:p>
    <w:p w14:paraId="62678419" w14:textId="77777777" w:rsidR="00415E1E" w:rsidRDefault="00415E1E" w:rsidP="00415E1E">
      <w:pPr>
        <w:ind w:left="1440"/>
        <w:rPr>
          <w:rFonts w:ascii="Khmer OS Battambang" w:hAnsi="Khmer OS Battambang" w:cs="Khmer OS Battambang"/>
          <w:lang w:bidi="km-KH"/>
        </w:rPr>
      </w:pPr>
    </w:p>
    <w:p w14:paraId="52069176" w14:textId="72432A4B" w:rsidR="008D6DC0" w:rsidRDefault="008D6DC0" w:rsidP="00760526">
      <w:pPr>
        <w:rPr>
          <w:rFonts w:ascii="Khmer OS Moul" w:hAnsi="Khmer OS Moul" w:cs="Khmer OS Moul"/>
          <w:lang w:bidi="km-KH"/>
        </w:rPr>
      </w:pPr>
      <w:r w:rsidRPr="00760526">
        <w:rPr>
          <w:rFonts w:ascii="Khmer OS Moul" w:hAnsi="Khmer OS Moul" w:cs="Khmer OS Moul"/>
          <w:cs/>
          <w:lang w:bidi="km-KH"/>
        </w:rPr>
        <w:t>១</w:t>
      </w:r>
      <w:r w:rsidRPr="00760526">
        <w:rPr>
          <w:rFonts w:ascii="Khmer OS Moul" w:hAnsi="Khmer OS Moul" w:cs="Khmer OS Moul"/>
          <w:lang w:bidi="km-KH"/>
        </w:rPr>
        <w:t>.</w:t>
      </w:r>
      <w:r w:rsidRPr="00760526">
        <w:rPr>
          <w:rFonts w:ascii="Khmer OS Moul" w:hAnsi="Khmer OS Moul" w:cs="Khmer OS Moul"/>
          <w:cs/>
          <w:lang w:bidi="km-KH"/>
        </w:rPr>
        <w:t>៣</w:t>
      </w:r>
      <w:r w:rsidRPr="00760526">
        <w:rPr>
          <w:rFonts w:ascii="Khmer OS Moul" w:hAnsi="Khmer OS Moul" w:cs="Khmer OS Moul"/>
          <w:lang w:bidi="km-KH"/>
        </w:rPr>
        <w:t>.</w:t>
      </w:r>
      <w:r w:rsidRPr="00760526">
        <w:rPr>
          <w:rFonts w:ascii="Khmer OS Moul" w:hAnsi="Khmer OS Moul" w:cs="Khmer OS Moul"/>
          <w:cs/>
          <w:lang w:bidi="km-KH"/>
        </w:rPr>
        <w:t>គោលបំណងនៃការសិក្សាស្រាវជ្រាវ</w:t>
      </w:r>
    </w:p>
    <w:p w14:paraId="12B00957" w14:textId="77777777" w:rsidR="00415E1E" w:rsidRPr="00760526" w:rsidRDefault="00415E1E" w:rsidP="00760526">
      <w:pPr>
        <w:rPr>
          <w:rFonts w:ascii="Khmer OS Battambang" w:hAnsi="Khmer OS Battambang" w:cs="Khmer OS Battambang"/>
          <w:lang w:bidi="km-KH"/>
        </w:rPr>
      </w:pPr>
    </w:p>
    <w:p w14:paraId="61074B82" w14:textId="48D042CE" w:rsidR="008D6DC0" w:rsidRPr="008D6DC0" w:rsidRDefault="008D6DC0" w:rsidP="008D6DC0">
      <w:pPr>
        <w:ind w:firstLine="720"/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ដើម្បីជួយសម្រួលដល់ការគ្រប់គ្រងទិន្នន័យរបស់សាលាអោយកាន់តែមានប្រសិទ្ធិភាពក្រុមសារណារយើងខ្ញុំបានគ្រោងនិងធ្វើការបង្កើតប្រព័ន្ធគ្រប់គ្រងសាលារៀនដែលអាចជួយ បានច្រើនដូចខាងក្រោម៖</w:t>
      </w:r>
    </w:p>
    <w:p w14:paraId="6FE8ACCA" w14:textId="2361A5AF" w:rsidR="008D6DC0" w:rsidRPr="008D6DC0" w:rsidRDefault="008D6DC0">
      <w:pPr>
        <w:numPr>
          <w:ilvl w:val="0"/>
          <w:numId w:val="7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ជួយបង្រួមពេលវេលា និងកាត់បន្ថយឯ</w:t>
      </w:r>
      <w:r w:rsidR="00BB0FFB">
        <w:rPr>
          <w:rFonts w:ascii="Cambria" w:hAnsi="Cambria" w:cs="Khmer OS Battambang" w:hint="cs"/>
          <w:cs/>
          <w:lang w:bidi="km-KH"/>
        </w:rPr>
        <w:t>ក</w:t>
      </w:r>
      <w:r w:rsidRPr="008D6DC0">
        <w:rPr>
          <w:rFonts w:ascii="Khmer OS Battambang" w:hAnsi="Khmer OS Battambang" w:cs="Khmer OS Battambang"/>
          <w:cs/>
          <w:lang w:bidi="km-KH"/>
        </w:rPr>
        <w:t>សារការងារច្រើន</w:t>
      </w:r>
    </w:p>
    <w:p w14:paraId="4C39B72B" w14:textId="741DFE6B" w:rsidR="008D6DC0" w:rsidRPr="008D6DC0" w:rsidRDefault="008D6DC0">
      <w:pPr>
        <w:numPr>
          <w:ilvl w:val="0"/>
          <w:numId w:val="7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ព័ត៌មានទាំងអស់ត្រូវបានរក្សាទុកក្នុងប្រព័ន្ធអោយងាយស្រួលរក និងគ្មានការខូចខាតដូចឯ</w:t>
      </w:r>
      <w:r w:rsidR="00BB0FFB">
        <w:rPr>
          <w:rFonts w:ascii="Khmer OS Battambang" w:hAnsi="Khmer OS Battambang" w:cs="Khmer OS Battambang" w:hint="cs"/>
          <w:cs/>
          <w:lang w:bidi="km-KH"/>
        </w:rPr>
        <w:t>ក</w:t>
      </w:r>
      <w:r w:rsidRPr="008D6DC0">
        <w:rPr>
          <w:rFonts w:ascii="Khmer OS Battambang" w:hAnsi="Khmer OS Battambang" w:cs="Khmer OS Battambang"/>
          <w:cs/>
          <w:lang w:bidi="km-KH"/>
        </w:rPr>
        <w:t>សារដែលនៅលើក្រដាស់</w:t>
      </w:r>
    </w:p>
    <w:p w14:paraId="5D34DB24" w14:textId="77777777" w:rsidR="008D6DC0" w:rsidRPr="008D6DC0" w:rsidRDefault="008D6DC0">
      <w:pPr>
        <w:numPr>
          <w:ilvl w:val="0"/>
          <w:numId w:val="7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បង្កើនភាពត្រឺមត្រូវ និងមានប្រសិទ្ធិភាពជាងមុនក្នុងការគ្រប់គ្រងទិន្នន័យនិងព័ត៌មានរបស់សិស្ស</w:t>
      </w:r>
    </w:p>
    <w:p w14:paraId="3EEC78C6" w14:textId="39A9637D" w:rsidR="008D6DC0" w:rsidRDefault="008D6DC0">
      <w:pPr>
        <w:numPr>
          <w:ilvl w:val="0"/>
          <w:numId w:val="7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ងាយស្រួលក្នុងការតាមដានស្ថានភាពសិក្សារបស់សិស្ស មានវត្តមាន</w:t>
      </w:r>
    </w:p>
    <w:p w14:paraId="53174F36" w14:textId="77777777" w:rsidR="008D6DC0" w:rsidRPr="008D6DC0" w:rsidRDefault="008D6DC0" w:rsidP="008D6DC0">
      <w:pPr>
        <w:ind w:left="1440"/>
        <w:rPr>
          <w:rFonts w:ascii="Khmer OS Battambang" w:hAnsi="Khmer OS Battambang" w:cs="Khmer OS Battambang"/>
          <w:lang w:bidi="km-KH"/>
        </w:rPr>
      </w:pPr>
    </w:p>
    <w:p w14:paraId="3EBDA758" w14:textId="77777777" w:rsidR="008D6DC0" w:rsidRDefault="008D6DC0" w:rsidP="008D6DC0">
      <w:pPr>
        <w:rPr>
          <w:rFonts w:ascii="Khmer OS Moul" w:hAnsi="Khmer OS Moul" w:cs="Khmer OS Moul"/>
          <w:lang w:bidi="km-KH"/>
        </w:rPr>
      </w:pPr>
      <w:r w:rsidRPr="008D6DC0">
        <w:rPr>
          <w:rFonts w:ascii="Khmer OS Moul" w:hAnsi="Khmer OS Moul" w:cs="Khmer OS Moul"/>
          <w:cs/>
          <w:lang w:bidi="km-KH"/>
        </w:rPr>
        <w:t>១</w:t>
      </w:r>
      <w:r w:rsidRPr="008D6DC0">
        <w:rPr>
          <w:rFonts w:ascii="Khmer OS Moul" w:hAnsi="Khmer OS Moul" w:cs="Khmer OS Moul"/>
          <w:lang w:bidi="km-KH"/>
        </w:rPr>
        <w:t>.</w:t>
      </w:r>
      <w:r w:rsidRPr="008D6DC0">
        <w:rPr>
          <w:rFonts w:ascii="Khmer OS Moul" w:hAnsi="Khmer OS Moul" w:cs="Khmer OS Moul"/>
          <w:cs/>
          <w:lang w:bidi="km-KH"/>
        </w:rPr>
        <w:t>៤  ទំហំ និង ដែនកំណត់នៃការស្រាវជ្រាវ</w:t>
      </w:r>
    </w:p>
    <w:p w14:paraId="20E05F75" w14:textId="77777777" w:rsidR="00415E1E" w:rsidRPr="008D6DC0" w:rsidRDefault="00415E1E" w:rsidP="008D6DC0">
      <w:pPr>
        <w:rPr>
          <w:rFonts w:ascii="Khmer OS Moul" w:hAnsi="Khmer OS Moul" w:cs="Khmer OS Moul"/>
          <w:lang w:bidi="km-KH"/>
        </w:rPr>
      </w:pPr>
    </w:p>
    <w:p w14:paraId="0CC9C3DF" w14:textId="50BB9F04" w:rsidR="008D6DC0" w:rsidRPr="008D6DC0" w:rsidRDefault="008D6DC0" w:rsidP="008D6DC0">
      <w:pPr>
        <w:ind w:firstLine="720"/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កម្មវិធិគ្រប់គ្រងនេះផ្ដោតទៅលើមុខងារដែលមានដូចខាងក្រោម៖</w:t>
      </w:r>
    </w:p>
    <w:p w14:paraId="336C00E1" w14:textId="77777777" w:rsidR="008D6DC0" w:rsidRPr="008D6DC0" w:rsidRDefault="008D6DC0">
      <w:pPr>
        <w:numPr>
          <w:ilvl w:val="0"/>
          <w:numId w:val="8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គ្រប់គ្រងព័ត៌មាននិងទិន្នន័យរបស់សិស្សបានច្បាស់លាស់</w:t>
      </w:r>
    </w:p>
    <w:p w14:paraId="516A7A6C" w14:textId="77777777" w:rsidR="008D6DC0" w:rsidRPr="008D6DC0" w:rsidRDefault="008D6DC0">
      <w:pPr>
        <w:numPr>
          <w:ilvl w:val="0"/>
          <w:numId w:val="8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គ្រប់គ្រងទៅលើអ្នកប្រើប្រាស់ប្រព័ន្ធ</w:t>
      </w:r>
    </w:p>
    <w:p w14:paraId="7CE77465" w14:textId="5A802F25" w:rsidR="008D6DC0" w:rsidRPr="008D6DC0" w:rsidRDefault="008D6DC0">
      <w:pPr>
        <w:numPr>
          <w:ilvl w:val="0"/>
          <w:numId w:val="8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បង្កើតរបាយការណ</w:t>
      </w:r>
      <w:r w:rsidR="0075238C">
        <w:rPr>
          <w:rFonts w:ascii="Khmer OS Battambang" w:hAnsi="Khmer OS Battambang" w:cs="Khmer OS Battambang" w:hint="cs"/>
          <w:cs/>
          <w:lang w:bidi="km-KH"/>
        </w:rPr>
        <w:t>៍</w:t>
      </w:r>
      <w:r w:rsidRPr="008D6DC0">
        <w:rPr>
          <w:rFonts w:ascii="Khmer OS Battambang" w:hAnsi="Khmer OS Battambang" w:cs="Khmer OS Battambang"/>
          <w:cs/>
          <w:lang w:bidi="km-KH"/>
        </w:rPr>
        <w:t>ផ្សេងៗ</w:t>
      </w:r>
    </w:p>
    <w:p w14:paraId="56694DDC" w14:textId="1D4F02B9" w:rsidR="008D6DC0" w:rsidRDefault="008D6DC0" w:rsidP="008D6DC0">
      <w:pPr>
        <w:ind w:firstLine="720"/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ទំហំ</w:t>
      </w:r>
      <w:r w:rsidRPr="008D6DC0">
        <w:rPr>
          <w:rFonts w:hint="cs"/>
          <w:cs/>
          <w:lang w:bidi="km-KH"/>
        </w:rPr>
        <w:t>​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និងដែនកំណត់ដើម្បីឆ្លើយតបអោយមានភាពងាយស្រួលក្នុងការសិក្សាស្រាវជ្រាវទៅលើបញ្ហាខាងលើ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ក្រុមយើងខ្ញុំបានធ្វើការសិក្សាទៅលើប្រព័ន្ធគ្រប់គ្រងព័ត៌មានសិស្សសម្រាប់តែសាលាបង្រៀនភាសារអង់គ្លេស</w:t>
      </w:r>
      <w:r w:rsidR="0075238C">
        <w:rPr>
          <w:rFonts w:ascii="Khmer OS Battambang" w:hAnsi="Khmer OS Battambang" w:cs="Khmer OS Battambang" w:hint="cs"/>
          <w:cs/>
          <w:lang w:bidi="km-KH"/>
        </w:rPr>
        <w:t>ខអឺ</w:t>
      </w:r>
      <w:r w:rsidRPr="008D6DC0">
        <w:rPr>
          <w:rFonts w:ascii="Khmer OS Battambang" w:hAnsi="Khmer OS Battambang" w:cs="Khmer OS Battambang" w:hint="cs"/>
          <w:cs/>
          <w:lang w:bidi="km-KH"/>
        </w:rPr>
        <w:t>តែប៉ុណ្ណោះ។</w:t>
      </w:r>
    </w:p>
    <w:p w14:paraId="22F08B29" w14:textId="77777777" w:rsidR="00BC2B82" w:rsidRDefault="00BC2B82" w:rsidP="008D6DC0">
      <w:pPr>
        <w:ind w:firstLine="720"/>
        <w:rPr>
          <w:rFonts w:ascii="Khmer OS Battambang" w:hAnsi="Khmer OS Battambang" w:cs="Khmer OS Battambang"/>
          <w:lang w:bidi="km-KH"/>
        </w:rPr>
      </w:pPr>
    </w:p>
    <w:p w14:paraId="79F3BCEC" w14:textId="77777777" w:rsidR="00BC2B82" w:rsidRDefault="00BC2B82" w:rsidP="008D6DC0">
      <w:pPr>
        <w:ind w:firstLine="720"/>
        <w:rPr>
          <w:rFonts w:ascii="Khmer OS Battambang" w:hAnsi="Khmer OS Battambang" w:cs="Khmer OS Battambang"/>
          <w:lang w:bidi="km-KH"/>
        </w:rPr>
      </w:pPr>
    </w:p>
    <w:p w14:paraId="20DCE4D7" w14:textId="66D54852" w:rsidR="008D6DC0" w:rsidRDefault="008D6DC0" w:rsidP="006E4EBB">
      <w:pPr>
        <w:rPr>
          <w:rFonts w:ascii="Khmer OS Moul" w:hAnsi="Khmer OS Moul" w:cs="Khmer OS Moul"/>
          <w:lang w:bidi="km-KH"/>
        </w:rPr>
      </w:pPr>
      <w:r w:rsidRPr="008D6DC0">
        <w:rPr>
          <w:rFonts w:ascii="Khmer OS Moul" w:hAnsi="Khmer OS Moul" w:cs="Khmer OS Moul"/>
          <w:cs/>
          <w:lang w:bidi="km-KH"/>
        </w:rPr>
        <w:t>១</w:t>
      </w:r>
      <w:r w:rsidRPr="008D6DC0">
        <w:rPr>
          <w:rFonts w:ascii="Khmer OS Moul" w:hAnsi="Khmer OS Moul" w:cs="Khmer OS Moul"/>
          <w:lang w:bidi="km-KH"/>
        </w:rPr>
        <w:t>.</w:t>
      </w:r>
      <w:r w:rsidRPr="008D6DC0">
        <w:rPr>
          <w:rFonts w:ascii="Khmer OS Moul" w:hAnsi="Khmer OS Moul" w:cs="Khmer OS Moul"/>
          <w:cs/>
          <w:lang w:bidi="km-KH"/>
        </w:rPr>
        <w:t>៥</w:t>
      </w:r>
      <w:r w:rsidRPr="008D6DC0">
        <w:rPr>
          <w:rFonts w:ascii="Khmer OS Moul" w:hAnsi="Khmer OS Moul" w:cs="Khmer OS Moul"/>
          <w:lang w:bidi="km-KH"/>
        </w:rPr>
        <w:t xml:space="preserve">  </w:t>
      </w:r>
      <w:r w:rsidRPr="008D6DC0">
        <w:rPr>
          <w:rFonts w:ascii="Khmer OS Moul" w:hAnsi="Khmer OS Moul" w:cs="Khmer OS Moul"/>
          <w:cs/>
          <w:lang w:bidi="km-KH"/>
        </w:rPr>
        <w:t>ពន្យល់ពាក្យគន្លឹះ</w:t>
      </w:r>
    </w:p>
    <w:p w14:paraId="4A2EE9FE" w14:textId="77777777" w:rsidR="00415E1E" w:rsidRPr="008D6DC0" w:rsidRDefault="00415E1E" w:rsidP="006E4EBB">
      <w:pPr>
        <w:rPr>
          <w:rFonts w:ascii="Khmer OS Moul" w:hAnsi="Khmer OS Moul" w:cs="Khmer OS Moul"/>
          <w:lang w:bidi="km-KH"/>
        </w:rPr>
      </w:pPr>
    </w:p>
    <w:p w14:paraId="5543BF81" w14:textId="4F1E90B6" w:rsidR="008D6DC0" w:rsidRPr="008D6DC0" w:rsidRDefault="008D6DC0" w:rsidP="008D6DC0">
      <w:pPr>
        <w:ind w:firstLine="720"/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 w:hint="cs"/>
          <w:cs/>
          <w:lang w:bidi="km-KH"/>
        </w:rPr>
        <w:t>ដើម្បីអោយកាន់</w:t>
      </w:r>
      <w:r w:rsidR="0075238C">
        <w:rPr>
          <w:rFonts w:ascii="Khmer OS Battambang" w:hAnsi="Khmer OS Battambang" w:cs="Khmer OS Battambang" w:hint="cs"/>
          <w:cs/>
          <w:lang w:bidi="km-KH"/>
        </w:rPr>
        <w:t>តែ</w:t>
      </w:r>
      <w:r w:rsidRPr="008D6DC0">
        <w:rPr>
          <w:rFonts w:ascii="Khmer OS Battambang" w:hAnsi="Khmer OS Battambang" w:cs="Khmer OS Battambang" w:hint="cs"/>
          <w:cs/>
          <w:lang w:bidi="km-KH"/>
        </w:rPr>
        <w:t>ស៊ីជម្រៅនិងក្បោះក្បាយប្រកប់ដោយអត្ថន័យខ្លឹមសារបន្ថែមទៀតនោះ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យើងគប្បីសិក្សាស្វែងយល់នូវអត្ថន័យនែពាក្យគន្លឹះមួយចំនួនរបស់ប្រធានជាមុនសិន។</w:t>
      </w:r>
    </w:p>
    <w:p w14:paraId="2316A8EF" w14:textId="2D79630B" w:rsidR="008D6DC0" w:rsidRPr="008D6DC0" w:rsidRDefault="008D6DC0" w:rsidP="008D6DC0">
      <w:pPr>
        <w:ind w:firstLine="720"/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 w:hint="cs"/>
          <w:cs/>
          <w:lang w:bidi="km-KH"/>
        </w:rPr>
        <w:t>១</w:t>
      </w:r>
      <w:r w:rsidRPr="008D6DC0">
        <w:rPr>
          <w:rFonts w:ascii="Khmer OS Battambang" w:hAnsi="Khmer OS Battambang" w:cs="Khmer OS Battambang"/>
          <w:lang w:bidi="km-KH"/>
        </w:rPr>
        <w:t>.</w:t>
      </w:r>
      <w:r w:rsidRPr="008D6DC0">
        <w:rPr>
          <w:rFonts w:ascii="Khmer OS Battambang" w:hAnsi="Khmer OS Battambang" w:cs="Khmer OS Battambang" w:hint="cs"/>
          <w:cs/>
          <w:lang w:bidi="km-KH"/>
        </w:rPr>
        <w:t xml:space="preserve"> ពន្យល់ពាក្យ</w:t>
      </w:r>
    </w:p>
    <w:p w14:paraId="375B8FF9" w14:textId="1A718988" w:rsidR="008D6DC0" w:rsidRPr="008D6DC0" w:rsidRDefault="008D6DC0">
      <w:pPr>
        <w:numPr>
          <w:ilvl w:val="0"/>
          <w:numId w:val="9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ប្រព័ន្ធ ៖គឺជាការរៀបចំ</w:t>
      </w:r>
      <w:r w:rsidRPr="008D6DC0">
        <w:rPr>
          <w:rFonts w:hint="cs"/>
          <w:cs/>
          <w:lang w:bidi="km-KH"/>
        </w:rPr>
        <w:t>​​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ឬ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ការចងក្រងធាតុជាច្រើន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អោយធ្វើការជាមួយគ្នា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ដើម្បីសម្រេចបាននូវគោលបំណង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ឬ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ម</w:t>
      </w:r>
      <w:r w:rsidR="0075238C">
        <w:rPr>
          <w:rFonts w:ascii="Khmer OS Battambang" w:hAnsi="Khmer OS Battambang" w:cs="Khmer OS Battambang" w:hint="cs"/>
          <w:cs/>
          <w:lang w:bidi="km-KH"/>
        </w:rPr>
        <w:t>ុខ</w:t>
      </w:r>
      <w:r w:rsidRPr="008D6DC0">
        <w:rPr>
          <w:rFonts w:ascii="Khmer OS Battambang" w:hAnsi="Khmer OS Battambang" w:cs="Khmer OS Battambang" w:hint="cs"/>
          <w:cs/>
          <w:lang w:bidi="km-KH"/>
        </w:rPr>
        <w:t>ងារណាមួយ។</w:t>
      </w:r>
    </w:p>
    <w:p w14:paraId="4EAF114F" w14:textId="77777777" w:rsidR="008D6DC0" w:rsidRPr="008D6DC0" w:rsidRDefault="008D6DC0">
      <w:pPr>
        <w:numPr>
          <w:ilvl w:val="0"/>
          <w:numId w:val="9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គ្រប់គ្រង ៖គឺជាដំណើរការមួយដែលប្រើសម្រាប់រៀបចំ ធ្វើការគ្រប់គ្រង និងផែនការដឹកនាំត្រួតពិនិត្យធនធាន (ដូចជា មនុស្ស ប្រាក់ ពេលវេលា ឧបករណ៍ ឬព័ត៌មាន</w:t>
      </w:r>
      <w:r w:rsidRPr="008D6DC0">
        <w:rPr>
          <w:rFonts w:ascii="Khmer OS Battambang" w:hAnsi="Khmer OS Battambang" w:cs="Khmer OS Battambang"/>
          <w:lang w:bidi="km-KH"/>
        </w:rPr>
        <w:t xml:space="preserve">) </w:t>
      </w:r>
      <w:r w:rsidRPr="008D6DC0">
        <w:rPr>
          <w:rFonts w:ascii="Khmer OS Battambang" w:hAnsi="Khmer OS Battambang" w:cs="Khmer OS Battambang" w:hint="cs"/>
          <w:cs/>
          <w:lang w:bidi="km-KH"/>
        </w:rPr>
        <w:t>ដើម្បីសម្រេចបាននូវគោលដៅដែលបានកំណត់ប្រកបដោយប្រសិទិ្ធភាព។</w:t>
      </w:r>
    </w:p>
    <w:p w14:paraId="2D37D2FA" w14:textId="28F83805" w:rsidR="008D6DC0" w:rsidRPr="008D6DC0" w:rsidRDefault="008D6DC0">
      <w:pPr>
        <w:numPr>
          <w:ilvl w:val="0"/>
          <w:numId w:val="9"/>
        </w:numPr>
        <w:rPr>
          <w:rFonts w:ascii="Khmer OS Battambang" w:hAnsi="Khmer OS Battambang" w:cs="Khmer OS Battambang"/>
          <w:lang w:bidi="km-KH"/>
        </w:rPr>
      </w:pPr>
      <w:r w:rsidRPr="008D6DC0">
        <w:rPr>
          <w:rFonts w:ascii="Khmer OS Battambang" w:hAnsi="Khmer OS Battambang" w:cs="Khmer OS Battambang"/>
          <w:cs/>
          <w:lang w:bidi="km-KH"/>
        </w:rPr>
        <w:t>សាលារៀន ៖គ</w:t>
      </w:r>
      <w:r w:rsidR="0075238C">
        <w:rPr>
          <w:rFonts w:ascii="Khmer OS Battambang" w:hAnsi="Khmer OS Battambang" w:cs="Khmer OS Battambang" w:hint="cs"/>
          <w:cs/>
          <w:lang w:bidi="km-KH"/>
        </w:rPr>
        <w:t>ឺ</w:t>
      </w:r>
      <w:r w:rsidRPr="008D6DC0">
        <w:rPr>
          <w:rFonts w:ascii="Khmer OS Battambang" w:hAnsi="Khmer OS Battambang" w:cs="Khmer OS Battambang"/>
          <w:cs/>
          <w:lang w:bidi="km-KH"/>
        </w:rPr>
        <w:t>ជាកន្លែងសិក្សា និងបង្រៀន ដែលត្រូវបានរៀបចំឡើង ដើម្បីផ្ដល់នូវចំណេះដឹង បទពិសោធន</w:t>
      </w:r>
      <w:r w:rsidR="0075238C">
        <w:rPr>
          <w:rFonts w:ascii="Khmer OS Battambang" w:hAnsi="Khmer OS Battambang" w:cs="Khmer OS Battambang" w:hint="cs"/>
          <w:cs/>
          <w:lang w:bidi="km-KH"/>
        </w:rPr>
        <w:t>៍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និងវិន័យដល់សិស្សអោយក្លាយជាមនុស្សមានចំណេះដឹង</w:t>
      </w:r>
      <w:r w:rsidRPr="008D6DC0">
        <w:rPr>
          <w:rFonts w:hint="cs"/>
          <w:cs/>
          <w:lang w:bidi="km-KH"/>
        </w:rPr>
        <w:t>​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មានសមត្ថភាព</w:t>
      </w:r>
      <w:r w:rsidRPr="008D6DC0">
        <w:rPr>
          <w:rFonts w:ascii="Khmer OS Battambang" w:hAnsi="Khmer OS Battambang" w:cs="Khmer OS Battambang"/>
          <w:cs/>
          <w:lang w:bidi="km-KH"/>
        </w:rPr>
        <w:t xml:space="preserve"> </w:t>
      </w:r>
      <w:r w:rsidRPr="008D6DC0">
        <w:rPr>
          <w:rFonts w:ascii="Khmer OS Battambang" w:hAnsi="Khmer OS Battambang" w:cs="Khmer OS Battambang" w:hint="cs"/>
          <w:cs/>
          <w:lang w:bidi="km-KH"/>
        </w:rPr>
        <w:t>និងអាចរស់នៅក្នុងសង្គមបានល្អ</w:t>
      </w:r>
      <w:r w:rsidRPr="008D6DC0">
        <w:rPr>
          <w:rFonts w:ascii="Khmer OS Battambang" w:hAnsi="Khmer OS Battambang" w:cs="Khmer OS Battambang"/>
          <w:cs/>
          <w:lang w:bidi="km-KH"/>
        </w:rPr>
        <w:t>។</w:t>
      </w:r>
    </w:p>
    <w:p w14:paraId="3C9227FD" w14:textId="77777777" w:rsidR="002562FE" w:rsidRPr="00480922" w:rsidRDefault="002562FE" w:rsidP="002579B4">
      <w:pPr>
        <w:tabs>
          <w:tab w:val="left" w:pos="0"/>
        </w:tabs>
        <w:ind w:right="20"/>
        <w:rPr>
          <w:rFonts w:ascii="Khmer OS Battambang" w:hAnsi="Khmer OS Battambang" w:cs="Khmer OS Battambang"/>
        </w:rPr>
      </w:pPr>
    </w:p>
    <w:p w14:paraId="3C9227FE" w14:textId="77777777" w:rsidR="0085133E" w:rsidRPr="007C55C2" w:rsidRDefault="00950503" w:rsidP="002579B4">
      <w:pPr>
        <w:tabs>
          <w:tab w:val="left" w:pos="0"/>
        </w:tabs>
        <w:ind w:right="20"/>
        <w:rPr>
          <w:rFonts w:ascii="Khmer OS Muol Light" w:hAnsi="Khmer OS Muol Light" w:cs="Khmer OS Muol Light"/>
          <w:lang w:bidi="km-KH"/>
        </w:rPr>
      </w:pPr>
      <w:r w:rsidRPr="007C55C2">
        <w:rPr>
          <w:rFonts w:ascii="Khmer OS Muol Light" w:hAnsi="Khmer OS Muol Light" w:cs="Khmer OS Muol Light"/>
          <w:u w:val="single"/>
          <w:cs/>
          <w:lang w:bidi="km-KH"/>
        </w:rPr>
        <w:t>សម្គាល់</w:t>
      </w:r>
      <w:r w:rsidRPr="007C55C2">
        <w:rPr>
          <w:rFonts w:ascii="Khmer OS Muol Light" w:hAnsi="Khmer OS Muol Light" w:cs="Khmer OS Muol Light"/>
          <w:cs/>
          <w:lang w:bidi="km-KH"/>
        </w:rPr>
        <w:t>៖</w:t>
      </w:r>
    </w:p>
    <w:p w14:paraId="3C9227FF" w14:textId="77777777" w:rsidR="006E5649" w:rsidRPr="00480922" w:rsidRDefault="00950503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  <w:r w:rsidRPr="00480922">
        <w:rPr>
          <w:rFonts w:ascii="Khmer OS Battambang" w:hAnsi="Khmer OS Battambang" w:cs="Khmer OS Battambang"/>
          <w:cs/>
          <w:lang w:bidi="km-KH"/>
        </w:rPr>
        <w:t xml:space="preserve">-ចំនុច (១.) </w:t>
      </w:r>
      <w:r w:rsidR="00357330" w:rsidRPr="00480922">
        <w:rPr>
          <w:rFonts w:ascii="Khmer OS Battambang" w:hAnsi="Khmer OS Battambang" w:cs="Khmer OS Battambang"/>
          <w:cs/>
          <w:lang w:bidi="km-KH"/>
        </w:rPr>
        <w:t>ត្រូវ</w:t>
      </w:r>
      <w:r w:rsidRPr="00480922">
        <w:rPr>
          <w:rFonts w:ascii="Khmer OS Battambang" w:hAnsi="Khmer OS Battambang" w:cs="Khmer OS Battambang"/>
          <w:cs/>
          <w:lang w:bidi="km-KH"/>
        </w:rPr>
        <w:t>ជ្រើសរើស</w:t>
      </w:r>
      <w:r w:rsidR="00357330" w:rsidRPr="00480922">
        <w:rPr>
          <w:rFonts w:ascii="Khmer OS Battambang" w:hAnsi="Khmer OS Battambang" w:cs="Khmer OS Battambang"/>
          <w:cs/>
          <w:lang w:bidi="km-KH"/>
        </w:rPr>
        <w:t xml:space="preserve"> </w:t>
      </w:r>
      <w:r w:rsidR="00357330" w:rsidRPr="00480922">
        <w:rPr>
          <w:rFonts w:ascii="Khmer OS Battambang" w:hAnsi="Khmer OS Battambang" w:cs="Khmer OS Battambang"/>
          <w:lang w:bidi="km-KH"/>
        </w:rPr>
        <w:t>Font:</w:t>
      </w:r>
      <w:r w:rsidRPr="00480922">
        <w:rPr>
          <w:rFonts w:ascii="Khmer OS Battambang" w:hAnsi="Khmer OS Battambang" w:cs="Khmer OS Battambang"/>
          <w:lang w:bidi="km-KH"/>
        </w:rPr>
        <w:t xml:space="preserve"> Khmer OS </w:t>
      </w:r>
      <w:proofErr w:type="spellStart"/>
      <w:r w:rsidRPr="00480922">
        <w:rPr>
          <w:rFonts w:ascii="Khmer OS Battambang" w:hAnsi="Khmer OS Battambang" w:cs="Khmer OS Battambang"/>
          <w:lang w:bidi="km-KH"/>
        </w:rPr>
        <w:t>Muol</w:t>
      </w:r>
      <w:proofErr w:type="spellEnd"/>
      <w:r w:rsidRPr="00480922">
        <w:rPr>
          <w:rFonts w:ascii="Khmer OS Battambang" w:hAnsi="Khmer OS Battambang" w:cs="Khmer OS Battambang"/>
          <w:lang w:bidi="km-KH"/>
        </w:rPr>
        <w:t xml:space="preserve"> Light</w:t>
      </w:r>
      <w:r w:rsidR="00AE57A6" w:rsidRPr="00480922">
        <w:rPr>
          <w:rFonts w:ascii="Khmer OS Battambang" w:hAnsi="Khmer OS Battambang" w:cs="Khmer OS Battambang"/>
          <w:cs/>
          <w:lang w:bidi="km-KH"/>
        </w:rPr>
        <w:t xml:space="preserve"> ទំហំអក្សរ </w:t>
      </w:r>
      <w:r w:rsidR="00AE57A6" w:rsidRPr="00480922">
        <w:rPr>
          <w:rFonts w:ascii="Khmer OS Battambang" w:hAnsi="Khmer OS Battambang" w:cs="Khmer OS Battambang"/>
          <w:lang w:bidi="km-KH"/>
        </w:rPr>
        <w:t>1</w:t>
      </w:r>
      <w:r w:rsidR="00AE57A6" w:rsidRPr="00480922">
        <w:rPr>
          <w:rFonts w:ascii="Khmer OS Battambang" w:hAnsi="Khmer OS Battambang" w:cs="Khmer OS Battambang"/>
          <w:cs/>
          <w:lang w:bidi="km-KH"/>
        </w:rPr>
        <w:t>4</w:t>
      </w:r>
      <w:r w:rsidR="00AE57A6" w:rsidRPr="00480922">
        <w:rPr>
          <w:rFonts w:ascii="Khmer OS Battambang" w:hAnsi="Khmer OS Battambang" w:cs="Khmer OS Battambang"/>
          <w:lang w:bidi="km-KH"/>
        </w:rPr>
        <w:t xml:space="preserve"> </w:t>
      </w:r>
      <w:r w:rsidR="00AE57A6" w:rsidRPr="00480922">
        <w:rPr>
          <w:rFonts w:ascii="Khmer OS Battambang" w:hAnsi="Khmer OS Battambang" w:cs="Khmer OS Battambang"/>
          <w:cs/>
          <w:lang w:bidi="km-KH"/>
        </w:rPr>
        <w:t>។</w:t>
      </w:r>
    </w:p>
    <w:p w14:paraId="3C922800" w14:textId="77777777" w:rsidR="00AE57A6" w:rsidRPr="00480922" w:rsidRDefault="00AE57A6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6"/>
          <w:lang w:bidi="km-KH"/>
        </w:rPr>
      </w:pPr>
      <w:r w:rsidRPr="00480922">
        <w:rPr>
          <w:rFonts w:ascii="Khmer OS Battambang" w:hAnsi="Khmer OS Battambang" w:cs="Khmer OS Battambang"/>
          <w:spacing w:val="-6"/>
          <w:cs/>
          <w:lang w:bidi="km-KH"/>
        </w:rPr>
        <w:t>-ចំនុច (១.១</w:t>
      </w:r>
      <w:r w:rsidR="001D4852" w:rsidRPr="00480922">
        <w:rPr>
          <w:rFonts w:ascii="Khmer OS Battambang" w:hAnsi="Khmer OS Battambang" w:cs="Khmer OS Battambang"/>
          <w:spacing w:val="-6"/>
          <w:cs/>
          <w:lang w:bidi="km-KH"/>
        </w:rPr>
        <w:t>.</w:t>
      </w:r>
      <w:r w:rsidRPr="00480922">
        <w:rPr>
          <w:rFonts w:ascii="Khmer OS Battambang" w:hAnsi="Khmer OS Battambang" w:cs="Khmer OS Battambang"/>
          <w:spacing w:val="-6"/>
          <w:cs/>
          <w:lang w:bidi="km-KH"/>
        </w:rPr>
        <w:t>, ..</w:t>
      </w:r>
      <w:r w:rsidR="0087061B" w:rsidRPr="00480922">
        <w:rPr>
          <w:rFonts w:ascii="Khmer OS Battambang" w:hAnsi="Khmer OS Battambang" w:cs="Khmer OS Battambang"/>
          <w:spacing w:val="-6"/>
          <w:cs/>
          <w:lang w:bidi="km-KH"/>
        </w:rPr>
        <w:t>.</w:t>
      </w:r>
      <w:r w:rsidRPr="00480922">
        <w:rPr>
          <w:rFonts w:ascii="Khmer OS Battambang" w:hAnsi="Khmer OS Battambang" w:cs="Khmer OS Battambang"/>
          <w:spacing w:val="-6"/>
          <w:cs/>
          <w:lang w:bidi="km-KH"/>
        </w:rPr>
        <w:t xml:space="preserve">) </w:t>
      </w:r>
      <w:r w:rsidR="00493741" w:rsidRPr="00480922">
        <w:rPr>
          <w:rFonts w:ascii="Khmer OS Battambang" w:hAnsi="Khmer OS Battambang" w:cs="Khmer OS Battambang"/>
          <w:spacing w:val="-6"/>
          <w:cs/>
          <w:lang w:bidi="km-KH"/>
        </w:rPr>
        <w:t>ត្រូវ</w:t>
      </w:r>
      <w:r w:rsidRPr="00480922">
        <w:rPr>
          <w:rFonts w:ascii="Khmer OS Battambang" w:hAnsi="Khmer OS Battambang" w:cs="Khmer OS Battambang"/>
          <w:spacing w:val="-6"/>
          <w:cs/>
          <w:lang w:bidi="km-KH"/>
        </w:rPr>
        <w:t>ជ្រើសរើស</w:t>
      </w:r>
      <w:r w:rsidRPr="00480922">
        <w:rPr>
          <w:rFonts w:ascii="Khmer OS Battambang" w:hAnsi="Khmer OS Battambang" w:cs="Khmer OS Battambang"/>
          <w:spacing w:val="-6"/>
          <w:lang w:bidi="km-KH"/>
        </w:rPr>
        <w:t xml:space="preserve"> </w:t>
      </w:r>
      <w:r w:rsidR="00493741" w:rsidRPr="00480922">
        <w:rPr>
          <w:rFonts w:ascii="Khmer OS Battambang" w:hAnsi="Khmer OS Battambang" w:cs="Khmer OS Battambang"/>
          <w:spacing w:val="-6"/>
          <w:lang w:bidi="km-KH"/>
        </w:rPr>
        <w:t xml:space="preserve">Font: </w:t>
      </w:r>
      <w:r w:rsidRPr="00480922">
        <w:rPr>
          <w:rFonts w:ascii="Khmer OS Battambang" w:hAnsi="Khmer OS Battambang" w:cs="Khmer OS Battambang"/>
          <w:spacing w:val="-6"/>
          <w:lang w:bidi="km-KH"/>
        </w:rPr>
        <w:t xml:space="preserve">Khmer OS </w:t>
      </w:r>
      <w:proofErr w:type="spellStart"/>
      <w:r w:rsidR="006F6DCB" w:rsidRPr="00480922">
        <w:rPr>
          <w:rFonts w:ascii="Khmer OS Battambang" w:hAnsi="Khmer OS Battambang" w:cs="Khmer OS Battambang"/>
          <w:spacing w:val="-6"/>
          <w:lang w:bidi="km-KH"/>
        </w:rPr>
        <w:t>Muol</w:t>
      </w:r>
      <w:proofErr w:type="spellEnd"/>
      <w:r w:rsidR="006F6DCB" w:rsidRPr="00480922">
        <w:rPr>
          <w:rFonts w:ascii="Khmer OS Battambang" w:hAnsi="Khmer OS Battambang" w:cs="Khmer OS Battambang"/>
          <w:spacing w:val="-6"/>
          <w:lang w:bidi="km-KH"/>
        </w:rPr>
        <w:t xml:space="preserve"> Light</w:t>
      </w:r>
      <w:r w:rsidR="006F6DCB" w:rsidRPr="00480922">
        <w:rPr>
          <w:rFonts w:ascii="Khmer OS Battambang" w:hAnsi="Khmer OS Battambang" w:cs="Khmer OS Battambang"/>
          <w:spacing w:val="-6"/>
          <w:cs/>
          <w:lang w:bidi="km-KH"/>
        </w:rPr>
        <w:t xml:space="preserve"> </w:t>
      </w:r>
      <w:r w:rsidRPr="00480922">
        <w:rPr>
          <w:rFonts w:ascii="Khmer OS Battambang" w:hAnsi="Khmer OS Battambang" w:cs="Khmer OS Battambang"/>
          <w:spacing w:val="-6"/>
          <w:cs/>
          <w:lang w:bidi="km-KH"/>
        </w:rPr>
        <w:t xml:space="preserve">ទំហំអក្សរ </w:t>
      </w:r>
      <w:r w:rsidRPr="00480922">
        <w:rPr>
          <w:rFonts w:ascii="Khmer OS Battambang" w:hAnsi="Khmer OS Battambang" w:cs="Khmer OS Battambang"/>
          <w:spacing w:val="-6"/>
          <w:lang w:bidi="km-KH"/>
        </w:rPr>
        <w:t xml:space="preserve">12 </w:t>
      </w:r>
      <w:r w:rsidRPr="00480922">
        <w:rPr>
          <w:rFonts w:ascii="Khmer OS Battambang" w:hAnsi="Khmer OS Battambang" w:cs="Khmer OS Battambang"/>
          <w:spacing w:val="-6"/>
          <w:cs/>
          <w:lang w:bidi="km-KH"/>
        </w:rPr>
        <w:t>។</w:t>
      </w:r>
    </w:p>
    <w:p w14:paraId="3C922801" w14:textId="77777777" w:rsidR="00243A75" w:rsidRDefault="00243A75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  <w:r w:rsidRPr="004C232C">
        <w:rPr>
          <w:rFonts w:ascii="Khmer OS Battambang" w:hAnsi="Khmer OS Battambang" w:cs="Khmer OS Battambang"/>
          <w:cs/>
          <w:lang w:bidi="km-KH"/>
        </w:rPr>
        <w:t xml:space="preserve">-ការសរសេរអត្ថបទ </w:t>
      </w:r>
      <w:r w:rsidR="009615E8" w:rsidRPr="004C232C">
        <w:rPr>
          <w:rFonts w:ascii="Khmer OS Battambang" w:hAnsi="Khmer OS Battambang" w:cs="Khmer OS Battambang"/>
          <w:cs/>
          <w:lang w:bidi="km-KH"/>
        </w:rPr>
        <w:t>ត្រូវ</w:t>
      </w:r>
      <w:r w:rsidRPr="004C232C">
        <w:rPr>
          <w:rFonts w:ascii="Khmer OS Battambang" w:hAnsi="Khmer OS Battambang" w:cs="Khmer OS Battambang"/>
          <w:cs/>
          <w:lang w:bidi="km-KH"/>
        </w:rPr>
        <w:t>ជ្រើសរើស</w:t>
      </w:r>
      <w:r w:rsidRPr="004C232C">
        <w:rPr>
          <w:rFonts w:ascii="Khmer OS Battambang" w:hAnsi="Khmer OS Battambang" w:cs="Khmer OS Battambang"/>
          <w:lang w:bidi="km-KH"/>
        </w:rPr>
        <w:t xml:space="preserve"> </w:t>
      </w:r>
      <w:r w:rsidR="009615E8" w:rsidRPr="004C232C">
        <w:rPr>
          <w:rFonts w:ascii="Khmer OS Battambang" w:hAnsi="Khmer OS Battambang" w:cs="Khmer OS Battambang"/>
          <w:lang w:bidi="km-KH"/>
        </w:rPr>
        <w:t>Font:</w:t>
      </w:r>
      <w:r w:rsidR="009615E8" w:rsidRPr="004C232C">
        <w:rPr>
          <w:rFonts w:ascii="Khmer OS Battambang" w:hAnsi="Khmer OS Battambang" w:cs="Khmer OS Battambang"/>
          <w:cs/>
          <w:lang w:bidi="km-KH"/>
        </w:rPr>
        <w:t xml:space="preserve"> </w:t>
      </w:r>
      <w:r w:rsidR="003370CE" w:rsidRPr="004C232C">
        <w:rPr>
          <w:rFonts w:ascii="Khmer OS Battambang" w:hAnsi="Khmer OS Battambang" w:cs="Khmer OS Battambang"/>
          <w:lang w:bidi="km-KH"/>
        </w:rPr>
        <w:t>Khmer OS Battambang</w:t>
      </w:r>
      <w:r w:rsidRPr="004C232C">
        <w:rPr>
          <w:rFonts w:ascii="Khmer OS Battambang" w:hAnsi="Khmer OS Battambang" w:cs="Khmer OS Battambang"/>
          <w:lang w:bidi="km-KH"/>
        </w:rPr>
        <w:t xml:space="preserve"> </w:t>
      </w:r>
      <w:r w:rsidRPr="004C232C">
        <w:rPr>
          <w:rFonts w:ascii="Khmer OS Battambang" w:hAnsi="Khmer OS Battambang" w:cs="Khmer OS Battambang"/>
          <w:cs/>
          <w:lang w:bidi="km-KH"/>
        </w:rPr>
        <w:t xml:space="preserve">ទំហំអក្សរ </w:t>
      </w:r>
      <w:r w:rsidRPr="004C232C">
        <w:rPr>
          <w:rFonts w:ascii="Khmer OS Battambang" w:hAnsi="Khmer OS Battambang" w:cs="Khmer OS Battambang"/>
          <w:lang w:bidi="km-KH"/>
        </w:rPr>
        <w:t xml:space="preserve">12 </w:t>
      </w:r>
      <w:r w:rsidR="00343AF2" w:rsidRPr="004C232C">
        <w:rPr>
          <w:rFonts w:ascii="Khmer OS Battambang" w:hAnsi="Khmer OS Battambang" w:cs="Khmer OS Battambang"/>
          <w:cs/>
          <w:lang w:bidi="km-KH"/>
        </w:rPr>
        <w:t>ហើយចាប់ផ្តើមបន្ទាត់ (</w:t>
      </w:r>
      <w:r w:rsidR="00343AF2" w:rsidRPr="004C232C">
        <w:rPr>
          <w:rFonts w:ascii="Khmer OS Battambang" w:hAnsi="Khmer OS Battambang" w:cs="Khmer OS Battambang"/>
          <w:lang w:bidi="km-KH"/>
        </w:rPr>
        <w:t>First Line Paragraph</w:t>
      </w:r>
      <w:r w:rsidR="00343AF2" w:rsidRPr="004C232C">
        <w:rPr>
          <w:rFonts w:ascii="Khmer OS Battambang" w:hAnsi="Khmer OS Battambang" w:cs="Khmer OS Battambang"/>
          <w:cs/>
          <w:lang w:bidi="km-KH"/>
        </w:rPr>
        <w:t>)</w:t>
      </w:r>
      <w:r w:rsidR="00343AF2" w:rsidRPr="004C232C">
        <w:rPr>
          <w:rFonts w:ascii="Khmer OS Battambang" w:hAnsi="Khmer OS Battambang" w:cs="Khmer OS Battambang"/>
          <w:lang w:bidi="km-KH"/>
        </w:rPr>
        <w:t xml:space="preserve"> 1.27 Cm </w:t>
      </w:r>
      <w:r w:rsidRPr="004C232C">
        <w:rPr>
          <w:rFonts w:ascii="Khmer OS Battambang" w:hAnsi="Khmer OS Battambang" w:cs="Khmer OS Battambang"/>
          <w:cs/>
          <w:lang w:bidi="km-KH"/>
        </w:rPr>
        <w:t>។</w:t>
      </w:r>
    </w:p>
    <w:p w14:paraId="3C922802" w14:textId="77777777" w:rsidR="00A92D3D" w:rsidRPr="004C232C" w:rsidRDefault="00A92D3D" w:rsidP="00A92D3D">
      <w:pPr>
        <w:tabs>
          <w:tab w:val="left" w:pos="0"/>
        </w:tabs>
        <w:ind w:right="23"/>
        <w:jc w:val="both"/>
        <w:rPr>
          <w:rFonts w:ascii="Khmer OS Battambang" w:hAnsi="Khmer OS Battambang" w:cs="Khmer OS Battambang"/>
          <w:b/>
          <w:lang w:val="fr-FR" w:bidi="km-KH"/>
        </w:rPr>
      </w:pPr>
      <w:r>
        <w:rPr>
          <w:rFonts w:ascii="Khmer OS Battambang" w:hAnsi="Khmer OS Battambang" w:cs="Khmer OS Battambang"/>
          <w:lang w:bidi="km-KH"/>
        </w:rPr>
        <w:tab/>
      </w:r>
    </w:p>
    <w:p w14:paraId="3C922803" w14:textId="77777777" w:rsidR="00480922" w:rsidRDefault="00480922" w:rsidP="002579B4">
      <w:pPr>
        <w:jc w:val="center"/>
        <w:rPr>
          <w:rFonts w:ascii="Khmer OS Battambang" w:hAnsi="Khmer OS Battambang" w:cs="Khmer OS Battambang"/>
          <w:b/>
        </w:rPr>
      </w:pPr>
    </w:p>
    <w:p w14:paraId="3C922804" w14:textId="77777777" w:rsidR="00AB3AFE" w:rsidRDefault="00AB3AFE" w:rsidP="002579B4">
      <w:pPr>
        <w:jc w:val="center"/>
        <w:rPr>
          <w:rFonts w:ascii="Khmer OS Battambang" w:hAnsi="Khmer OS Battambang" w:cs="Khmer OS Battambang"/>
          <w:b/>
        </w:rPr>
      </w:pPr>
    </w:p>
    <w:p w14:paraId="3C922805" w14:textId="77777777" w:rsidR="00AB3AFE" w:rsidRDefault="00AB3AFE" w:rsidP="002579B4">
      <w:pPr>
        <w:jc w:val="center"/>
        <w:rPr>
          <w:rFonts w:ascii="Khmer OS Battambang" w:hAnsi="Khmer OS Battambang" w:cs="Khmer OS Battambang"/>
          <w:b/>
        </w:rPr>
      </w:pPr>
    </w:p>
    <w:p w14:paraId="3C922806" w14:textId="77777777" w:rsidR="006E5649" w:rsidRPr="00480922" w:rsidRDefault="00FC0BF7" w:rsidP="002579B4">
      <w:pPr>
        <w:jc w:val="center"/>
        <w:rPr>
          <w:rFonts w:ascii="Khmer OS Battambang" w:hAnsi="Khmer OS Battambang" w:cs="Khmer OS Battambang"/>
          <w:b/>
        </w:rPr>
        <w:sectPr w:rsidR="006E5649" w:rsidRPr="00480922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  <w:r w:rsidRPr="00480922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805184" behindDoc="0" locked="0" layoutInCell="1" allowOverlap="1" wp14:anchorId="3C9229EB" wp14:editId="3C9229EC">
                <wp:simplePos x="0" y="0"/>
                <wp:positionH relativeFrom="column">
                  <wp:posOffset>676910</wp:posOffset>
                </wp:positionH>
                <wp:positionV relativeFrom="paragraph">
                  <wp:posOffset>778510</wp:posOffset>
                </wp:positionV>
                <wp:extent cx="2067147" cy="409590"/>
                <wp:effectExtent l="0" t="0" r="0" b="28575"/>
                <wp:wrapNone/>
                <wp:docPr id="486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7147" cy="409590"/>
                          <a:chOff x="1800" y="93"/>
                          <a:chExt cx="2501" cy="644"/>
                        </a:xfrm>
                      </wpg:grpSpPr>
                      <wps:wsp>
                        <wps:cNvPr id="487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C" w14:textId="77777777" w:rsidR="00347585" w:rsidRPr="00480922" w:rsidRDefault="00347585" w:rsidP="00FC0BF7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480922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D" w14:textId="77777777" w:rsidR="00347585" w:rsidRPr="00480922" w:rsidRDefault="00347585" w:rsidP="00FC0BF7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480922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EB" id="_x0000_s1114" style="position:absolute;left:0;text-align:left;margin-left:53.3pt;margin-top:61.3pt;width:162.75pt;height:32.25pt;z-index:251805184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">
                <v:shape id="Text Box 406" o:spid="_x0000_s1115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" fillcolor="#d8d8d8 [2732]" strokeweight=".26mm">
                  <v:textbox>
                    <w:txbxContent>
                      <w:p w14:paraId="3C922A8C" w14:textId="77777777" w:rsidR="00347585" w:rsidRPr="00480922" w:rsidRDefault="00347585" w:rsidP="00FC0BF7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480922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116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" strokeweight=".26mm">
                  <v:stroke endarrow="block" joinstyle="miter"/>
                </v:line>
                <v:shape id="Text Box 408" o:spid="_x0000_s1117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stroke joinstyle="round"/>
                  <v:textbox>
                    <w:txbxContent>
                      <w:p w14:paraId="3C922A8D" w14:textId="77777777" w:rsidR="00347585" w:rsidRPr="00480922" w:rsidRDefault="00347585" w:rsidP="00FC0BF7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480922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56258" w:rsidRPr="00480922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796992" behindDoc="0" locked="0" layoutInCell="1" allowOverlap="1" wp14:anchorId="3C9229ED" wp14:editId="3C9229EE">
                <wp:simplePos x="0" y="0"/>
                <wp:positionH relativeFrom="column">
                  <wp:posOffset>727379</wp:posOffset>
                </wp:positionH>
                <wp:positionV relativeFrom="paragraph">
                  <wp:posOffset>3395980</wp:posOffset>
                </wp:positionV>
                <wp:extent cx="2067147" cy="409590"/>
                <wp:effectExtent l="0" t="0" r="0" b="28575"/>
                <wp:wrapNone/>
                <wp:docPr id="479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7147" cy="409590"/>
                          <a:chOff x="1800" y="93"/>
                          <a:chExt cx="2501" cy="644"/>
                        </a:xfrm>
                      </wpg:grpSpPr>
                      <wps:wsp>
                        <wps:cNvPr id="480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E" w14:textId="77777777" w:rsidR="00347585" w:rsidRPr="00A24D57" w:rsidRDefault="00347585" w:rsidP="00656258">
                              <w:pPr>
                                <w:jc w:val="center"/>
                                <w:rPr>
                                  <w:rFonts w:ascii="Khmer OS" w:hAnsi="Khmer OS" w:cs="Khmer OS"/>
                                  <w:lang w:bidi="km-KH"/>
                                </w:rPr>
                              </w:pPr>
                              <w:r w:rsidRPr="00A24D57">
                                <w:rPr>
                                  <w:rFonts w:ascii="Khmer OS" w:hAnsi="Khmer OS" w:cs="Khmer OS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1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2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8F" w14:textId="77777777" w:rsidR="00347585" w:rsidRPr="00A24D57" w:rsidRDefault="00347585" w:rsidP="00656258">
                              <w:pPr>
                                <w:jc w:val="center"/>
                                <w:rPr>
                                  <w:rFonts w:ascii="Khmer OS" w:hAnsi="Khmer OS" w:cs="Khmer OS"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  <w:lang w:bidi="km-KH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ED" id="_x0000_s1118" style="position:absolute;left:0;text-align:left;margin-left:57.25pt;margin-top:267.4pt;width:162.75pt;height:32.25pt;z-index:251796992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">
                <v:shape id="Text Box 406" o:spid="_x0000_s1119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" fillcolor="#d8d8d8 [2732]" strokeweight=".26mm">
                  <v:textbox>
                    <w:txbxContent>
                      <w:p w14:paraId="3C922A8E" w14:textId="77777777" w:rsidR="00347585" w:rsidRPr="00A24D57" w:rsidRDefault="00347585" w:rsidP="00656258">
                        <w:pPr>
                          <w:jc w:val="center"/>
                          <w:rPr>
                            <w:rFonts w:ascii="Khmer OS" w:hAnsi="Khmer OS" w:cs="Khmer OS"/>
                            <w:lang w:bidi="km-KH"/>
                          </w:rPr>
                        </w:pPr>
                        <w:r w:rsidRPr="00A24D57">
                          <w:rPr>
                            <w:rFonts w:ascii="Khmer OS" w:hAnsi="Khmer OS" w:cs="Khmer OS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120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" strokeweight=".26mm">
                  <v:stroke endarrow="block" joinstyle="miter"/>
                </v:line>
                <v:shape id="Text Box 408" o:spid="_x0000_s1121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4TS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tV7C75l4BGT6AwAA//8DAFBLAQItABQABgAIAAAAIQDb4fbL7gAAAIUBAAATAAAAAAAAAAAA&#10;AAAAAAAAAABbQ29udGVudF9UeXBlc10ueG1sUEsBAi0AFAAGAAgAAAAhAFr0LFu/AAAAFQEAAAsA&#10;AAAAAAAAAAAAAAAAHwEAAF9yZWxzLy5yZWxzUEsBAi0AFAAGAAgAAAAhAHNzhNLEAAAA3AAAAA8A&#10;AAAAAAAAAAAAAAAABwIAAGRycy9kb3ducmV2LnhtbFBLBQYAAAAAAwADALcAAAD4AgAAAAA=&#10;" filled="f" stroked="f">
                  <v:stroke joinstyle="round"/>
                  <v:textbox>
                    <w:txbxContent>
                      <w:p w14:paraId="3C922A8F" w14:textId="77777777" w:rsidR="00347585" w:rsidRPr="00A24D57" w:rsidRDefault="00347585" w:rsidP="00656258">
                        <w:pPr>
                          <w:jc w:val="center"/>
                          <w:rPr>
                            <w:rFonts w:ascii="Khmer OS" w:hAnsi="Khmer OS" w:cs="Khmer OS"/>
                            <w:lang w:bidi="km-KH"/>
                          </w:rPr>
                        </w:pPr>
                        <w:r>
                          <w:rPr>
                            <w:rFonts w:ascii="Khmer OS System" w:hAnsi="Khmer OS System" w:cs="Khmer OS System" w:hint="cs"/>
                            <w:cs/>
                            <w:lang w:bidi="km-KH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ABEB86" w14:textId="403213C5" w:rsidR="00B14001" w:rsidRDefault="00D83DCA" w:rsidP="0075238C">
      <w:pPr>
        <w:tabs>
          <w:tab w:val="left" w:pos="0"/>
          <w:tab w:val="right" w:leader="dot" w:pos="8118"/>
        </w:tabs>
        <w:ind w:right="14"/>
        <w:rPr>
          <w:rFonts w:ascii="Khmer OS Muol Light" w:hAnsi="Khmer OS Muol Light" w:cs="Khmer OS Muol Light"/>
          <w:lang w:bidi="km-KH"/>
        </w:rPr>
      </w:pPr>
      <w:r w:rsidRPr="006546B5"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3C9229EF" wp14:editId="3C9229F0">
                <wp:simplePos x="0" y="0"/>
                <wp:positionH relativeFrom="column">
                  <wp:posOffset>612250</wp:posOffset>
                </wp:positionH>
                <wp:positionV relativeFrom="paragraph">
                  <wp:posOffset>-604934</wp:posOffset>
                </wp:positionV>
                <wp:extent cx="3832860" cy="453224"/>
                <wp:effectExtent l="0" t="0" r="15240" b="23495"/>
                <wp:wrapNone/>
                <wp:docPr id="483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4532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90" w14:textId="77777777" w:rsidR="00347585" w:rsidRPr="0054791F" w:rsidRDefault="00347585" w:rsidP="00D83DC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</w:rPr>
                            </w:pPr>
                            <w:r w:rsidRPr="0054791F">
                              <w:rPr>
                                <w:rFonts w:ascii="Khmer OS Battambang" w:hAnsi="Khmer OS Battambang" w:cs="Khmer OS Battambang"/>
                              </w:rPr>
                              <w:t>(</w:t>
                            </w:r>
                            <w:r w:rsidRPr="0054791F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>ក្នុងជំពូកនីមួយៗត្រូវចាប់ផ្តើមសរសេរក្នុងទំព័រថ្មី</w:t>
                            </w:r>
                            <w:r w:rsidRPr="0054791F">
                              <w:rPr>
                                <w:rFonts w:ascii="Khmer OS Battambang" w:hAnsi="Khmer OS Battambang" w:cs="Khmer OS Battambang"/>
                                <w:b/>
                                <w:cs/>
                                <w:lang w:val="fr-FR" w:bidi="km-KH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EF" id="_x0000_s1122" type="#_x0000_t202" style="position:absolute;margin-left:48.2pt;margin-top:-47.65pt;width:301.8pt;height:35.7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">
                <v:textbox>
                  <w:txbxContent>
                    <w:p w14:paraId="3C922A90" w14:textId="77777777" w:rsidR="00347585" w:rsidRPr="0054791F" w:rsidRDefault="00347585" w:rsidP="00D83DCA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</w:rPr>
                      </w:pPr>
                      <w:r w:rsidRPr="0054791F">
                        <w:rPr>
                          <w:rFonts w:ascii="Khmer OS Battambang" w:hAnsi="Khmer OS Battambang" w:cs="Khmer OS Battambang"/>
                        </w:rPr>
                        <w:t>(</w:t>
                      </w:r>
                      <w:r w:rsidRPr="0054791F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>ក្នុងជំពូកនីមួយៗត្រូវចាប់ផ្តើមសរសេរក្នុងទំព័រថ្មី</w:t>
                      </w:r>
                      <w:r w:rsidRPr="0054791F">
                        <w:rPr>
                          <w:rFonts w:ascii="Khmer OS Battambang" w:hAnsi="Khmer OS Battambang" w:cs="Khmer OS Battambang"/>
                          <w:b/>
                          <w:cs/>
                          <w:lang w:val="fr-FR" w:bidi="km-KH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31CFA" w:rsidRPr="006546B5">
        <w:rPr>
          <w:rFonts w:ascii="Khmer OS Muol Light" w:hAnsi="Khmer OS Muol Light" w:cs="Khmer OS Muol Light"/>
          <w:sz w:val="28"/>
          <w:szCs w:val="28"/>
          <w:cs/>
          <w:lang w:bidi="km-KH"/>
        </w:rPr>
        <w:t>២</w:t>
      </w:r>
      <w:r w:rsidR="00331CFA" w:rsidRPr="006546B5">
        <w:rPr>
          <w:rFonts w:ascii="Khmer OS Muol Light" w:hAnsi="Khmer OS Muol Light" w:cs="Khmer OS Muol Light"/>
          <w:sz w:val="28"/>
          <w:szCs w:val="28"/>
        </w:rPr>
        <w:t>.</w:t>
      </w:r>
      <w:r w:rsidR="00B70F35" w:rsidRPr="006546B5">
        <w:rPr>
          <w:rFonts w:ascii="Khmer OS Muol Light" w:hAnsi="Khmer OS Muol Light" w:cs="Khmer OS Muol Light"/>
          <w:sz w:val="28"/>
          <w:szCs w:val="28"/>
        </w:rPr>
        <w:t xml:space="preserve"> </w:t>
      </w:r>
      <w:r w:rsidR="00B70F35" w:rsidRPr="006546B5">
        <w:rPr>
          <w:rFonts w:ascii="Khmer OS Muol Light" w:hAnsi="Khmer OS Muol Light" w:cs="Khmer OS Muol Light"/>
          <w:sz w:val="28"/>
          <w:szCs w:val="28"/>
          <w:cs/>
          <w:lang w:bidi="km-KH"/>
        </w:rPr>
        <w:t>រំលឹកទ្រឹស្តី</w:t>
      </w:r>
      <w:r w:rsidRPr="006546B5"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w:t xml:space="preserve"> </w:t>
      </w:r>
    </w:p>
    <w:p w14:paraId="570F7299" w14:textId="77777777" w:rsidR="0075238C" w:rsidRDefault="0075238C" w:rsidP="0075238C">
      <w:pPr>
        <w:spacing w:line="276" w:lineRule="auto"/>
        <w:rPr>
          <w:rFonts w:ascii="Khmer OS Muol Light" w:hAnsi="Khmer OS Muol Light" w:cs="Khmer OS Muol Light"/>
          <w:lang w:bidi="km-KH"/>
        </w:rPr>
      </w:pPr>
      <w:r w:rsidRPr="005A29FE">
        <w:rPr>
          <w:rFonts w:ascii="Khmer OS Muol Light" w:hAnsi="Khmer OS Muol Light" w:cs="Khmer OS Muol Light"/>
          <w:cs/>
        </w:rPr>
        <w:t>២.១.</w:t>
      </w:r>
      <w:bookmarkStart w:id="2" w:name="_Hlk211492902"/>
      <w:bookmarkStart w:id="3" w:name="_Hlk211493029"/>
      <w:r w:rsidRPr="005A29FE">
        <w:rPr>
          <w:rFonts w:ascii="Khmer OS Muol Light" w:hAnsi="Khmer OS Muol Light" w:cs="Khmer OS Muol Light"/>
          <w:cs/>
        </w:rPr>
        <w:t>សញ្ញាណទូទៅនៃប្រព័ន្ធ</w:t>
      </w:r>
      <w:bookmarkEnd w:id="2"/>
    </w:p>
    <w:p w14:paraId="77E49ABD" w14:textId="77777777" w:rsidR="0075238C" w:rsidRPr="005A29FE" w:rsidRDefault="0075238C" w:rsidP="0075238C">
      <w:pPr>
        <w:spacing w:line="276" w:lineRule="auto"/>
        <w:rPr>
          <w:rFonts w:ascii="Khmer OS Muol Light" w:hAnsi="Khmer OS Muol Light" w:cs="Khmer OS Muol Light"/>
          <w:lang w:bidi="km-KH"/>
        </w:rPr>
      </w:pPr>
    </w:p>
    <w:bookmarkEnd w:id="3"/>
    <w:p w14:paraId="06AC3CE4" w14:textId="661C0F8C" w:rsidR="0075238C" w:rsidRPr="00953895" w:rsidRDefault="0075238C" w:rsidP="0075238C">
      <w:pPr>
        <w:spacing w:line="276" w:lineRule="auto"/>
        <w:rPr>
          <w:rFonts w:ascii="!Khmer OS Battambang" w:hAnsi="!Khmer OS Battambang" w:cs="!Khmer OS Battambang"/>
        </w:rPr>
      </w:pPr>
      <w:r w:rsidRPr="00953895">
        <w:rPr>
          <w:rFonts w:ascii="!Khmer OS Battambang" w:hAnsi="!Khmer OS Battambang" w:cs="!Khmer OS Battambang"/>
          <w:cs/>
        </w:rPr>
        <w:tab/>
      </w:r>
      <w:r w:rsidRPr="00953895">
        <w:rPr>
          <w:rFonts w:cs="Khmer OS Battambang" w:hint="cs"/>
          <w:sz w:val="28"/>
          <w:cs/>
        </w:rPr>
        <w:t>បច្ចុប្បន្ននេះ យើងឃើញថាវិស័យបច្ចេកវិទ្យាព័ត៌មានគឺជាផ្នែកមួយដ៏សំខាន់ក្នុងការអភិវឌ្ឍន៍ប្រទេសជាតិអោយមានភាពរីកចម្រើន ជឿនលឿន និងរីកដុះដាលទៅមុខជាបន្តបន្ទាប់ទៀត។ហើយក្នុងវិស័យមួយនេះក៏មានភាពចំ</w:t>
      </w:r>
      <w:r w:rsidR="00D343E1">
        <w:rPr>
          <w:rFonts w:cs="Khmer OS Battambang" w:hint="cs"/>
          <w:sz w:val="28"/>
          <w:cs/>
          <w:lang w:bidi="km-KH"/>
        </w:rPr>
        <w:t>ា</w:t>
      </w:r>
      <w:r w:rsidRPr="00953895">
        <w:rPr>
          <w:rFonts w:cs="Khmer OS Battambang" w:hint="cs"/>
          <w:sz w:val="28"/>
          <w:cs/>
        </w:rPr>
        <w:t>បាច់មិនអាចខ្វះបាន ជាពិសេសក្នុងកំឡុងពេលបច្ចុប្បន្ននេះព្រោះមនុស្សភាគច្រើនបានសិក្សាស្វែងយល់និងរៀនសូត្រពីប្រព័ន្ធឌីជីថលកាន់តែច្រើន ដែលវាមានភាពងាយស្រួលក្នុងការតាមដានសារព័ត៌មានថ្មីៗបានយ៉ាងឆាប់រហ័សដោយសារតែមានប្រព័ន្ធបច្ចេកវិទ្យាដ៏ទំនើប។​ ហើយប្រទេសជាតិក៏កាន់តែមានភាពរីកចម្រើនទៅមុខទៀតឥតឈប់ឈរ គ្រប់វិស័យទាំងអស់មិនថា វិស័យអប់រំ​ ឧស្សាហ</w:t>
      </w:r>
      <w:r w:rsidR="00D343E1">
        <w:rPr>
          <w:rFonts w:cs="Khmer OS Battambang" w:hint="cs"/>
          <w:sz w:val="28"/>
          <w:cs/>
          <w:lang w:bidi="km-KH"/>
        </w:rPr>
        <w:t>៍</w:t>
      </w:r>
      <w:r w:rsidRPr="00953895">
        <w:rPr>
          <w:rFonts w:cs="Khmer OS Battambang" w:hint="cs"/>
          <w:sz w:val="28"/>
          <w:cs/>
        </w:rPr>
        <w:t>កម្ម កសិកម្ម អង្គការនិងស្ថាប័នផ្សេងៗទៀតដែលមាននៅក្នុងប្រទេសកម្ពុជាយើង។</w:t>
      </w:r>
    </w:p>
    <w:p w14:paraId="710ABBC3" w14:textId="77777777" w:rsidR="0068560B" w:rsidRDefault="0068560B" w:rsidP="00D343E1">
      <w:pPr>
        <w:spacing w:line="276" w:lineRule="auto"/>
        <w:rPr>
          <w:rFonts w:ascii="Khmer OS Moul" w:hAnsi="Khmer OS Moul" w:cs="Khmer OS Moul"/>
          <w:b/>
          <w:bCs/>
          <w:lang w:bidi="km-KH"/>
        </w:rPr>
      </w:pPr>
    </w:p>
    <w:p w14:paraId="7D957C32" w14:textId="2D9966D5" w:rsidR="00D343E1" w:rsidRPr="00D343E1" w:rsidRDefault="00D343E1" w:rsidP="00D343E1">
      <w:pPr>
        <w:spacing w:line="276" w:lineRule="auto"/>
        <w:rPr>
          <w:rFonts w:ascii="Khmer OS Moul" w:hAnsi="Khmer OS Moul" w:cs="Khmer OS Moul"/>
          <w:b/>
          <w:bCs/>
        </w:rPr>
      </w:pPr>
      <w:r w:rsidRPr="00D343E1">
        <w:rPr>
          <w:rFonts w:ascii="Khmer OS Moul" w:hAnsi="Khmer OS Moul" w:cs="Khmer OS Moul"/>
          <w:b/>
          <w:bCs/>
          <w:cs/>
        </w:rPr>
        <w:t>២.១.១.</w:t>
      </w:r>
      <w:bookmarkStart w:id="4" w:name="_Hlk211492937"/>
      <w:bookmarkStart w:id="5" w:name="_Hlk211493063"/>
      <w:r w:rsidRPr="00D343E1">
        <w:rPr>
          <w:rFonts w:ascii="Khmer OS Moul" w:hAnsi="Khmer OS Moul" w:cs="Khmer OS Moul"/>
          <w:b/>
          <w:bCs/>
          <w:cs/>
        </w:rPr>
        <w:t>បច្ចេកវិទ្យាព័ត៌មានជាអ្វី</w:t>
      </w:r>
      <w:r w:rsidRPr="00D343E1">
        <w:rPr>
          <w:rFonts w:ascii="Khmer OS Moul" w:hAnsi="Khmer OS Moul" w:cs="Khmer OS Moul"/>
          <w:b/>
          <w:bCs/>
        </w:rPr>
        <w:t>?</w:t>
      </w:r>
      <w:bookmarkEnd w:id="4"/>
    </w:p>
    <w:bookmarkEnd w:id="5"/>
    <w:p w14:paraId="6ACA862B" w14:textId="2CAE85E2" w:rsidR="00D343E1" w:rsidRDefault="00D343E1" w:rsidP="00D343E1">
      <w:pPr>
        <w:spacing w:line="276" w:lineRule="auto"/>
        <w:rPr>
          <w:rFonts w:ascii="!Khmer OS Battambang" w:hAnsi="!Khmer OS Battambang" w:cs="!Khmer OS Battambang"/>
        </w:rPr>
      </w:pPr>
      <w:r>
        <w:rPr>
          <w:rFonts w:ascii="!Khmer OS Battambang" w:hAnsi="!Khmer OS Battambang" w:cs="!Khmer OS Battambang"/>
        </w:rPr>
        <w:tab/>
      </w:r>
      <w:r w:rsidRPr="00953895">
        <w:rPr>
          <w:rFonts w:cs="Khmer OS Battambang" w:hint="cs"/>
          <w:sz w:val="28"/>
          <w:cs/>
        </w:rPr>
        <w:t>បច្ចេកវិទ្យាព័ត៌មាន (</w:t>
      </w:r>
      <w:r w:rsidRPr="00953895">
        <w:rPr>
          <w:rFonts w:cs="Khmer OS Battambang"/>
          <w:sz w:val="28"/>
        </w:rPr>
        <w:t>Information Technology-IT</w:t>
      </w:r>
      <w:r w:rsidRPr="00953895">
        <w:rPr>
          <w:rFonts w:cs="Khmer OS Battambang" w:hint="cs"/>
          <w:sz w:val="28"/>
          <w:cs/>
        </w:rPr>
        <w:t>)</w:t>
      </w:r>
      <w:r w:rsidRPr="00953895">
        <w:rPr>
          <w:rFonts w:cs="Khmer OS Battambang"/>
          <w:sz w:val="28"/>
        </w:rPr>
        <w:t xml:space="preserve"> </w:t>
      </w:r>
      <w:r w:rsidRPr="00953895">
        <w:rPr>
          <w:rFonts w:cs="Khmer OS Battambang" w:hint="cs"/>
          <w:sz w:val="28"/>
          <w:cs/>
        </w:rPr>
        <w:t>គឺជាវិទ្យាសាស្រ្តនិងបច្ចេកទេសដែលទាក់ទងនិងការប្រើប្រាស់កុំព្យូទ័រ និងបណ្ដាញសារព័ត៌មាន ដើម្បើធ្វើការប្រមូល ផ្ទុក​ បំលែង ប្រើប្រាស់ និងចែករំលែកព័ត៌មាន អោយមានប្រសិទ្ធិភាព និងឆាប់រហ័ស។</w:t>
      </w:r>
      <w:r>
        <w:rPr>
          <w:rFonts w:cs="Khmer OS Battambang" w:hint="cs"/>
          <w:sz w:val="28"/>
          <w:cs/>
          <w:lang w:bidi="km-KH"/>
        </w:rPr>
        <w:t xml:space="preserve"> </w:t>
      </w:r>
      <w:r w:rsidRPr="00953895">
        <w:rPr>
          <w:rFonts w:cs="Khmer OS Battambang" w:hint="cs"/>
          <w:sz w:val="28"/>
          <w:cs/>
        </w:rPr>
        <w:t>បច្ចេកវិទ្យាព័ត៌មាន គឺជាការប្រើប្រាស់ឧបករណ៍អេឡិចត្រូនិក ដូចជាកុំព្យូទ័រ ទូរស័ព្ទ ថេបប្លេត និងបណ្ដាញអ៊ីនធឺណិត ដើម្បីធ្វើការងារដែលទាក់ទងនិងព័ត៌មាន។</w:t>
      </w:r>
      <w:r>
        <w:rPr>
          <w:rFonts w:cs="Khmer OS Battambang" w:hint="cs"/>
          <w:sz w:val="28"/>
          <w:cs/>
          <w:lang w:bidi="km-KH"/>
        </w:rPr>
        <w:t xml:space="preserve"> </w:t>
      </w:r>
      <w:r w:rsidRPr="00953895">
        <w:rPr>
          <w:rFonts w:cs="Khmer OS Battambang" w:hint="cs"/>
          <w:sz w:val="28"/>
          <w:cs/>
        </w:rPr>
        <w:t>ហើយវាក៏ជាឧបករណ៍និងជាវិធីសាស្ត្រមួយដែលប្រើបច្ចេកទេសឌីជីថល ដើម្បីដំណើរការព័ត៌មានអោយមានប្រសិទ្ធិភាព ងាយស្រួលប្រើប្រាស់ និងជួយដល់ការអភិវឌ្ឃន៍សង្គមជាតិអោយកាន់តែរីកចម្រើនគ្រប់វិស័យ។</w:t>
      </w:r>
    </w:p>
    <w:p w14:paraId="6FF54423" w14:textId="77777777" w:rsidR="0068560B" w:rsidRDefault="0068560B" w:rsidP="00D343E1">
      <w:pPr>
        <w:spacing w:line="276" w:lineRule="auto"/>
        <w:rPr>
          <w:rFonts w:ascii="Khmer OS Moul" w:hAnsi="Khmer OS Moul" w:cs="Khmer OS Moul"/>
          <w:b/>
          <w:bCs/>
          <w:lang w:bidi="km-KH"/>
        </w:rPr>
      </w:pPr>
    </w:p>
    <w:p w14:paraId="5BC55ECF" w14:textId="77777777" w:rsidR="0068560B" w:rsidRDefault="0068560B" w:rsidP="00D343E1">
      <w:pPr>
        <w:spacing w:line="276" w:lineRule="auto"/>
        <w:rPr>
          <w:rFonts w:ascii="Khmer OS Moul" w:hAnsi="Khmer OS Moul" w:cs="Khmer OS Moul"/>
          <w:b/>
          <w:bCs/>
          <w:lang w:bidi="km-KH"/>
        </w:rPr>
      </w:pPr>
    </w:p>
    <w:p w14:paraId="67D90FBC" w14:textId="77777777" w:rsidR="0068560B" w:rsidRDefault="0068560B" w:rsidP="00D343E1">
      <w:pPr>
        <w:spacing w:line="276" w:lineRule="auto"/>
        <w:rPr>
          <w:rFonts w:ascii="Khmer OS Moul" w:hAnsi="Khmer OS Moul" w:cs="Khmer OS Moul"/>
          <w:b/>
          <w:bCs/>
          <w:lang w:bidi="km-KH"/>
        </w:rPr>
      </w:pPr>
    </w:p>
    <w:p w14:paraId="1008A415" w14:textId="77777777" w:rsidR="0068560B" w:rsidRDefault="0068560B" w:rsidP="00D343E1">
      <w:pPr>
        <w:spacing w:line="276" w:lineRule="auto"/>
        <w:rPr>
          <w:rFonts w:ascii="Khmer OS Moul" w:hAnsi="Khmer OS Moul" w:cs="Khmer OS Moul"/>
          <w:b/>
          <w:bCs/>
          <w:lang w:bidi="km-KH"/>
        </w:rPr>
      </w:pPr>
    </w:p>
    <w:p w14:paraId="1C6727AF" w14:textId="77777777" w:rsidR="0068560B" w:rsidRDefault="0068560B" w:rsidP="00D343E1">
      <w:pPr>
        <w:spacing w:line="276" w:lineRule="auto"/>
        <w:rPr>
          <w:rFonts w:ascii="Khmer OS Moul" w:hAnsi="Khmer OS Moul" w:cs="Khmer OS Moul"/>
          <w:b/>
          <w:bCs/>
          <w:lang w:bidi="km-KH"/>
        </w:rPr>
      </w:pPr>
    </w:p>
    <w:p w14:paraId="4EBECA29" w14:textId="77777777" w:rsidR="0068560B" w:rsidRDefault="0068560B" w:rsidP="00D343E1">
      <w:pPr>
        <w:spacing w:line="276" w:lineRule="auto"/>
        <w:rPr>
          <w:rFonts w:ascii="Khmer OS Moul" w:hAnsi="Khmer OS Moul" w:cs="Khmer OS Moul"/>
          <w:b/>
          <w:bCs/>
          <w:lang w:bidi="km-KH"/>
        </w:rPr>
      </w:pPr>
    </w:p>
    <w:p w14:paraId="768A1122" w14:textId="3C6A229E" w:rsidR="00D343E1" w:rsidRPr="00D343E1" w:rsidRDefault="00D343E1" w:rsidP="00D343E1">
      <w:pPr>
        <w:spacing w:line="276" w:lineRule="auto"/>
        <w:rPr>
          <w:rFonts w:ascii="Khmer OS Moul" w:hAnsi="Khmer OS Moul" w:cs="Khmer OS Moul"/>
          <w:b/>
          <w:bCs/>
        </w:rPr>
      </w:pPr>
      <w:r w:rsidRPr="00D343E1">
        <w:rPr>
          <w:rFonts w:ascii="Khmer OS Moul" w:hAnsi="Khmer OS Moul" w:cs="Khmer OS Moul"/>
          <w:b/>
          <w:bCs/>
          <w:cs/>
        </w:rPr>
        <w:t>២.១.២.</w:t>
      </w:r>
      <w:bookmarkStart w:id="6" w:name="_Hlk211493086"/>
      <w:r w:rsidRPr="00D343E1">
        <w:rPr>
          <w:rFonts w:ascii="Khmer OS Moul" w:hAnsi="Khmer OS Moul" w:cs="Khmer OS Moul"/>
          <w:b/>
          <w:bCs/>
          <w:cs/>
        </w:rPr>
        <w:t>ប្រព័ន្ធជាអ្វី</w:t>
      </w:r>
      <w:r w:rsidRPr="00D343E1">
        <w:rPr>
          <w:rFonts w:ascii="Khmer OS Moul" w:hAnsi="Khmer OS Moul" w:cs="Khmer OS Moul"/>
          <w:b/>
          <w:bCs/>
        </w:rPr>
        <w:t>?</w:t>
      </w:r>
      <w:bookmarkEnd w:id="6"/>
    </w:p>
    <w:p w14:paraId="29C04CC0" w14:textId="038DAC14" w:rsidR="00D343E1" w:rsidRDefault="00D343E1" w:rsidP="00D343E1">
      <w:pPr>
        <w:spacing w:line="276" w:lineRule="auto"/>
        <w:rPr>
          <w:rFonts w:ascii="!Khmer OS Battambang" w:hAnsi="!Khmer OS Battambang" w:cs="!Khmer OS Battambang"/>
        </w:rPr>
      </w:pPr>
      <w:r>
        <w:rPr>
          <w:rFonts w:ascii="!Khmer OS Battambang" w:hAnsi="!Khmer OS Battambang" w:cs="!Khmer OS Battambang"/>
        </w:rPr>
        <w:tab/>
      </w:r>
      <w:r w:rsidRPr="00953895">
        <w:rPr>
          <w:rFonts w:cs="Khmer OS Battambang" w:hint="cs"/>
          <w:sz w:val="28"/>
          <w:cs/>
        </w:rPr>
        <w:t>ប្រព័ន្ធគឺជាសំណុំនៃសមាសភាពឬជាការប្រមូលផ្ដុំធាតុជាច្រើនដែលពាក់ព័ន្ធគ្នាប្រើសម្រាប់បង្កើតជាលទ្ធផលជាក់លាក់ណាមួយ។</w:t>
      </w:r>
      <w:r>
        <w:rPr>
          <w:rFonts w:cs="Khmer OS Battambang" w:hint="cs"/>
          <w:sz w:val="28"/>
          <w:cs/>
          <w:lang w:bidi="km-KH"/>
        </w:rPr>
        <w:t xml:space="preserve"> </w:t>
      </w:r>
      <w:r w:rsidRPr="00953895">
        <w:rPr>
          <w:rFonts w:cs="Khmer OS Battambang" w:hint="cs"/>
          <w:sz w:val="28"/>
          <w:cs/>
        </w:rPr>
        <w:t>ហើយវាក៏មានទំនាក់ទនងការងារជាមួយគ្នា ដើម្បីសម្រេចបានគោលដៅរ</w:t>
      </w:r>
      <w:r>
        <w:rPr>
          <w:rFonts w:cs="Khmer OS Battambang" w:hint="cs"/>
          <w:sz w:val="28"/>
          <w:cs/>
          <w:lang w:bidi="km-KH"/>
        </w:rPr>
        <w:t>ួ</w:t>
      </w:r>
      <w:r w:rsidRPr="00953895">
        <w:rPr>
          <w:rFonts w:cs="Khmer OS Battambang" w:hint="cs"/>
          <w:sz w:val="28"/>
          <w:cs/>
        </w:rPr>
        <w:t xml:space="preserve">មមួយចំនួនដូចជាទទួលបាននូវ </w:t>
      </w:r>
      <w:r w:rsidRPr="00953895">
        <w:rPr>
          <w:rFonts w:cs="Khmer OS Battambang"/>
          <w:sz w:val="28"/>
        </w:rPr>
        <w:t xml:space="preserve">Input </w:t>
      </w:r>
      <w:r w:rsidRPr="00953895">
        <w:rPr>
          <w:rFonts w:cs="Khmer OS Battambang" w:hint="cs"/>
          <w:sz w:val="28"/>
          <w:cs/>
        </w:rPr>
        <w:t>និងទទួលបានមកវ</w:t>
      </w:r>
      <w:r>
        <w:rPr>
          <w:rFonts w:cs="Khmer OS Battambang" w:hint="cs"/>
          <w:sz w:val="28"/>
          <w:cs/>
          <w:lang w:bidi="km-KH"/>
        </w:rPr>
        <w:t>ិ</w:t>
      </w:r>
      <w:r w:rsidRPr="00953895">
        <w:rPr>
          <w:rFonts w:cs="Khmer OS Battambang" w:hint="cs"/>
          <w:sz w:val="28"/>
          <w:cs/>
        </w:rPr>
        <w:t xml:space="preserve">ញនូវ </w:t>
      </w:r>
      <w:r w:rsidRPr="00953895">
        <w:rPr>
          <w:rFonts w:cs="Khmer OS Battambang"/>
          <w:sz w:val="28"/>
        </w:rPr>
        <w:t>Output</w:t>
      </w:r>
      <w:r w:rsidRPr="00953895">
        <w:rPr>
          <w:rFonts w:cs="Khmer OS Battambang" w:hint="cs"/>
          <w:sz w:val="28"/>
          <w:cs/>
        </w:rPr>
        <w:t xml:space="preserve"> ដែលបានឆ្លងកាត់ </w:t>
      </w:r>
      <w:r w:rsidRPr="00953895">
        <w:rPr>
          <w:rFonts w:cs="Khmer OS Battambang"/>
          <w:sz w:val="28"/>
        </w:rPr>
        <w:t>Processing</w:t>
      </w:r>
      <w:r w:rsidRPr="00953895">
        <w:rPr>
          <w:rFonts w:cs="Khmer OS Battambang" w:hint="cs"/>
          <w:sz w:val="28"/>
          <w:cs/>
        </w:rPr>
        <w:t xml:space="preserve"> និងទទួលបានពី</w:t>
      </w:r>
      <w:r w:rsidRPr="00953895">
        <w:rPr>
          <w:rFonts w:cs="Khmer OS Battambang"/>
          <w:sz w:val="28"/>
        </w:rPr>
        <w:t xml:space="preserve">Feedback </w:t>
      </w:r>
      <w:r w:rsidRPr="00953895">
        <w:rPr>
          <w:rFonts w:cs="Khmer OS Battambang" w:hint="cs"/>
          <w:sz w:val="28"/>
          <w:cs/>
        </w:rPr>
        <w:t>នៃលទ្ធផលណាមួយដែលយើងបានរៀបចំរួចស្រេច។</w:t>
      </w:r>
    </w:p>
    <w:p w14:paraId="514D1DEB" w14:textId="77777777" w:rsidR="00D343E1" w:rsidRPr="00953895" w:rsidRDefault="00D343E1" w:rsidP="00D343E1">
      <w:pPr>
        <w:pStyle w:val="ListParagraph"/>
        <w:numPr>
          <w:ilvl w:val="0"/>
          <w:numId w:val="35"/>
        </w:numPr>
        <w:suppressAutoHyphens w:val="0"/>
        <w:spacing w:after="160" w:line="276" w:lineRule="auto"/>
        <w:ind w:left="1080"/>
        <w:rPr>
          <w:rFonts w:cs="Khmer OS Battambang"/>
          <w:sz w:val="28"/>
        </w:rPr>
      </w:pPr>
      <w:r w:rsidRPr="00953895">
        <w:rPr>
          <w:rFonts w:cs="Khmer OS Battambang"/>
          <w:sz w:val="28"/>
        </w:rPr>
        <w:t>Input</w:t>
      </w:r>
      <w:r w:rsidRPr="00953895">
        <w:rPr>
          <w:rFonts w:cs="Khmer OS Battambang" w:hint="cs"/>
          <w:sz w:val="28"/>
          <w:cs/>
        </w:rPr>
        <w:t>(ទិន្នន័យចូល) គឺជាព័ត៌មាន​ឬធាតុទទួលបាននៅក្នុងប្រព័ន្ធដើម្បីអោយមានដំណើរការ។</w:t>
      </w:r>
    </w:p>
    <w:p w14:paraId="168194BE" w14:textId="03D10B5C" w:rsidR="00D343E1" w:rsidRPr="00953895" w:rsidRDefault="00D343E1" w:rsidP="00D343E1">
      <w:pPr>
        <w:pStyle w:val="ListParagraph"/>
        <w:numPr>
          <w:ilvl w:val="0"/>
          <w:numId w:val="35"/>
        </w:numPr>
        <w:suppressAutoHyphens w:val="0"/>
        <w:spacing w:after="160" w:line="276" w:lineRule="auto"/>
        <w:ind w:left="1080"/>
        <w:rPr>
          <w:rFonts w:cs="Khmer OS Battambang"/>
          <w:sz w:val="28"/>
        </w:rPr>
      </w:pPr>
      <w:r w:rsidRPr="00953895">
        <w:rPr>
          <w:rFonts w:cs="Khmer OS Battambang"/>
          <w:sz w:val="28"/>
        </w:rPr>
        <w:t>Processing</w:t>
      </w:r>
      <w:r w:rsidRPr="00953895">
        <w:rPr>
          <w:rFonts w:cs="Khmer OS Battambang" w:hint="cs"/>
          <w:sz w:val="28"/>
          <w:cs/>
        </w:rPr>
        <w:t>(ដំណើរការ)</w:t>
      </w:r>
      <w:r w:rsidRPr="00953895">
        <w:rPr>
          <w:rFonts w:cs="Khmer OS Battambang"/>
          <w:sz w:val="28"/>
        </w:rPr>
        <w:t xml:space="preserve"> </w:t>
      </w:r>
      <w:r w:rsidRPr="00953895">
        <w:rPr>
          <w:rFonts w:cs="Khmer OS Battambang" w:hint="cs"/>
          <w:sz w:val="28"/>
          <w:cs/>
        </w:rPr>
        <w:t>គឺជាការបំលែង ឬដំណើរការទិន្នន័យចូលអោយក្លាយជាលទ្ធផល ដែលប្ដូរពី</w:t>
      </w:r>
      <w:r w:rsidRPr="00953895">
        <w:rPr>
          <w:rFonts w:cs="Khmer OS Battambang"/>
          <w:sz w:val="28"/>
        </w:rPr>
        <w:t xml:space="preserve"> Input </w:t>
      </w:r>
      <w:r w:rsidRPr="00953895">
        <w:rPr>
          <w:rFonts w:cs="Khmer OS Battambang" w:hint="cs"/>
          <w:sz w:val="28"/>
          <w:cs/>
        </w:rPr>
        <w:t>ចូលទៅក្នុង</w:t>
      </w:r>
      <w:r w:rsidRPr="00953895">
        <w:rPr>
          <w:rFonts w:cs="Khmer OS Battambang"/>
          <w:sz w:val="28"/>
        </w:rPr>
        <w:t xml:space="preserve"> Output</w:t>
      </w:r>
      <w:r w:rsidRPr="00953895">
        <w:rPr>
          <w:rFonts w:cs="Khmer OS Battambang" w:hint="cs"/>
          <w:sz w:val="28"/>
          <w:cs/>
        </w:rPr>
        <w:t>។</w:t>
      </w:r>
    </w:p>
    <w:p w14:paraId="043404BC" w14:textId="14031F93" w:rsidR="00D343E1" w:rsidRPr="00953895" w:rsidRDefault="00D343E1" w:rsidP="00D343E1">
      <w:pPr>
        <w:pStyle w:val="ListParagraph"/>
        <w:numPr>
          <w:ilvl w:val="0"/>
          <w:numId w:val="35"/>
        </w:numPr>
        <w:suppressAutoHyphens w:val="0"/>
        <w:spacing w:after="160" w:line="276" w:lineRule="auto"/>
        <w:ind w:left="1080"/>
        <w:rPr>
          <w:rFonts w:cs="Khmer OS Battambang"/>
          <w:sz w:val="28"/>
        </w:rPr>
      </w:pPr>
      <w:r w:rsidRPr="00953895">
        <w:rPr>
          <w:rFonts w:cs="Khmer OS Battambang"/>
          <w:sz w:val="28"/>
        </w:rPr>
        <w:t>Output</w:t>
      </w:r>
      <w:r w:rsidRPr="00953895">
        <w:rPr>
          <w:rFonts w:cs="Khmer OS Battambang" w:hint="cs"/>
          <w:sz w:val="28"/>
          <w:cs/>
        </w:rPr>
        <w:t>(លទ្ធផលចេញ) គឺជាកម្រិតនៃលទ្ធផលដែលបានដំណើរការចេញមកពី</w:t>
      </w:r>
      <w:r w:rsidRPr="00953895">
        <w:rPr>
          <w:rFonts w:cs="Khmer OS Battambang"/>
          <w:sz w:val="28"/>
        </w:rPr>
        <w:t>Input</w:t>
      </w:r>
      <w:r w:rsidRPr="00953895">
        <w:rPr>
          <w:rFonts w:cs="Khmer OS Battambang" w:hint="cs"/>
          <w:sz w:val="28"/>
          <w:cs/>
        </w:rPr>
        <w:t xml:space="preserve"> ហើយវា</w:t>
      </w:r>
      <w:r>
        <w:rPr>
          <w:rFonts w:cs="Khmer OS Battambang" w:hint="cs"/>
          <w:sz w:val="28"/>
          <w:cs/>
          <w:lang w:bidi="km-KH"/>
        </w:rPr>
        <w:t>ជា</w:t>
      </w:r>
      <w:r w:rsidRPr="00953895">
        <w:rPr>
          <w:rFonts w:cs="Khmer OS Battambang" w:hint="cs"/>
          <w:sz w:val="28"/>
          <w:cs/>
        </w:rPr>
        <w:t>លទ្ធផលដែលសម្រេចបាន។</w:t>
      </w:r>
    </w:p>
    <w:p w14:paraId="5AA64D41" w14:textId="77777777" w:rsidR="00D343E1" w:rsidRPr="00953895" w:rsidRDefault="00D343E1" w:rsidP="00D343E1">
      <w:pPr>
        <w:pStyle w:val="ListParagraph"/>
        <w:numPr>
          <w:ilvl w:val="0"/>
          <w:numId w:val="35"/>
        </w:numPr>
        <w:suppressAutoHyphens w:val="0"/>
        <w:spacing w:after="160" w:line="276" w:lineRule="auto"/>
        <w:ind w:left="1080"/>
        <w:rPr>
          <w:rFonts w:cs="Khmer OS Battambang"/>
          <w:sz w:val="28"/>
        </w:rPr>
      </w:pPr>
      <w:r w:rsidRPr="00953895">
        <w:rPr>
          <w:rFonts w:cs="Khmer OS Battambang"/>
          <w:sz w:val="28"/>
        </w:rPr>
        <w:t>Feedback</w:t>
      </w:r>
      <w:r w:rsidRPr="00953895">
        <w:rPr>
          <w:rFonts w:cs="Khmer OS Battambang" w:hint="cs"/>
          <w:sz w:val="28"/>
          <w:cs/>
        </w:rPr>
        <w:t>(មតិយោបល់ត្រឡប់មកវិញ) គឺជាការចង្អុលបង្ហាញនិងវាយតម្លៃឬពិនិត្យលទ្ធផល ដើម្បីកែលម្អប្រព័ន្ធអោយកាន់តែប្រសើរឡើង។</w:t>
      </w:r>
    </w:p>
    <w:p w14:paraId="38EE8FDB" w14:textId="77777777" w:rsidR="00D343E1" w:rsidRPr="00D343E1" w:rsidRDefault="00D343E1" w:rsidP="00D343E1">
      <w:pPr>
        <w:spacing w:line="276" w:lineRule="auto"/>
        <w:rPr>
          <w:rFonts w:ascii="Khmer OS Moul" w:hAnsi="Khmer OS Moul" w:cs="Khmer OS Moul"/>
          <w:b/>
          <w:bCs/>
        </w:rPr>
      </w:pPr>
      <w:r w:rsidRPr="00D343E1">
        <w:rPr>
          <w:rFonts w:ascii="Khmer OS Moul" w:hAnsi="Khmer OS Moul" w:cs="Khmer OS Moul"/>
          <w:b/>
          <w:bCs/>
          <w:cs/>
        </w:rPr>
        <w:t>២.១.៣.</w:t>
      </w:r>
      <w:bookmarkStart w:id="7" w:name="_Hlk211493107"/>
      <w:r w:rsidRPr="00D343E1">
        <w:rPr>
          <w:rFonts w:ascii="Khmer OS Moul" w:hAnsi="Khmer OS Moul" w:cs="Khmer OS Moul"/>
          <w:b/>
          <w:bCs/>
          <w:cs/>
        </w:rPr>
        <w:t>ប្រព័ន្ធគ្រប់គ្រងព័ត៌មានជាអ្វី</w:t>
      </w:r>
      <w:r w:rsidRPr="00D343E1">
        <w:rPr>
          <w:rFonts w:ascii="Khmer OS Moul" w:hAnsi="Khmer OS Moul" w:cs="Khmer OS Moul"/>
          <w:b/>
          <w:bCs/>
        </w:rPr>
        <w:t>?</w:t>
      </w:r>
      <w:bookmarkEnd w:id="7"/>
    </w:p>
    <w:p w14:paraId="331184D9" w14:textId="112CEEC7" w:rsidR="00D343E1" w:rsidRDefault="00D343E1" w:rsidP="00D343E1">
      <w:pPr>
        <w:spacing w:line="276" w:lineRule="auto"/>
        <w:rPr>
          <w:rFonts w:ascii="!Khmer OS Battambang" w:hAnsi="!Khmer OS Battambang" w:cs="!Khmer OS Battambang"/>
        </w:rPr>
      </w:pPr>
      <w:r>
        <w:rPr>
          <w:rFonts w:ascii="Khmer OS Muol Light" w:hAnsi="Khmer OS Muol Light" w:cs="Khmer OS Muol Light"/>
          <w:cs/>
        </w:rPr>
        <w:tab/>
      </w:r>
      <w:r w:rsidRPr="00953895">
        <w:rPr>
          <w:rFonts w:cs="Khmer OS Battambang" w:hint="cs"/>
          <w:sz w:val="28"/>
          <w:cs/>
        </w:rPr>
        <w:t>ប្រព័</w:t>
      </w:r>
      <w:r>
        <w:rPr>
          <w:rFonts w:cs="Khmer OS Battambang" w:hint="cs"/>
          <w:sz w:val="28"/>
          <w:cs/>
          <w:lang w:bidi="km-KH"/>
        </w:rPr>
        <w:t>ន្ធ</w:t>
      </w:r>
      <w:r w:rsidRPr="00953895">
        <w:rPr>
          <w:rFonts w:cs="Khmer OS Battambang" w:hint="cs"/>
          <w:sz w:val="28"/>
          <w:cs/>
        </w:rPr>
        <w:t>គ្រប់គ្រងព័ត៌មាន</w:t>
      </w:r>
      <w:r w:rsidRPr="00953895">
        <w:rPr>
          <w:rFonts w:cs="Khmer OS Battambang"/>
          <w:sz w:val="28"/>
          <w:lang w:bidi="km-KH"/>
        </w:rPr>
        <w:t xml:space="preserve"> (Information Management System)</w:t>
      </w:r>
      <w:r w:rsidRPr="00953895">
        <w:rPr>
          <w:rFonts w:cs="Khmer OS Battambang" w:hint="cs"/>
          <w:sz w:val="28"/>
          <w:cs/>
        </w:rPr>
        <w:t xml:space="preserve"> គឺជាប្រព័ន្ធមួយដែលត្រូវបានបង្កើតឡើង ដើម្បី ប្រមូល</w:t>
      </w:r>
      <w:r w:rsidRPr="00953895">
        <w:rPr>
          <w:rFonts w:cs="Khmer OS Battambang"/>
          <w:sz w:val="28"/>
          <w:lang w:bidi="km-KH"/>
        </w:rPr>
        <w:t xml:space="preserve"> (Collect)</w:t>
      </w:r>
      <w:r w:rsidRPr="00953895">
        <w:rPr>
          <w:rFonts w:cs="Khmer OS Battambang" w:hint="cs"/>
          <w:sz w:val="28"/>
          <w:cs/>
        </w:rPr>
        <w:t>, រក្សាទុក (</w:t>
      </w:r>
      <w:r w:rsidRPr="00953895">
        <w:rPr>
          <w:rFonts w:cs="Khmer OS Battambang"/>
          <w:sz w:val="28"/>
          <w:lang w:bidi="km-KH"/>
        </w:rPr>
        <w:t>Store</w:t>
      </w:r>
      <w:r w:rsidRPr="00953895">
        <w:rPr>
          <w:rFonts w:cs="Khmer OS Battambang" w:hint="cs"/>
          <w:sz w:val="28"/>
          <w:cs/>
        </w:rPr>
        <w:t>)</w:t>
      </w:r>
      <w:r w:rsidRPr="00953895">
        <w:rPr>
          <w:rFonts w:cs="Khmer OS Battambang"/>
          <w:sz w:val="28"/>
          <w:lang w:bidi="km-KH"/>
        </w:rPr>
        <w:t xml:space="preserve">, </w:t>
      </w:r>
      <w:r w:rsidRPr="00953895">
        <w:rPr>
          <w:rFonts w:cs="Khmer OS Battambang" w:hint="cs"/>
          <w:sz w:val="28"/>
          <w:cs/>
        </w:rPr>
        <w:t xml:space="preserve">ដំណើរការ​ </w:t>
      </w:r>
      <w:r w:rsidRPr="00953895">
        <w:rPr>
          <w:rFonts w:cs="Khmer OS Battambang"/>
          <w:sz w:val="28"/>
          <w:lang w:bidi="km-KH"/>
        </w:rPr>
        <w:t xml:space="preserve">(Process) </w:t>
      </w:r>
      <w:r w:rsidRPr="00953895">
        <w:rPr>
          <w:rFonts w:cs="Khmer OS Battambang" w:hint="cs"/>
          <w:sz w:val="28"/>
          <w:cs/>
        </w:rPr>
        <w:t xml:space="preserve">និង ចែកចាយព័ត៌មាន </w:t>
      </w:r>
      <w:r w:rsidRPr="00953895">
        <w:rPr>
          <w:rFonts w:cs="Khmer OS Battambang"/>
          <w:sz w:val="28"/>
          <w:lang w:bidi="km-KH"/>
        </w:rPr>
        <w:t>(Distribute Information)</w:t>
      </w:r>
      <w:r w:rsidRPr="00953895">
        <w:rPr>
          <w:rFonts w:cs="Khmer OS Battambang" w:hint="cs"/>
          <w:sz w:val="28"/>
          <w:cs/>
        </w:rPr>
        <w:t xml:space="preserve"> ឲ្យទៅដល់មនុស្ស ឬអង្គភាពដែលត្រូវការប្រើប្រាស់។​</w:t>
      </w:r>
    </w:p>
    <w:p w14:paraId="42224CD4" w14:textId="77777777" w:rsidR="00D343E1" w:rsidRPr="00D343E1" w:rsidRDefault="00D343E1" w:rsidP="00D343E1">
      <w:pPr>
        <w:spacing w:line="276" w:lineRule="auto"/>
        <w:rPr>
          <w:rFonts w:ascii="Khmer OS Moul" w:hAnsi="Khmer OS Moul" w:cs="Khmer OS Moul"/>
        </w:rPr>
      </w:pPr>
      <w:bookmarkStart w:id="8" w:name="_Hlk211493126"/>
      <w:r w:rsidRPr="00D343E1">
        <w:rPr>
          <w:rFonts w:ascii="Khmer OS Moul" w:hAnsi="Khmer OS Moul" w:cs="Khmer OS Moul"/>
          <w:cs/>
        </w:rPr>
        <w:t>២.២.អ្វីជា</w:t>
      </w:r>
      <w:r w:rsidRPr="00D343E1">
        <w:rPr>
          <w:rFonts w:ascii="Khmer OS Moul" w:hAnsi="Khmer OS Moul" w:cs="Khmer OS Moul"/>
        </w:rPr>
        <w:t xml:space="preserve"> </w:t>
      </w:r>
      <w:r w:rsidRPr="00D343E1">
        <w:rPr>
          <w:rFonts w:ascii="Khmer OS Moul" w:hAnsi="Khmer OS Moul" w:cs="Khmer OS Moul"/>
          <w:b/>
          <w:bCs/>
        </w:rPr>
        <w:t>Database?</w:t>
      </w:r>
    </w:p>
    <w:bookmarkEnd w:id="8"/>
    <w:p w14:paraId="38EA2C3F" w14:textId="77777777" w:rsidR="00D343E1" w:rsidRDefault="00D343E1" w:rsidP="00D343E1">
      <w:pPr>
        <w:spacing w:line="276" w:lineRule="auto"/>
        <w:rPr>
          <w:rFonts w:ascii="!Khmer OS Battambang" w:hAnsi="!Khmer OS Battambang" w:cs="!Khmer OS Battambang"/>
        </w:rPr>
      </w:pPr>
      <w:r>
        <w:rPr>
          <w:rFonts w:ascii="!Khmer OS Battambang" w:hAnsi="!Khmer OS Battambang" w:cs="!Khmer OS Battambang"/>
        </w:rPr>
        <w:tab/>
      </w:r>
      <w:r w:rsidRPr="00953895">
        <w:rPr>
          <w:rFonts w:cs="Khmer OS Battambang"/>
          <w:sz w:val="28"/>
          <w:lang w:bidi="km-KH"/>
        </w:rPr>
        <w:t>Database (</w:t>
      </w:r>
      <w:r w:rsidRPr="00953895">
        <w:rPr>
          <w:rFonts w:cs="Khmer OS Battambang" w:hint="cs"/>
          <w:sz w:val="28"/>
          <w:cs/>
        </w:rPr>
        <w:t>មូលដ្ឋានទិន្នន័យ</w:t>
      </w:r>
      <w:r w:rsidRPr="00953895">
        <w:rPr>
          <w:rFonts w:cs="Khmer OS Battambang"/>
          <w:sz w:val="28"/>
          <w:lang w:bidi="km-KH"/>
        </w:rPr>
        <w:t>)</w:t>
      </w:r>
      <w:r w:rsidRPr="00953895">
        <w:rPr>
          <w:rFonts w:cs="Khmer OS Battambang" w:hint="cs"/>
          <w:sz w:val="28"/>
          <w:cs/>
        </w:rPr>
        <w:t xml:space="preserve"> គឺជាកន្លែងប្រើសម្រាប់ រក្សាទុក </w:t>
      </w:r>
      <w:r w:rsidRPr="00953895">
        <w:rPr>
          <w:rFonts w:cs="Khmer OS Battambang"/>
          <w:sz w:val="28"/>
          <w:lang w:bidi="km-KH"/>
        </w:rPr>
        <w:t xml:space="preserve">(Store), </w:t>
      </w:r>
      <w:r w:rsidRPr="00953895">
        <w:rPr>
          <w:rFonts w:cs="Khmer OS Battambang" w:hint="cs"/>
          <w:sz w:val="28"/>
          <w:cs/>
        </w:rPr>
        <w:t xml:space="preserve">រៀបចំ​ </w:t>
      </w:r>
      <w:r w:rsidRPr="00953895">
        <w:rPr>
          <w:rFonts w:cs="Khmer OS Battambang"/>
          <w:sz w:val="28"/>
          <w:lang w:bidi="km-KH"/>
        </w:rPr>
        <w:t>(Organize)</w:t>
      </w:r>
      <w:r w:rsidRPr="00953895">
        <w:rPr>
          <w:rFonts w:cs="Khmer OS Battambang" w:hint="cs"/>
          <w:sz w:val="28"/>
          <w:cs/>
        </w:rPr>
        <w:t xml:space="preserve">, គ្រប់គ្រង​ </w:t>
      </w:r>
      <w:r w:rsidRPr="00953895">
        <w:rPr>
          <w:rFonts w:cs="Khmer OS Battambang"/>
          <w:sz w:val="28"/>
          <w:lang w:bidi="km-KH"/>
        </w:rPr>
        <w:t>(Manage)</w:t>
      </w:r>
      <w:r w:rsidRPr="00953895">
        <w:rPr>
          <w:rFonts w:cs="Khmer OS Battambang" w:hint="cs"/>
          <w:sz w:val="28"/>
          <w:cs/>
        </w:rPr>
        <w:t xml:space="preserve"> ទិន្នន័យឲ្យបានជាប្រព័ន្ធ ឲ្យមានរបៀបល្អ និងងាយស្រួលក្នុងការស្វែងរក ឬកែប្រែ។</w:t>
      </w:r>
    </w:p>
    <w:p w14:paraId="0AB02E74" w14:textId="77777777" w:rsidR="00D343E1" w:rsidRPr="00D343E1" w:rsidRDefault="00D343E1" w:rsidP="00D343E1">
      <w:pPr>
        <w:spacing w:line="276" w:lineRule="auto"/>
        <w:rPr>
          <w:rFonts w:ascii="Khmer OS Moul" w:hAnsi="Khmer OS Moul" w:cs="Khmer OS Moul"/>
          <w:b/>
          <w:bCs/>
        </w:rPr>
      </w:pPr>
      <w:bookmarkStart w:id="9" w:name="_Hlk211492970"/>
      <w:r w:rsidRPr="00D343E1">
        <w:rPr>
          <w:rFonts w:ascii="Khmer OS Moul" w:hAnsi="Khmer OS Moul" w:cs="Khmer OS Moul"/>
          <w:b/>
          <w:bCs/>
          <w:cs/>
        </w:rPr>
        <w:t>២.២.១.</w:t>
      </w:r>
      <w:r w:rsidRPr="00D343E1">
        <w:rPr>
          <w:rFonts w:hint="cs"/>
          <w:b/>
          <w:bCs/>
          <w:cs/>
        </w:rPr>
        <w:t>​</w:t>
      </w:r>
      <w:r w:rsidRPr="00D343E1">
        <w:rPr>
          <w:rFonts w:ascii="Khmer OS Moul" w:hAnsi="Khmer OS Moul" w:cs="Khmer OS Moul"/>
          <w:b/>
          <w:bCs/>
          <w:cs/>
        </w:rPr>
        <w:t xml:space="preserve"> </w:t>
      </w:r>
      <w:bookmarkStart w:id="10" w:name="_Hlk211493157"/>
      <w:r w:rsidRPr="00D343E1">
        <w:rPr>
          <w:rFonts w:ascii="Khmer OS Moul" w:hAnsi="Khmer OS Moul" w:cs="Khmer OS Moul"/>
          <w:b/>
          <w:bCs/>
        </w:rPr>
        <w:t>Relational Database (RDBMS)</w:t>
      </w:r>
    </w:p>
    <w:bookmarkEnd w:id="9"/>
    <w:bookmarkEnd w:id="10"/>
    <w:p w14:paraId="23F2C925" w14:textId="77777777" w:rsidR="00D343E1" w:rsidRPr="001D3C66" w:rsidRDefault="00D343E1" w:rsidP="00D343E1">
      <w:pPr>
        <w:spacing w:line="276" w:lineRule="auto"/>
        <w:rPr>
          <w:rFonts w:ascii="!Khmer OS Battambang" w:hAnsi="!Khmer OS Battambang" w:cs="!Khmer OS Battambang"/>
        </w:rPr>
      </w:pPr>
      <w:r>
        <w:rPr>
          <w:rFonts w:ascii="!Khmer OS Battambang" w:hAnsi="!Khmer OS Battambang" w:cs="!Khmer OS Battambang"/>
        </w:rPr>
        <w:tab/>
      </w:r>
      <w:r w:rsidRPr="00953895">
        <w:rPr>
          <w:rFonts w:cs="Khmer OS Battambang"/>
          <w:sz w:val="28"/>
          <w:lang w:bidi="km-KH"/>
        </w:rPr>
        <w:t>Relational Database</w:t>
      </w:r>
      <w:r w:rsidRPr="00953895">
        <w:rPr>
          <w:rFonts w:cs="Khmer OS Battambang" w:hint="cs"/>
          <w:sz w:val="28"/>
          <w:cs/>
        </w:rPr>
        <w:t xml:space="preserve"> (មូលដ្ឋានទិន្នន័យទាក់ទង) គឺជាប្រភេទមូលដ្ឋានទិន្នន័យមួយ ដែលទិន្នន័យត្រូវបានរក្សាទុកជាតារាង (</w:t>
      </w:r>
      <w:r w:rsidRPr="00953895">
        <w:rPr>
          <w:rFonts w:cs="Khmer OS Battambang"/>
          <w:sz w:val="28"/>
          <w:lang w:bidi="km-KH"/>
        </w:rPr>
        <w:t>Tables</w:t>
      </w:r>
      <w:r w:rsidRPr="00953895">
        <w:rPr>
          <w:rFonts w:cs="Khmer OS Battambang" w:hint="cs"/>
          <w:sz w:val="28"/>
          <w:cs/>
        </w:rPr>
        <w:t>) ហើយតារាងទាំងនោះ</w:t>
      </w:r>
      <w:r w:rsidRPr="00953895">
        <w:rPr>
          <w:rFonts w:cs="Khmer OS Battambang" w:hint="cs"/>
          <w:sz w:val="28"/>
          <w:cs/>
        </w:rPr>
        <w:lastRenderedPageBreak/>
        <w:t>មានទំនាក់ទំនង (</w:t>
      </w:r>
      <w:r w:rsidRPr="00953895">
        <w:rPr>
          <w:rFonts w:cs="Khmer OS Battambang"/>
          <w:sz w:val="28"/>
          <w:lang w:bidi="km-KH"/>
        </w:rPr>
        <w:t>Relationship</w:t>
      </w:r>
      <w:r w:rsidRPr="00953895">
        <w:rPr>
          <w:rFonts w:cs="Khmer OS Battambang" w:hint="cs"/>
          <w:sz w:val="28"/>
          <w:cs/>
        </w:rPr>
        <w:t>)</w:t>
      </w:r>
      <w:r w:rsidRPr="00953895">
        <w:rPr>
          <w:rFonts w:cs="Khmer OS Battambang"/>
          <w:sz w:val="28"/>
          <w:lang w:bidi="km-KH"/>
        </w:rPr>
        <w:t xml:space="preserve"> </w:t>
      </w:r>
      <w:r w:rsidRPr="00953895">
        <w:rPr>
          <w:rFonts w:cs="Khmer OS Battambang" w:hint="cs"/>
          <w:sz w:val="28"/>
          <w:cs/>
        </w:rPr>
        <w:t>ជាមួយគ្នា។ វាជាប្រភេទ</w:t>
      </w:r>
      <w:r w:rsidRPr="00953895">
        <w:rPr>
          <w:rFonts w:cs="Khmer OS Battambang"/>
          <w:sz w:val="28"/>
          <w:lang w:bidi="km-KH"/>
        </w:rPr>
        <w:t xml:space="preserve">Database </w:t>
      </w:r>
      <w:r w:rsidRPr="00953895">
        <w:rPr>
          <w:rFonts w:cs="Khmer OS Battambang" w:hint="cs"/>
          <w:sz w:val="28"/>
          <w:cs/>
        </w:rPr>
        <w:t>ដែលប្រើច្រើនជាងគេបំផុតនៅក្នុងពេលបច្ចុប្បន្ន (ឧទាហរណ៍៖ សាលារៀន​ ធនាគារ អាជ្ញាធរ រដ្ឋាភិបាល អង្គភាព ឬ ក្រុមហ៊ុន) ។</w:t>
      </w:r>
      <w:r w:rsidRPr="00953895">
        <w:rPr>
          <w:rFonts w:cs="Khmer OS Battambang"/>
          <w:sz w:val="28"/>
          <w:lang w:bidi="km-KH"/>
        </w:rPr>
        <w:t xml:space="preserve"> </w:t>
      </w:r>
      <w:r w:rsidRPr="00953895">
        <w:rPr>
          <w:rFonts w:cs="Khmer OS Battambang" w:hint="cs"/>
          <w:sz w:val="28"/>
          <w:cs/>
        </w:rPr>
        <w:t>យើង</w:t>
      </w:r>
      <w:r w:rsidRPr="00953895">
        <w:rPr>
          <w:rFonts w:cs="Khmer OS Battambang"/>
          <w:sz w:val="28"/>
          <w:cs/>
        </w:rPr>
        <w:t>ប្រើតារាង (</w:t>
      </w:r>
      <w:r w:rsidRPr="00953895">
        <w:rPr>
          <w:rFonts w:cs="Khmer OS Battambang"/>
          <w:sz w:val="28"/>
          <w:lang w:bidi="km-KH"/>
        </w:rPr>
        <w:t xml:space="preserve">Tables) </w:t>
      </w:r>
      <w:r w:rsidRPr="00953895">
        <w:rPr>
          <w:rFonts w:cs="Khmer OS Battambang" w:hint="cs"/>
          <w:sz w:val="28"/>
          <w:cs/>
        </w:rPr>
        <w:t xml:space="preserve">ដូចជា </w:t>
      </w:r>
      <w:r w:rsidRPr="00953895">
        <w:rPr>
          <w:rFonts w:cs="Khmer OS Battambang"/>
          <w:sz w:val="28"/>
          <w:lang w:bidi="km-KH"/>
        </w:rPr>
        <w:t>MySQL, PostgreSQL, SQL Server, Oracle</w:t>
      </w:r>
      <w:r w:rsidRPr="00953895">
        <w:rPr>
          <w:rFonts w:cs="Khmer OS Battambang" w:hint="cs"/>
          <w:sz w:val="28"/>
          <w:cs/>
        </w:rPr>
        <w:t>។</w:t>
      </w:r>
    </w:p>
    <w:p w14:paraId="341B6257" w14:textId="77777777" w:rsidR="00D343E1" w:rsidRPr="00953895" w:rsidRDefault="00D343E1" w:rsidP="00D343E1">
      <w:pPr>
        <w:spacing w:line="276" w:lineRule="auto"/>
        <w:rPr>
          <w:rFonts w:cs="Khmer OS Battambang"/>
          <w:sz w:val="28"/>
          <w:lang w:bidi="km-KH"/>
        </w:rPr>
      </w:pPr>
      <w:r w:rsidRPr="00953895">
        <w:rPr>
          <w:rFonts w:cs="Khmer OS Battambang" w:hint="cs"/>
          <w:sz w:val="28"/>
          <w:cs/>
        </w:rPr>
        <w:t>លក្ខណៈសំខាន់នៃ</w:t>
      </w:r>
      <w:r w:rsidRPr="00953895">
        <w:rPr>
          <w:rFonts w:cs="Khmer OS Battambang"/>
          <w:sz w:val="28"/>
          <w:lang w:bidi="km-KH"/>
        </w:rPr>
        <w:t xml:space="preserve"> Relational Database</w:t>
      </w:r>
      <w:r w:rsidRPr="00953895">
        <w:rPr>
          <w:rFonts w:cs="Khmer OS Battambang" w:hint="cs"/>
          <w:sz w:val="28"/>
          <w:cs/>
        </w:rPr>
        <w:t>​ ៖</w:t>
      </w:r>
    </w:p>
    <w:p w14:paraId="19986B8A" w14:textId="77777777" w:rsidR="00D343E1" w:rsidRPr="00953895" w:rsidRDefault="00D343E1" w:rsidP="00D343E1">
      <w:pPr>
        <w:spacing w:line="276" w:lineRule="auto"/>
        <w:ind w:firstLine="720"/>
        <w:rPr>
          <w:rFonts w:cs="Khmer OS Battambang"/>
          <w:sz w:val="28"/>
        </w:rPr>
      </w:pPr>
      <w:r w:rsidRPr="00953895">
        <w:rPr>
          <w:rFonts w:cs="Khmer OS Battambang" w:hint="cs"/>
          <w:sz w:val="28"/>
          <w:cs/>
        </w:rPr>
        <w:t>១. រក្សាទុកទិន្នន័យជាតារាង(</w:t>
      </w:r>
      <w:r w:rsidRPr="00953895">
        <w:rPr>
          <w:rFonts w:cs="Khmer OS Battambang"/>
          <w:sz w:val="28"/>
        </w:rPr>
        <w:t>Tables</w:t>
      </w:r>
      <w:r w:rsidRPr="00953895">
        <w:rPr>
          <w:rFonts w:cs="Khmer OS Battambang" w:hint="cs"/>
          <w:sz w:val="28"/>
          <w:cs/>
        </w:rPr>
        <w:t>)</w:t>
      </w:r>
      <w:r w:rsidRPr="00953895">
        <w:rPr>
          <w:rFonts w:cs="Khmer OS Battambang"/>
          <w:sz w:val="28"/>
        </w:rPr>
        <w:t xml:space="preserve"> </w:t>
      </w:r>
      <w:r w:rsidRPr="00953895">
        <w:rPr>
          <w:rFonts w:cs="Khmer OS Battambang" w:hint="cs"/>
          <w:sz w:val="28"/>
          <w:cs/>
        </w:rPr>
        <w:t>រាល់ទិន្នន័យត្រូវបានដាក់ជា</w:t>
      </w:r>
      <w:r w:rsidRPr="00953895">
        <w:rPr>
          <w:rFonts w:cs="Khmer OS Battambang"/>
          <w:sz w:val="28"/>
        </w:rPr>
        <w:t xml:space="preserve"> Row</w:t>
      </w:r>
      <w:r w:rsidRPr="00953895">
        <w:rPr>
          <w:rFonts w:cs="Khmer OS Battambang" w:hint="cs"/>
          <w:sz w:val="28"/>
          <w:cs/>
        </w:rPr>
        <w:t>​ និង</w:t>
      </w:r>
      <w:r w:rsidRPr="00953895">
        <w:rPr>
          <w:rFonts w:cs="Khmer OS Battambang"/>
          <w:sz w:val="28"/>
        </w:rPr>
        <w:t xml:space="preserve"> Column </w:t>
      </w:r>
      <w:r w:rsidRPr="00953895">
        <w:rPr>
          <w:rFonts w:cs="Khmer OS Battambang" w:hint="cs"/>
          <w:sz w:val="28"/>
          <w:cs/>
        </w:rPr>
        <w:t>ដូចក្នុង</w:t>
      </w:r>
      <w:r w:rsidRPr="00953895">
        <w:rPr>
          <w:rFonts w:cs="Khmer OS Battambang"/>
          <w:sz w:val="28"/>
        </w:rPr>
        <w:t>Excel</w:t>
      </w:r>
      <w:r w:rsidRPr="00953895">
        <w:rPr>
          <w:rFonts w:cs="Khmer OS Battambang" w:hint="cs"/>
          <w:sz w:val="28"/>
          <w:cs/>
        </w:rPr>
        <w:t>។</w:t>
      </w:r>
    </w:p>
    <w:p w14:paraId="07624F00" w14:textId="77777777" w:rsidR="00D343E1" w:rsidRDefault="00D343E1" w:rsidP="00D343E1">
      <w:pPr>
        <w:pStyle w:val="ListParagraph"/>
        <w:numPr>
          <w:ilvl w:val="0"/>
          <w:numId w:val="36"/>
        </w:numPr>
        <w:suppressAutoHyphens w:val="0"/>
        <w:spacing w:after="160" w:line="276" w:lineRule="auto"/>
        <w:ind w:left="1080"/>
        <w:rPr>
          <w:rFonts w:ascii="!Khmer OS Battambang" w:hAnsi="!Khmer OS Battambang" w:cs="!Khmer OS Battambang"/>
        </w:rPr>
      </w:pPr>
      <w:r w:rsidRPr="000A24C1">
        <w:rPr>
          <w:rFonts w:cs="Khmer OS Battambang"/>
          <w:sz w:val="28"/>
        </w:rPr>
        <w:t>Row</w:t>
      </w:r>
      <w:r>
        <w:rPr>
          <w:rFonts w:ascii="!Khmer OS Battambang" w:hAnsi="!Khmer OS Battambang" w:cs="!Khmer OS Battambang"/>
        </w:rPr>
        <w:t xml:space="preserve"> </w:t>
      </w:r>
      <w:r w:rsidRPr="000A24C1">
        <w:rPr>
          <w:rFonts w:cs="Khmer OS Battambang"/>
          <w:sz w:val="28"/>
        </w:rPr>
        <w:t xml:space="preserve">(Record) = </w:t>
      </w:r>
      <w:r w:rsidRPr="000A24C1">
        <w:rPr>
          <w:rFonts w:cs="Khmer OS Battambang" w:hint="cs"/>
          <w:sz w:val="28"/>
          <w:cs/>
        </w:rPr>
        <w:t>ទិន្នន័យរបស់មនុស្សឬវត្ថុមួយ។</w:t>
      </w:r>
    </w:p>
    <w:p w14:paraId="617D5983" w14:textId="77777777" w:rsidR="00D343E1" w:rsidRPr="000A24C1" w:rsidRDefault="00D343E1" w:rsidP="00D343E1">
      <w:pPr>
        <w:pStyle w:val="ListParagraph"/>
        <w:numPr>
          <w:ilvl w:val="0"/>
          <w:numId w:val="36"/>
        </w:numPr>
        <w:suppressAutoHyphens w:val="0"/>
        <w:spacing w:after="160" w:line="276" w:lineRule="auto"/>
        <w:ind w:left="1080"/>
        <w:rPr>
          <w:rFonts w:cs="Khmer OS Battambang"/>
          <w:sz w:val="28"/>
        </w:rPr>
      </w:pPr>
      <w:r w:rsidRPr="000A24C1">
        <w:rPr>
          <w:rFonts w:cs="Khmer OS Battambang"/>
          <w:sz w:val="28"/>
        </w:rPr>
        <w:t xml:space="preserve">Column (Field) = </w:t>
      </w:r>
      <w:r w:rsidRPr="000A24C1">
        <w:rPr>
          <w:rFonts w:cs="Khmer OS Battambang" w:hint="cs"/>
          <w:sz w:val="28"/>
          <w:cs/>
        </w:rPr>
        <w:t>លក្ខណៈរបស់ទិន្នន័យ​ (ឧទាហរណ៍​៖ ឈ្មោះ អាយុ ភេទ) ។</w:t>
      </w:r>
    </w:p>
    <w:p w14:paraId="20DFDE5E" w14:textId="77777777" w:rsidR="00D343E1" w:rsidRPr="000A24C1" w:rsidRDefault="00D343E1" w:rsidP="00D343E1">
      <w:pPr>
        <w:spacing w:line="276" w:lineRule="auto"/>
        <w:ind w:left="1080"/>
        <w:rPr>
          <w:rFonts w:cs="Khmer OS Battambang"/>
          <w:sz w:val="28"/>
          <w:lang w:bidi="km-KH"/>
        </w:rPr>
      </w:pPr>
      <w:r w:rsidRPr="000A24C1">
        <w:rPr>
          <w:rFonts w:cs="Khmer OS Battambang" w:hint="cs"/>
          <w:sz w:val="28"/>
          <w:cs/>
        </w:rPr>
        <w:t xml:space="preserve">២. មានលក្ខណៈជា </w:t>
      </w:r>
      <w:r w:rsidRPr="000A24C1">
        <w:rPr>
          <w:rFonts w:cs="Khmer OS Battambang"/>
          <w:sz w:val="28"/>
          <w:lang w:bidi="km-KH"/>
        </w:rPr>
        <w:t>(Keys)</w:t>
      </w:r>
    </w:p>
    <w:p w14:paraId="47628594" w14:textId="77777777" w:rsidR="00D343E1" w:rsidRPr="000A24C1" w:rsidRDefault="00D343E1" w:rsidP="00D343E1">
      <w:pPr>
        <w:pStyle w:val="ListParagraph"/>
        <w:numPr>
          <w:ilvl w:val="0"/>
          <w:numId w:val="37"/>
        </w:numPr>
        <w:suppressAutoHyphens w:val="0"/>
        <w:spacing w:after="160" w:line="276" w:lineRule="auto"/>
        <w:ind w:left="1080"/>
        <w:rPr>
          <w:rFonts w:cs="Khmer OS Battambang"/>
          <w:sz w:val="28"/>
        </w:rPr>
      </w:pPr>
      <w:r w:rsidRPr="000A24C1">
        <w:rPr>
          <w:rFonts w:cs="Khmer OS Battambang"/>
          <w:sz w:val="28"/>
        </w:rPr>
        <w:t>Primary</w:t>
      </w:r>
      <w:r>
        <w:rPr>
          <w:rFonts w:ascii="!Khmer OS Battambang" w:hAnsi="!Khmer OS Battambang" w:cs="!Khmer OS Battambang"/>
        </w:rPr>
        <w:t xml:space="preserve"> </w:t>
      </w:r>
      <w:r w:rsidRPr="000A24C1">
        <w:rPr>
          <w:rFonts w:cs="Khmer OS Battambang"/>
          <w:sz w:val="28"/>
        </w:rPr>
        <w:t xml:space="preserve">Key: </w:t>
      </w:r>
      <w:r w:rsidRPr="000A24C1">
        <w:rPr>
          <w:rFonts w:cs="Khmer OS Battambang" w:hint="cs"/>
          <w:sz w:val="28"/>
          <w:cs/>
        </w:rPr>
        <w:t xml:space="preserve">ជាលេខសម្គាល់សម្រាប់ </w:t>
      </w:r>
      <w:r w:rsidRPr="000A24C1">
        <w:rPr>
          <w:rFonts w:cs="Khmer OS Battambang"/>
          <w:sz w:val="28"/>
        </w:rPr>
        <w:t xml:space="preserve">Row </w:t>
      </w:r>
      <w:r w:rsidRPr="000A24C1">
        <w:rPr>
          <w:rFonts w:cs="Khmer OS Battambang" w:hint="cs"/>
          <w:sz w:val="28"/>
          <w:cs/>
        </w:rPr>
        <w:t>នីមួយៗ​ (ឧទាហរណ៍៖ លេខសម្គាល់សិស្ស) ។</w:t>
      </w:r>
    </w:p>
    <w:p w14:paraId="29AB58E8" w14:textId="77777777" w:rsidR="00D343E1" w:rsidRPr="000A24C1" w:rsidRDefault="00D343E1" w:rsidP="00D343E1">
      <w:pPr>
        <w:pStyle w:val="ListParagraph"/>
        <w:numPr>
          <w:ilvl w:val="0"/>
          <w:numId w:val="37"/>
        </w:numPr>
        <w:suppressAutoHyphens w:val="0"/>
        <w:spacing w:after="160" w:line="276" w:lineRule="auto"/>
        <w:ind w:left="1080"/>
        <w:rPr>
          <w:rFonts w:cs="Khmer OS Battambang"/>
          <w:sz w:val="28"/>
        </w:rPr>
      </w:pPr>
      <w:r w:rsidRPr="000A24C1">
        <w:rPr>
          <w:rFonts w:cs="Khmer OS Battambang"/>
          <w:sz w:val="28"/>
        </w:rPr>
        <w:t xml:space="preserve">Foreign Key: </w:t>
      </w:r>
      <w:r w:rsidRPr="000A24C1">
        <w:rPr>
          <w:rFonts w:cs="Khmer OS Battambang" w:hint="cs"/>
          <w:sz w:val="28"/>
          <w:cs/>
        </w:rPr>
        <w:t>គឺជាតំណភ្ជាប់ទៅតារាងមួយផ្សេងទៀតដើម្បីបង្កើតទំនាក់ទំនង (</w:t>
      </w:r>
      <w:r w:rsidRPr="000A24C1">
        <w:rPr>
          <w:rFonts w:cs="Khmer OS Battambang"/>
          <w:sz w:val="28"/>
        </w:rPr>
        <w:t>Relationship</w:t>
      </w:r>
      <w:r w:rsidRPr="000A24C1">
        <w:rPr>
          <w:rFonts w:cs="Khmer OS Battambang" w:hint="cs"/>
          <w:sz w:val="28"/>
          <w:cs/>
        </w:rPr>
        <w:t>) ។</w:t>
      </w:r>
    </w:p>
    <w:p w14:paraId="2D7E8377" w14:textId="77777777" w:rsidR="00D343E1" w:rsidRPr="000A24C1" w:rsidRDefault="00D343E1" w:rsidP="00D343E1">
      <w:pPr>
        <w:pStyle w:val="ListParagraph"/>
        <w:spacing w:line="276" w:lineRule="auto"/>
        <w:ind w:left="1080"/>
        <w:rPr>
          <w:rFonts w:cs="Khmer OS Battambang"/>
          <w:sz w:val="28"/>
        </w:rPr>
      </w:pPr>
      <w:r w:rsidRPr="000A24C1">
        <w:rPr>
          <w:rFonts w:cs="Khmer OS Battambang" w:hint="cs"/>
          <w:sz w:val="28"/>
          <w:cs/>
        </w:rPr>
        <w:t>៣. មានទំនាក់ទំនង (</w:t>
      </w:r>
      <w:r w:rsidRPr="000A24C1">
        <w:rPr>
          <w:rFonts w:cs="Khmer OS Battambang"/>
          <w:sz w:val="28"/>
        </w:rPr>
        <w:t>Relationships</w:t>
      </w:r>
      <w:r w:rsidRPr="000A24C1">
        <w:rPr>
          <w:rFonts w:cs="Khmer OS Battambang" w:hint="cs"/>
          <w:sz w:val="28"/>
          <w:cs/>
        </w:rPr>
        <w:t>)</w:t>
      </w:r>
    </w:p>
    <w:p w14:paraId="69863522" w14:textId="77777777" w:rsidR="00D343E1" w:rsidRPr="000A24C1" w:rsidRDefault="00D343E1" w:rsidP="00D343E1">
      <w:pPr>
        <w:pStyle w:val="ListParagraph"/>
        <w:numPr>
          <w:ilvl w:val="0"/>
          <w:numId w:val="42"/>
        </w:numPr>
        <w:suppressAutoHyphens w:val="0"/>
        <w:spacing w:after="160" w:line="276" w:lineRule="auto"/>
        <w:rPr>
          <w:rFonts w:cs="Khmer OS Battambang"/>
          <w:sz w:val="28"/>
        </w:rPr>
      </w:pPr>
      <w:r w:rsidRPr="000A24C1">
        <w:rPr>
          <w:rFonts w:cs="Khmer OS Battambang"/>
          <w:sz w:val="28"/>
        </w:rPr>
        <w:t>One-to-One</w:t>
      </w:r>
    </w:p>
    <w:p w14:paraId="5CB14F70" w14:textId="77777777" w:rsidR="00D343E1" w:rsidRPr="000A24C1" w:rsidRDefault="00D343E1" w:rsidP="00D343E1">
      <w:pPr>
        <w:pStyle w:val="ListParagraph"/>
        <w:numPr>
          <w:ilvl w:val="0"/>
          <w:numId w:val="42"/>
        </w:numPr>
        <w:suppressAutoHyphens w:val="0"/>
        <w:spacing w:after="160" w:line="276" w:lineRule="auto"/>
        <w:rPr>
          <w:rFonts w:cs="Khmer OS Battambang"/>
          <w:sz w:val="28"/>
        </w:rPr>
      </w:pPr>
      <w:r w:rsidRPr="000A24C1">
        <w:rPr>
          <w:rFonts w:cs="Khmer OS Battambang"/>
          <w:sz w:val="28"/>
        </w:rPr>
        <w:t>One-to-Many</w:t>
      </w:r>
    </w:p>
    <w:p w14:paraId="19415FB8" w14:textId="77777777" w:rsidR="00D343E1" w:rsidRPr="000A24C1" w:rsidRDefault="00D343E1" w:rsidP="00D343E1">
      <w:pPr>
        <w:pStyle w:val="ListParagraph"/>
        <w:numPr>
          <w:ilvl w:val="0"/>
          <w:numId w:val="42"/>
        </w:numPr>
        <w:suppressAutoHyphens w:val="0"/>
        <w:spacing w:after="160" w:line="276" w:lineRule="auto"/>
        <w:rPr>
          <w:rFonts w:cs="Khmer OS Battambang"/>
          <w:sz w:val="28"/>
        </w:rPr>
      </w:pPr>
      <w:r w:rsidRPr="000A24C1">
        <w:rPr>
          <w:rFonts w:cs="Khmer OS Battambang"/>
          <w:sz w:val="28"/>
        </w:rPr>
        <w:t>Many-to-Many</w:t>
      </w:r>
    </w:p>
    <w:p w14:paraId="7C01DC20" w14:textId="77777777" w:rsidR="00D343E1" w:rsidRPr="000A24C1" w:rsidRDefault="00D343E1" w:rsidP="00D343E1">
      <w:pPr>
        <w:spacing w:line="276" w:lineRule="auto"/>
        <w:ind w:left="1080"/>
        <w:rPr>
          <w:rFonts w:cs="Khmer OS Battambang"/>
          <w:sz w:val="28"/>
        </w:rPr>
      </w:pPr>
      <w:r w:rsidRPr="000A24C1">
        <w:rPr>
          <w:rFonts w:cs="Khmer OS Battambang" w:hint="cs"/>
          <w:sz w:val="28"/>
          <w:cs/>
        </w:rPr>
        <w:t>៤. ប្រើភាសា</w:t>
      </w:r>
      <w:r w:rsidRPr="000A24C1">
        <w:rPr>
          <w:rFonts w:cs="Khmer OS Battambang"/>
          <w:sz w:val="28"/>
        </w:rPr>
        <w:t xml:space="preserve">SQL (Structured Query Language): </w:t>
      </w:r>
      <w:r w:rsidRPr="000A24C1">
        <w:rPr>
          <w:rFonts w:cs="Khmer OS Battambang" w:hint="cs"/>
          <w:sz w:val="28"/>
          <w:cs/>
        </w:rPr>
        <w:t>ប្រើសម្រាប់ស្វែងរក បន្ថែម កែប្រែ និងលុបទិន្នន័យ។</w:t>
      </w:r>
    </w:p>
    <w:p w14:paraId="6E669FFF" w14:textId="77777777" w:rsidR="00D343E1" w:rsidRPr="00D343E1" w:rsidRDefault="00D343E1" w:rsidP="00D343E1">
      <w:pPr>
        <w:spacing w:line="276" w:lineRule="auto"/>
        <w:rPr>
          <w:rFonts w:ascii="Khmer OS Moul" w:hAnsi="Khmer OS Moul" w:cs="Khmer OS Moul"/>
          <w:b/>
          <w:bCs/>
        </w:rPr>
      </w:pPr>
      <w:r w:rsidRPr="00D343E1">
        <w:rPr>
          <w:rFonts w:ascii="Khmer OS Moul" w:hAnsi="Khmer OS Moul" w:cs="Khmer OS Moul"/>
          <w:b/>
          <w:bCs/>
          <w:cs/>
        </w:rPr>
        <w:t xml:space="preserve">២.២.២. </w:t>
      </w:r>
      <w:bookmarkStart w:id="11" w:name="_Hlk211493192"/>
      <w:r w:rsidRPr="00D343E1">
        <w:rPr>
          <w:rFonts w:ascii="Khmer OS Moul" w:hAnsi="Khmer OS Moul" w:cs="Khmer OS Moul"/>
          <w:b/>
          <w:bCs/>
        </w:rPr>
        <w:t>NoSQL Database</w:t>
      </w:r>
    </w:p>
    <w:bookmarkEnd w:id="11"/>
    <w:p w14:paraId="7214FAE3" w14:textId="77777777" w:rsidR="00D343E1" w:rsidRDefault="00D343E1" w:rsidP="00D343E1">
      <w:pPr>
        <w:spacing w:line="276" w:lineRule="auto"/>
        <w:rPr>
          <w:rFonts w:ascii="!Khmer OS Battambang" w:hAnsi="!Khmer OS Battambang" w:cs="!Khmer OS Battambang"/>
        </w:rPr>
      </w:pPr>
      <w:r>
        <w:rPr>
          <w:rFonts w:ascii="Khmer OS Muol Light" w:hAnsi="Khmer OS Muol Light" w:cs="Khmer OS Muol Light"/>
        </w:rPr>
        <w:tab/>
      </w:r>
      <w:r w:rsidRPr="000A24C1">
        <w:rPr>
          <w:rFonts w:cs="Khmer OS Battambang"/>
          <w:sz w:val="28"/>
        </w:rPr>
        <w:t xml:space="preserve">NoSQL Database </w:t>
      </w:r>
      <w:r w:rsidRPr="000A24C1">
        <w:rPr>
          <w:rFonts w:cs="Khmer OS Battambang" w:hint="cs"/>
          <w:sz w:val="28"/>
          <w:cs/>
        </w:rPr>
        <w:t>គឺជាប្រភេទ ទិន្នន័យមិនស្របជាមួយទម្រង់តារាង​​ (</w:t>
      </w:r>
      <w:r w:rsidRPr="000A24C1">
        <w:rPr>
          <w:rFonts w:cs="Khmer OS Battambang"/>
          <w:sz w:val="28"/>
        </w:rPr>
        <w:t>Non-Relational Database</w:t>
      </w:r>
      <w:r w:rsidRPr="000A24C1">
        <w:rPr>
          <w:rFonts w:cs="Khmer OS Battambang" w:hint="cs"/>
          <w:sz w:val="28"/>
          <w:cs/>
        </w:rPr>
        <w:t>) ដូចជា</w:t>
      </w:r>
      <w:r w:rsidRPr="000A24C1">
        <w:rPr>
          <w:rFonts w:cs="Khmer OS Battambang"/>
          <w:sz w:val="28"/>
        </w:rPr>
        <w:t xml:space="preserve"> Database </w:t>
      </w:r>
      <w:r w:rsidRPr="000A24C1">
        <w:rPr>
          <w:rFonts w:cs="Khmer OS Battambang" w:hint="cs"/>
          <w:sz w:val="28"/>
          <w:cs/>
        </w:rPr>
        <w:t>ប្រភេទ</w:t>
      </w:r>
      <w:r w:rsidRPr="000A24C1">
        <w:rPr>
          <w:rFonts w:cs="Khmer OS Battambang"/>
          <w:sz w:val="28"/>
        </w:rPr>
        <w:t xml:space="preserve"> Relational (</w:t>
      </w:r>
      <w:r w:rsidRPr="000A24C1">
        <w:rPr>
          <w:rFonts w:cs="Khmer OS Battambang" w:hint="cs"/>
          <w:sz w:val="28"/>
          <w:cs/>
        </w:rPr>
        <w:t xml:space="preserve">ឧទាហរណ៍៖ </w:t>
      </w:r>
      <w:r w:rsidRPr="000A24C1">
        <w:rPr>
          <w:rFonts w:cs="Khmer OS Battambang"/>
          <w:sz w:val="28"/>
        </w:rPr>
        <w:t>MySQL, PostgreSQL, SQL Server, Oracle)</w:t>
      </w:r>
      <w:r w:rsidRPr="000A24C1">
        <w:rPr>
          <w:rFonts w:cs="Khmer OS Battambang" w:hint="cs"/>
          <w:sz w:val="28"/>
          <w:cs/>
        </w:rPr>
        <w:t xml:space="preserve"> ទេ។ វា</w:t>
      </w:r>
      <w:r w:rsidRPr="000A24C1">
        <w:rPr>
          <w:rFonts w:cs="Khmer OS Battambang"/>
          <w:sz w:val="28"/>
          <w:cs/>
        </w:rPr>
        <w:t>ត្រូវបានបង្កើតឡើងដើម្បី</w:t>
      </w:r>
      <w:r w:rsidRPr="000A24C1">
        <w:rPr>
          <w:rFonts w:cs="Khmer OS Battambang" w:hint="cs"/>
          <w:sz w:val="28"/>
          <w:cs/>
        </w:rPr>
        <w:t xml:space="preserve">ដោះស្រាយបញ្ហាការរក្សាទុកទិន្នន័យដែលមានទម្រង់មិនថេរ ឬទិន្នន័យដែលមានបរិមាណធំ។ វាជាប្រព័ន្ធទិន្នន័យដែលមិនប្រើប្រាស់ </w:t>
      </w:r>
      <w:r w:rsidRPr="000A24C1">
        <w:rPr>
          <w:rFonts w:cs="Khmer OS Battambang"/>
          <w:sz w:val="28"/>
        </w:rPr>
        <w:t xml:space="preserve">Table, Row, </w:t>
      </w:r>
      <w:r w:rsidRPr="000A24C1">
        <w:rPr>
          <w:rFonts w:cs="Khmer OS Battambang" w:hint="cs"/>
          <w:sz w:val="28"/>
          <w:cs/>
        </w:rPr>
        <w:t>និង</w:t>
      </w:r>
      <w:r w:rsidRPr="000A24C1">
        <w:rPr>
          <w:rFonts w:cs="Khmer OS Battambang"/>
          <w:sz w:val="28"/>
        </w:rPr>
        <w:t xml:space="preserve">Column </w:t>
      </w:r>
      <w:r w:rsidRPr="000A24C1">
        <w:rPr>
          <w:rFonts w:cs="Khmer OS Battambang" w:hint="cs"/>
          <w:sz w:val="28"/>
          <w:cs/>
        </w:rPr>
        <w:t xml:space="preserve">ដូចជា </w:t>
      </w:r>
      <w:r w:rsidRPr="000A24C1">
        <w:rPr>
          <w:rFonts w:cs="Khmer OS Battambang"/>
          <w:sz w:val="28"/>
        </w:rPr>
        <w:lastRenderedPageBreak/>
        <w:t xml:space="preserve">Relational Database </w:t>
      </w:r>
      <w:r w:rsidRPr="000A24C1">
        <w:rPr>
          <w:rFonts w:cs="Khmer OS Battambang" w:hint="cs"/>
          <w:sz w:val="28"/>
          <w:cs/>
        </w:rPr>
        <w:t>ទេ ប៉ុន្តែវាប្រើទម្រង់ដូចជា</w:t>
      </w:r>
      <w:r w:rsidRPr="000A24C1">
        <w:rPr>
          <w:rFonts w:cs="Khmer OS Battambang"/>
          <w:sz w:val="28"/>
        </w:rPr>
        <w:t xml:space="preserve"> Document, Key-Value, Column, </w:t>
      </w:r>
      <w:r w:rsidRPr="000A24C1">
        <w:rPr>
          <w:rFonts w:cs="Khmer OS Battambang" w:hint="cs"/>
          <w:sz w:val="28"/>
          <w:cs/>
        </w:rPr>
        <w:t xml:space="preserve">ឬ </w:t>
      </w:r>
      <w:r w:rsidRPr="000A24C1">
        <w:rPr>
          <w:rFonts w:cs="Khmer OS Battambang"/>
          <w:sz w:val="28"/>
        </w:rPr>
        <w:t>Graph</w:t>
      </w:r>
      <w:r w:rsidRPr="000A24C1">
        <w:rPr>
          <w:rFonts w:cs="Khmer OS Battambang" w:hint="cs"/>
          <w:sz w:val="28"/>
          <w:cs/>
        </w:rPr>
        <w:t xml:space="preserve"> ដើម្បីរក្សាទុកទិន្នន័យ។</w:t>
      </w:r>
    </w:p>
    <w:p w14:paraId="29E9BD0B" w14:textId="3DE2AC2F" w:rsidR="00D343E1" w:rsidRDefault="00D343E1" w:rsidP="00D343E1">
      <w:pPr>
        <w:spacing w:line="276" w:lineRule="auto"/>
        <w:rPr>
          <w:rFonts w:ascii="!Khmer OS Battambang" w:hAnsi="!Khmer OS Battambang" w:cs="!Khmer OS Battambang"/>
        </w:rPr>
      </w:pPr>
      <w:r>
        <w:rPr>
          <w:rFonts w:ascii="!Khmer OS Battambang" w:hAnsi="!Khmer OS Battambang" w:cs="!Khmer OS Battambang"/>
          <w:cs/>
        </w:rPr>
        <w:tab/>
      </w:r>
      <w:r w:rsidRPr="000A24C1">
        <w:rPr>
          <w:rFonts w:cs="Khmer OS Battambang" w:hint="cs"/>
          <w:sz w:val="28"/>
          <w:cs/>
        </w:rPr>
        <w:t>ប្រភេទសំខ</w:t>
      </w:r>
      <w:r w:rsidR="00C26CB0">
        <w:rPr>
          <w:rFonts w:cs="Khmer OS Battambang" w:hint="cs"/>
          <w:sz w:val="28"/>
          <w:cs/>
          <w:lang w:bidi="km-KH"/>
        </w:rPr>
        <w:t>ា</w:t>
      </w:r>
      <w:r w:rsidRPr="000A24C1">
        <w:rPr>
          <w:rFonts w:cs="Khmer OS Battambang" w:hint="cs"/>
          <w:sz w:val="28"/>
          <w:cs/>
        </w:rPr>
        <w:t>ន់ៗនៃ</w:t>
      </w:r>
      <w:r w:rsidRPr="000A24C1">
        <w:rPr>
          <w:rFonts w:cs="Khmer OS Battambang"/>
          <w:sz w:val="28"/>
        </w:rPr>
        <w:t xml:space="preserve"> NoSQL Database</w:t>
      </w:r>
      <w:r w:rsidRPr="000A24C1">
        <w:rPr>
          <w:rFonts w:cs="Khmer OS Battambang" w:hint="cs"/>
          <w:sz w:val="28"/>
          <w:cs/>
        </w:rPr>
        <w:t>៖</w:t>
      </w:r>
    </w:p>
    <w:p w14:paraId="07061C1A" w14:textId="77777777" w:rsidR="00D343E1" w:rsidRDefault="00D343E1" w:rsidP="00D343E1">
      <w:pPr>
        <w:pStyle w:val="ListParagraph"/>
        <w:numPr>
          <w:ilvl w:val="0"/>
          <w:numId w:val="38"/>
        </w:numPr>
        <w:suppressAutoHyphens w:val="0"/>
        <w:spacing w:after="160" w:line="276" w:lineRule="auto"/>
        <w:rPr>
          <w:rFonts w:ascii="!Khmer OS Battambang" w:hAnsi="!Khmer OS Battambang" w:cs="!Khmer OS Battambang"/>
        </w:rPr>
      </w:pPr>
      <w:r w:rsidRPr="00782FAB">
        <w:rPr>
          <w:rFonts w:ascii="!Khmer OS Battambang" w:hAnsi="!Khmer OS Battambang" w:cs="!Khmer OS Battambang"/>
        </w:rPr>
        <w:t xml:space="preserve">Document Database </w:t>
      </w:r>
      <w:r w:rsidRPr="000A24C1">
        <w:rPr>
          <w:rFonts w:cs="Khmer OS Battambang" w:hint="cs"/>
          <w:sz w:val="28"/>
          <w:cs/>
        </w:rPr>
        <w:t xml:space="preserve">វាអាចរក្សាទុកទិន្នន័យជាទម្រង់ </w:t>
      </w:r>
      <w:r w:rsidRPr="000A24C1">
        <w:rPr>
          <w:rFonts w:cs="Khmer OS Battambang"/>
          <w:sz w:val="28"/>
        </w:rPr>
        <w:t>JSON, BSON</w:t>
      </w:r>
      <w:r w:rsidRPr="000A24C1">
        <w:rPr>
          <w:rFonts w:cs="Khmer OS Battambang" w:hint="cs"/>
          <w:sz w:val="28"/>
          <w:cs/>
        </w:rPr>
        <w:t>​ ឬ</w:t>
      </w:r>
      <w:r w:rsidRPr="000A24C1">
        <w:rPr>
          <w:rFonts w:cs="Khmer OS Battambang"/>
          <w:sz w:val="28"/>
        </w:rPr>
        <w:t xml:space="preserve">XML </w:t>
      </w:r>
      <w:r w:rsidRPr="000A24C1">
        <w:rPr>
          <w:rFonts w:cs="Khmer OS Battambang" w:hint="cs"/>
          <w:sz w:val="28"/>
          <w:cs/>
        </w:rPr>
        <w:t xml:space="preserve">(ឧទាហរណ៍៖​ </w:t>
      </w:r>
      <w:r w:rsidRPr="000A24C1">
        <w:rPr>
          <w:rFonts w:cs="Khmer OS Battambang"/>
          <w:sz w:val="28"/>
        </w:rPr>
        <w:t>MongoDB, CouchDB</w:t>
      </w:r>
      <w:r w:rsidRPr="000A24C1">
        <w:rPr>
          <w:rFonts w:cs="Khmer OS Battambang" w:hint="cs"/>
          <w:sz w:val="28"/>
          <w:cs/>
        </w:rPr>
        <w:t>) ។</w:t>
      </w:r>
    </w:p>
    <w:p w14:paraId="1070C167" w14:textId="711027E3" w:rsidR="00D343E1" w:rsidRDefault="00D343E1" w:rsidP="00D343E1">
      <w:pPr>
        <w:pStyle w:val="ListParagraph"/>
        <w:numPr>
          <w:ilvl w:val="0"/>
          <w:numId w:val="38"/>
        </w:numPr>
        <w:suppressAutoHyphens w:val="0"/>
        <w:spacing w:after="160" w:line="276" w:lineRule="auto"/>
        <w:rPr>
          <w:rFonts w:ascii="!Khmer OS Battambang" w:hAnsi="!Khmer OS Battambang" w:cs="!Khmer OS Battambang"/>
        </w:rPr>
      </w:pPr>
      <w:r>
        <w:rPr>
          <w:rFonts w:ascii="!Khmer OS Battambang" w:hAnsi="!Khmer OS Battambang" w:cs="!Khmer OS Battambang"/>
        </w:rPr>
        <w:t xml:space="preserve">Key-Value Store </w:t>
      </w:r>
      <w:r w:rsidRPr="000A24C1">
        <w:rPr>
          <w:rFonts w:cs="Khmer OS Battambang" w:hint="cs"/>
          <w:sz w:val="28"/>
          <w:cs/>
        </w:rPr>
        <w:t>វាអាចរក្សាទុកទិន្នន័យជាគូ</w:t>
      </w:r>
      <w:r w:rsidR="00C26CB0">
        <w:rPr>
          <w:rFonts w:cs="Khmer OS Battambang" w:hint="cs"/>
          <w:sz w:val="28"/>
          <w:cs/>
          <w:lang w:bidi="km-KH"/>
        </w:rPr>
        <w:t xml:space="preserve"> </w:t>
      </w:r>
      <w:r w:rsidRPr="000A24C1">
        <w:rPr>
          <w:rFonts w:cs="Khmer OS Battambang"/>
          <w:sz w:val="28"/>
        </w:rPr>
        <w:t>Key-Value</w:t>
      </w:r>
      <w:r w:rsidRPr="000A24C1">
        <w:rPr>
          <w:rFonts w:cs="Khmer OS Battambang" w:hint="cs"/>
          <w:sz w:val="28"/>
          <w:cs/>
        </w:rPr>
        <w:t xml:space="preserve"> (ឧទាហរណ៍៖ </w:t>
      </w:r>
      <w:r w:rsidRPr="000A24C1">
        <w:rPr>
          <w:rFonts w:cs="Khmer OS Battambang"/>
          <w:sz w:val="28"/>
        </w:rPr>
        <w:t>Redis,</w:t>
      </w:r>
      <w:r w:rsidRPr="000A24C1">
        <w:rPr>
          <w:rFonts w:cs="Khmer OS Battambang" w:hint="cs"/>
          <w:sz w:val="28"/>
          <w:cs/>
        </w:rPr>
        <w:t>​</w:t>
      </w:r>
      <w:r w:rsidRPr="000A24C1">
        <w:rPr>
          <w:rFonts w:cs="Khmer OS Battambang"/>
          <w:sz w:val="28"/>
        </w:rPr>
        <w:t xml:space="preserve"> Amazon DynamoDB</w:t>
      </w:r>
      <w:r w:rsidRPr="000A24C1">
        <w:rPr>
          <w:rFonts w:cs="Khmer OS Battambang" w:hint="cs"/>
          <w:sz w:val="28"/>
          <w:cs/>
        </w:rPr>
        <w:t>)</w:t>
      </w:r>
      <w:r w:rsidRPr="000A24C1">
        <w:rPr>
          <w:rFonts w:cs="Khmer OS Battambang"/>
          <w:sz w:val="28"/>
        </w:rPr>
        <w:t xml:space="preserve"> </w:t>
      </w:r>
      <w:r w:rsidRPr="000A24C1">
        <w:rPr>
          <w:rFonts w:cs="Khmer OS Battambang" w:hint="cs"/>
          <w:sz w:val="28"/>
          <w:cs/>
        </w:rPr>
        <w:t>។</w:t>
      </w:r>
    </w:p>
    <w:p w14:paraId="50B8497C" w14:textId="77777777" w:rsidR="00D343E1" w:rsidRDefault="00D343E1" w:rsidP="00D343E1">
      <w:pPr>
        <w:pStyle w:val="ListParagraph"/>
        <w:numPr>
          <w:ilvl w:val="0"/>
          <w:numId w:val="38"/>
        </w:numPr>
        <w:suppressAutoHyphens w:val="0"/>
        <w:spacing w:after="160" w:line="276" w:lineRule="auto"/>
        <w:rPr>
          <w:rFonts w:ascii="!Khmer OS Battambang" w:hAnsi="!Khmer OS Battambang" w:cs="!Khmer OS Battambang"/>
        </w:rPr>
      </w:pPr>
      <w:r>
        <w:rPr>
          <w:rFonts w:ascii="!Khmer OS Battambang" w:hAnsi="!Khmer OS Battambang" w:cs="!Khmer OS Battambang"/>
        </w:rPr>
        <w:t xml:space="preserve">Column-based Database </w:t>
      </w:r>
      <w:r w:rsidRPr="000A24C1">
        <w:rPr>
          <w:rFonts w:cs="Khmer OS Battambang" w:hint="cs"/>
          <w:sz w:val="28"/>
          <w:cs/>
        </w:rPr>
        <w:t>វាអាចរក្សាទុកទិន្នន័យជាជួរឈរ</w:t>
      </w:r>
      <w:r w:rsidRPr="000A24C1">
        <w:rPr>
          <w:rFonts w:cs="Khmer OS Battambang"/>
          <w:sz w:val="28"/>
        </w:rPr>
        <w:t xml:space="preserve"> (Column) </w:t>
      </w:r>
      <w:r w:rsidRPr="000A24C1">
        <w:rPr>
          <w:rFonts w:cs="Khmer OS Battambang" w:hint="cs"/>
          <w:sz w:val="28"/>
          <w:cs/>
        </w:rPr>
        <w:t xml:space="preserve">ជំនួសជួរដេក (ឧទាហរណ៍៖ </w:t>
      </w:r>
      <w:r w:rsidRPr="000A24C1">
        <w:rPr>
          <w:rFonts w:cs="Khmer OS Battambang"/>
          <w:sz w:val="28"/>
        </w:rPr>
        <w:t>Apache Cassandra, HBase</w:t>
      </w:r>
      <w:r w:rsidRPr="000A24C1">
        <w:rPr>
          <w:rFonts w:cs="Khmer OS Battambang" w:hint="cs"/>
          <w:sz w:val="28"/>
          <w:cs/>
        </w:rPr>
        <w:t>) ។</w:t>
      </w:r>
    </w:p>
    <w:p w14:paraId="48E7F54F" w14:textId="77777777" w:rsidR="00D343E1" w:rsidRDefault="00D343E1" w:rsidP="00D343E1">
      <w:pPr>
        <w:pStyle w:val="ListParagraph"/>
        <w:numPr>
          <w:ilvl w:val="0"/>
          <w:numId w:val="38"/>
        </w:numPr>
        <w:suppressAutoHyphens w:val="0"/>
        <w:spacing w:after="160" w:line="276" w:lineRule="auto"/>
        <w:rPr>
          <w:rFonts w:ascii="!Khmer OS Battambang" w:hAnsi="!Khmer OS Battambang" w:cs="!Khmer OS Battambang"/>
        </w:rPr>
      </w:pPr>
      <w:r>
        <w:rPr>
          <w:rFonts w:ascii="!Khmer OS Battambang" w:hAnsi="!Khmer OS Battambang" w:cs="!Khmer OS Battambang"/>
        </w:rPr>
        <w:t xml:space="preserve">Graph-based Database  </w:t>
      </w:r>
      <w:r>
        <w:rPr>
          <w:rFonts w:ascii="!Khmer OS Battambang" w:hAnsi="!Khmer OS Battambang" w:cs="!Khmer OS Battambang" w:hint="cs"/>
          <w:cs/>
        </w:rPr>
        <w:t xml:space="preserve"> </w:t>
      </w:r>
      <w:r w:rsidRPr="000A24C1">
        <w:rPr>
          <w:rFonts w:cs="Khmer OS Battambang" w:hint="cs"/>
          <w:sz w:val="28"/>
          <w:cs/>
        </w:rPr>
        <w:t>ប្រើសម្រាប់ទុកទិន្នន័យដែលមានទំនាក់ទំនងជាច្រើន</w:t>
      </w:r>
      <w:r w:rsidRPr="000A24C1">
        <w:rPr>
          <w:rFonts w:cs="Khmer OS Battambang"/>
          <w:sz w:val="28"/>
        </w:rPr>
        <w:t xml:space="preserve"> </w:t>
      </w:r>
      <w:r w:rsidRPr="000A24C1">
        <w:rPr>
          <w:rFonts w:cs="Khmer OS Battambang" w:hint="cs"/>
          <w:sz w:val="28"/>
          <w:cs/>
        </w:rPr>
        <w:t>(</w:t>
      </w:r>
      <w:r w:rsidRPr="000A24C1">
        <w:rPr>
          <w:rFonts w:cs="Khmer OS Battambang"/>
          <w:sz w:val="28"/>
        </w:rPr>
        <w:t>Relationships</w:t>
      </w:r>
      <w:r w:rsidRPr="000A24C1">
        <w:rPr>
          <w:rFonts w:cs="Khmer OS Battambang" w:hint="cs"/>
          <w:sz w:val="28"/>
          <w:cs/>
        </w:rPr>
        <w:t xml:space="preserve">)​ (ឧទាហរណ៍៖ </w:t>
      </w:r>
      <w:r w:rsidRPr="000A24C1">
        <w:rPr>
          <w:rFonts w:cs="Khmer OS Battambang"/>
          <w:sz w:val="28"/>
        </w:rPr>
        <w:t>Neo4j</w:t>
      </w:r>
      <w:r w:rsidRPr="000A24C1">
        <w:rPr>
          <w:rFonts w:cs="Khmer OS Battambang" w:hint="cs"/>
          <w:sz w:val="28"/>
          <w:cs/>
        </w:rPr>
        <w:t xml:space="preserve">, </w:t>
      </w:r>
      <w:proofErr w:type="spellStart"/>
      <w:r w:rsidRPr="000A24C1">
        <w:rPr>
          <w:rFonts w:cs="Khmer OS Battambang"/>
          <w:sz w:val="28"/>
        </w:rPr>
        <w:t>ArangoDB</w:t>
      </w:r>
      <w:proofErr w:type="spellEnd"/>
      <w:r w:rsidRPr="000A24C1">
        <w:rPr>
          <w:rFonts w:cs="Khmer OS Battambang" w:hint="cs"/>
          <w:sz w:val="28"/>
          <w:cs/>
        </w:rPr>
        <w:t>) ។</w:t>
      </w:r>
    </w:p>
    <w:p w14:paraId="05BABAAF" w14:textId="77777777" w:rsidR="00D343E1" w:rsidRPr="000A24C1" w:rsidRDefault="00D343E1" w:rsidP="00D343E1">
      <w:pPr>
        <w:spacing w:line="276" w:lineRule="auto"/>
        <w:ind w:left="1080" w:firstLine="720"/>
        <w:rPr>
          <w:rFonts w:cs="Khmer OS Battambang"/>
          <w:sz w:val="28"/>
          <w:lang w:bidi="km-KH"/>
        </w:rPr>
      </w:pPr>
      <w:r w:rsidRPr="000A24C1">
        <w:rPr>
          <w:rFonts w:cs="Khmer OS Battambang"/>
          <w:sz w:val="28"/>
          <w:lang w:bidi="km-KH"/>
        </w:rPr>
        <w:t>+</w:t>
      </w:r>
      <w:r w:rsidRPr="000A24C1">
        <w:rPr>
          <w:rFonts w:cs="Khmer OS Battambang" w:hint="cs"/>
          <w:sz w:val="28"/>
          <w:cs/>
        </w:rPr>
        <w:t>គុណសម្បត្តិរបស់</w:t>
      </w:r>
      <w:r w:rsidRPr="000A24C1">
        <w:rPr>
          <w:rFonts w:cs="Khmer OS Battambang"/>
          <w:sz w:val="28"/>
          <w:lang w:bidi="km-KH"/>
        </w:rPr>
        <w:t xml:space="preserve"> NoSQL Database</w:t>
      </w:r>
      <w:r w:rsidRPr="000A24C1">
        <w:rPr>
          <w:rFonts w:cs="Khmer OS Battambang" w:hint="cs"/>
          <w:sz w:val="28"/>
          <w:cs/>
        </w:rPr>
        <w:t>៖</w:t>
      </w:r>
    </w:p>
    <w:p w14:paraId="67987D06" w14:textId="77777777" w:rsidR="00D343E1" w:rsidRPr="000A24C1" w:rsidRDefault="00D343E1" w:rsidP="00D343E1">
      <w:pPr>
        <w:pStyle w:val="ListParagraph"/>
        <w:numPr>
          <w:ilvl w:val="0"/>
          <w:numId w:val="39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 w:rsidRPr="000A24C1">
        <w:rPr>
          <w:rFonts w:ascii="Khmer OS Battambang" w:hAnsi="Khmer OS Battambang" w:cs="Khmer OS Battambang"/>
          <w:cs/>
        </w:rPr>
        <w:t>អាចរក្សារទុកទិន្នន័យដែលមានទម្រង់ខុសៗគ្នា</w:t>
      </w:r>
    </w:p>
    <w:p w14:paraId="60014AE2" w14:textId="77777777" w:rsidR="00D343E1" w:rsidRPr="000A24C1" w:rsidRDefault="00D343E1" w:rsidP="00D343E1">
      <w:pPr>
        <w:pStyle w:val="ListParagraph"/>
        <w:numPr>
          <w:ilvl w:val="0"/>
          <w:numId w:val="39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 w:rsidRPr="000A24C1">
        <w:rPr>
          <w:rFonts w:ascii="Khmer OS Battambang" w:hAnsi="Khmer OS Battambang" w:cs="Khmer OS Battambang"/>
          <w:cs/>
        </w:rPr>
        <w:t xml:space="preserve">មានល្បឿនលឿន និងធ្វើការ </w:t>
      </w:r>
      <w:r w:rsidRPr="000A24C1">
        <w:rPr>
          <w:rFonts w:ascii="Khmer OS Battambang" w:hAnsi="Khmer OS Battambang" w:cs="Khmer OS Battambang"/>
        </w:rPr>
        <w:t xml:space="preserve">Scale </w:t>
      </w:r>
      <w:r w:rsidRPr="000A24C1">
        <w:rPr>
          <w:rFonts w:ascii="Khmer OS Battambang" w:hAnsi="Khmer OS Battambang" w:cs="Khmer OS Battambang"/>
          <w:cs/>
        </w:rPr>
        <w:t>ងាយ</w:t>
      </w:r>
    </w:p>
    <w:p w14:paraId="2CA2BC09" w14:textId="77777777" w:rsidR="00D343E1" w:rsidRPr="000A24C1" w:rsidRDefault="00D343E1" w:rsidP="00D343E1">
      <w:pPr>
        <w:pStyle w:val="ListParagraph"/>
        <w:numPr>
          <w:ilvl w:val="0"/>
          <w:numId w:val="39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 w:rsidRPr="000A24C1">
        <w:rPr>
          <w:rFonts w:ascii="Khmer OS Battambang" w:hAnsi="Khmer OS Battambang" w:cs="Khmer OS Battambang"/>
          <w:cs/>
        </w:rPr>
        <w:t>សាកសមសម្រាប់​</w:t>
      </w:r>
      <w:r w:rsidRPr="000A24C1">
        <w:rPr>
          <w:rFonts w:ascii="Khmer OS Battambang" w:hAnsi="Khmer OS Battambang" w:cs="Khmer OS Battambang"/>
        </w:rPr>
        <w:t xml:space="preserve"> Big Data </w:t>
      </w:r>
      <w:r w:rsidRPr="000A24C1">
        <w:rPr>
          <w:rFonts w:ascii="Khmer OS Battambang" w:hAnsi="Khmer OS Battambang" w:cs="Khmer OS Battambang"/>
          <w:cs/>
        </w:rPr>
        <w:t xml:space="preserve">និង </w:t>
      </w:r>
      <w:r w:rsidRPr="000A24C1">
        <w:rPr>
          <w:rFonts w:ascii="Khmer OS Battambang" w:hAnsi="Khmer OS Battambang" w:cs="Khmer OS Battambang"/>
        </w:rPr>
        <w:t>Cloud Applications</w:t>
      </w:r>
    </w:p>
    <w:p w14:paraId="7A146960" w14:textId="13D718E4" w:rsidR="00D343E1" w:rsidRPr="000A24C1" w:rsidRDefault="00D343E1" w:rsidP="00D343E1">
      <w:pPr>
        <w:pStyle w:val="ListParagraph"/>
        <w:numPr>
          <w:ilvl w:val="0"/>
          <w:numId w:val="39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 w:rsidRPr="000A24C1">
        <w:rPr>
          <w:rFonts w:ascii="Khmer OS Battambang" w:hAnsi="Khmer OS Battambang" w:cs="Khmer OS Battambang"/>
          <w:cs/>
        </w:rPr>
        <w:t>មិនចំ</w:t>
      </w:r>
      <w:r w:rsidR="00C26CB0">
        <w:rPr>
          <w:rFonts w:ascii="Khmer OS Battambang" w:hAnsi="Khmer OS Battambang" w:cs="Khmer OS Battambang" w:hint="cs"/>
          <w:cs/>
          <w:lang w:bidi="km-KH"/>
        </w:rPr>
        <w:t>ា</w:t>
      </w:r>
      <w:r w:rsidRPr="000A24C1">
        <w:rPr>
          <w:rFonts w:ascii="Khmer OS Battambang" w:hAnsi="Khmer OS Battambang" w:cs="Khmer OS Battambang"/>
          <w:cs/>
        </w:rPr>
        <w:t>បាច់កំណត់</w:t>
      </w:r>
      <w:r w:rsidRPr="000A24C1">
        <w:rPr>
          <w:rFonts w:ascii="Khmer OS Battambang" w:hAnsi="Khmer OS Battambang" w:cs="Khmer OS Battambang"/>
        </w:rPr>
        <w:t xml:space="preserve"> Schema </w:t>
      </w:r>
      <w:r w:rsidRPr="000A24C1">
        <w:rPr>
          <w:rFonts w:ascii="Khmer OS Battambang" w:hAnsi="Khmer OS Battambang" w:cs="Khmer OS Battambang"/>
          <w:cs/>
        </w:rPr>
        <w:t>ថេរដូចជា</w:t>
      </w:r>
      <w:r w:rsidRPr="000A24C1">
        <w:rPr>
          <w:rFonts w:ascii="Khmer OS Battambang" w:hAnsi="Khmer OS Battambang" w:cs="Khmer OS Battambang"/>
        </w:rPr>
        <w:t xml:space="preserve"> </w:t>
      </w:r>
      <w:proofErr w:type="spellStart"/>
      <w:r w:rsidRPr="000A24C1">
        <w:rPr>
          <w:rFonts w:ascii="Khmer OS Battambang" w:hAnsi="Khmer OS Battambang" w:cs="Khmer OS Battambang"/>
        </w:rPr>
        <w:t>RelationalDB</w:t>
      </w:r>
      <w:proofErr w:type="spellEnd"/>
      <w:r w:rsidRPr="000A24C1">
        <w:rPr>
          <w:rFonts w:ascii="Khmer OS Battambang" w:hAnsi="Khmer OS Battambang" w:cs="Khmer OS Battambang"/>
          <w:cs/>
        </w:rPr>
        <w:t>។</w:t>
      </w:r>
    </w:p>
    <w:p w14:paraId="7C1B8C58" w14:textId="77777777" w:rsidR="00D343E1" w:rsidRPr="000A24C1" w:rsidRDefault="00D343E1" w:rsidP="00D343E1">
      <w:pPr>
        <w:tabs>
          <w:tab w:val="left" w:pos="900"/>
        </w:tabs>
        <w:spacing w:line="276" w:lineRule="auto"/>
        <w:ind w:left="1080"/>
        <w:rPr>
          <w:rFonts w:ascii="Khmer OS Battambang" w:hAnsi="Khmer OS Battambang" w:cs="Khmer OS Battambang"/>
        </w:rPr>
      </w:pPr>
      <w:r w:rsidRPr="000A24C1">
        <w:rPr>
          <w:rFonts w:ascii="Khmer OS Battambang" w:hAnsi="Khmer OS Battambang" w:cs="Khmer OS Battambang"/>
          <w:cs/>
        </w:rPr>
        <w:tab/>
      </w:r>
      <w:r w:rsidRPr="000A24C1">
        <w:rPr>
          <w:rFonts w:ascii="Khmer OS Battambang" w:hAnsi="Khmer OS Battambang" w:cs="Khmer OS Battambang"/>
        </w:rPr>
        <w:t>+</w:t>
      </w:r>
      <w:r w:rsidRPr="000A24C1">
        <w:rPr>
          <w:rFonts w:ascii="Khmer OS Battambang" w:hAnsi="Khmer OS Battambang" w:cs="Khmer OS Battambang"/>
          <w:cs/>
        </w:rPr>
        <w:t>គុណវិបត្តិរបស់</w:t>
      </w:r>
      <w:r w:rsidRPr="000A24C1">
        <w:rPr>
          <w:rFonts w:ascii="Khmer OS Battambang" w:hAnsi="Khmer OS Battambang" w:cs="Khmer OS Battambang"/>
        </w:rPr>
        <w:t xml:space="preserve"> NoSQL Database</w:t>
      </w:r>
      <w:r w:rsidRPr="000A24C1">
        <w:rPr>
          <w:rFonts w:ascii="Khmer OS Battambang" w:hAnsi="Khmer OS Battambang" w:cs="Khmer OS Battambang"/>
          <w:cs/>
        </w:rPr>
        <w:t>៖</w:t>
      </w:r>
    </w:p>
    <w:p w14:paraId="47E41191" w14:textId="77777777" w:rsidR="00D343E1" w:rsidRPr="000A24C1" w:rsidRDefault="00D343E1" w:rsidP="00D343E1">
      <w:pPr>
        <w:pStyle w:val="ListParagraph"/>
        <w:numPr>
          <w:ilvl w:val="0"/>
          <w:numId w:val="40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 w:rsidRPr="000A24C1">
        <w:rPr>
          <w:rFonts w:ascii="Khmer OS Battambang" w:hAnsi="Khmer OS Battambang" w:cs="Khmer OS Battambang"/>
          <w:cs/>
        </w:rPr>
        <w:t xml:space="preserve">ពុំមាន </w:t>
      </w:r>
      <w:r w:rsidRPr="000A24C1">
        <w:rPr>
          <w:rFonts w:ascii="Khmer OS Battambang" w:hAnsi="Khmer OS Battambang" w:cs="Khmer OS Battambang"/>
        </w:rPr>
        <w:t>Standard Query Language</w:t>
      </w:r>
      <w:r w:rsidRPr="000A24C1">
        <w:rPr>
          <w:rFonts w:ascii="Khmer OS Battambang" w:hAnsi="Khmer OS Battambang" w:cs="Khmer OS Battambang"/>
          <w:cs/>
        </w:rPr>
        <w:t xml:space="preserve"> ដូចជា</w:t>
      </w:r>
      <w:r w:rsidRPr="000A24C1">
        <w:rPr>
          <w:rFonts w:ascii="Khmer OS Battambang" w:hAnsi="Khmer OS Battambang" w:cs="Khmer OS Battambang"/>
        </w:rPr>
        <w:t xml:space="preserve"> SQL</w:t>
      </w:r>
    </w:p>
    <w:p w14:paraId="1382BC6C" w14:textId="77777777" w:rsidR="00D343E1" w:rsidRPr="000A24C1" w:rsidRDefault="00D343E1" w:rsidP="00D343E1">
      <w:pPr>
        <w:pStyle w:val="ListParagraph"/>
        <w:numPr>
          <w:ilvl w:val="0"/>
          <w:numId w:val="40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 w:rsidRPr="000A24C1">
        <w:rPr>
          <w:rFonts w:ascii="Khmer OS Battambang" w:hAnsi="Khmer OS Battambang" w:cs="Khmer OS Battambang"/>
          <w:cs/>
        </w:rPr>
        <w:t>មិនសាកសមសម្រាប់​</w:t>
      </w:r>
      <w:r w:rsidRPr="000A24C1">
        <w:rPr>
          <w:rFonts w:ascii="Khmer OS Battambang" w:hAnsi="Khmer OS Battambang" w:cs="Khmer OS Battambang"/>
        </w:rPr>
        <w:t xml:space="preserve"> Transaction </w:t>
      </w:r>
      <w:r w:rsidRPr="000A24C1">
        <w:rPr>
          <w:rFonts w:ascii="Khmer OS Battambang" w:hAnsi="Khmer OS Battambang" w:cs="Khmer OS Battambang"/>
          <w:cs/>
        </w:rPr>
        <w:t>ដែលត្រូវការតម្លាភាពខ្ពស់</w:t>
      </w:r>
      <w:r w:rsidRPr="000A24C1">
        <w:rPr>
          <w:rFonts w:ascii="Khmer OS Battambang" w:hAnsi="Khmer OS Battambang" w:cs="Khmer OS Battambang"/>
        </w:rPr>
        <w:t>(ACID)</w:t>
      </w:r>
    </w:p>
    <w:p w14:paraId="19833F6C" w14:textId="77777777" w:rsidR="00D343E1" w:rsidRPr="000A24C1" w:rsidRDefault="00D343E1" w:rsidP="00D343E1">
      <w:pPr>
        <w:pStyle w:val="ListParagraph"/>
        <w:numPr>
          <w:ilvl w:val="0"/>
          <w:numId w:val="40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 w:rsidRPr="000A24C1">
        <w:rPr>
          <w:rFonts w:ascii="Khmer OS Battambang" w:hAnsi="Khmer OS Battambang" w:cs="Khmer OS Battambang"/>
          <w:cs/>
        </w:rPr>
        <w:t>ការគ្រប់គ្រងនិងរក្សាទុកអាចស្មុគស្មាញ។</w:t>
      </w:r>
    </w:p>
    <w:p w14:paraId="5B24D0F3" w14:textId="77777777" w:rsidR="00D343E1" w:rsidRPr="00D343E1" w:rsidRDefault="00D343E1" w:rsidP="00D343E1">
      <w:pPr>
        <w:spacing w:line="276" w:lineRule="auto"/>
        <w:rPr>
          <w:rFonts w:ascii="Khmer OS Moul" w:hAnsi="Khmer OS Moul" w:cs="Khmer OS Moul"/>
          <w:b/>
          <w:bCs/>
        </w:rPr>
      </w:pPr>
      <w:r w:rsidRPr="00D343E1">
        <w:rPr>
          <w:rFonts w:ascii="Khmer OS Moul" w:hAnsi="Khmer OS Moul" w:cs="Khmer OS Moul"/>
          <w:b/>
          <w:bCs/>
          <w:cs/>
        </w:rPr>
        <w:t xml:space="preserve">២.២.៣. </w:t>
      </w:r>
      <w:r w:rsidRPr="00D343E1">
        <w:rPr>
          <w:rFonts w:ascii="Khmer OS Moul" w:hAnsi="Khmer OS Moul" w:cs="Khmer OS Moul"/>
          <w:b/>
          <w:bCs/>
        </w:rPr>
        <w:t>Cloud Database</w:t>
      </w:r>
    </w:p>
    <w:p w14:paraId="2E70D564" w14:textId="77777777" w:rsidR="00D343E1" w:rsidRDefault="00D343E1" w:rsidP="00D343E1">
      <w:pPr>
        <w:spacing w:line="276" w:lineRule="auto"/>
        <w:rPr>
          <w:rFonts w:ascii="Khmer OS Battambang" w:hAnsi="Khmer OS Battambang" w:cs="Khmer OS Battambang"/>
          <w:lang w:bidi="km-KH"/>
        </w:rPr>
      </w:pPr>
      <w:r>
        <w:rPr>
          <w:rFonts w:ascii="Khmer OS Muol Light" w:hAnsi="Khmer OS Muol Light" w:cs="Khmer OS Muol Light"/>
        </w:rPr>
        <w:tab/>
      </w:r>
      <w:r w:rsidRPr="008010FF">
        <w:rPr>
          <w:rFonts w:ascii="Khmer OS Muol Light" w:hAnsi="Khmer OS Muol Light" w:cs="Khmer OS Muol Light"/>
          <w:b/>
          <w:bCs/>
        </w:rPr>
        <w:t>Cloud Database</w:t>
      </w:r>
      <w:r>
        <w:rPr>
          <w:rFonts w:ascii="Khmer OS Muol Light" w:hAnsi="Khmer OS Muol Light" w:cs="Khmer OS Muol Light"/>
          <w:b/>
          <w:bCs/>
        </w:rPr>
        <w:t xml:space="preserve"> </w:t>
      </w:r>
      <w:r>
        <w:rPr>
          <w:rFonts w:ascii="Khmer OS Battambang" w:hAnsi="Khmer OS Battambang" w:cs="Khmer OS Battambang" w:hint="cs"/>
          <w:cs/>
        </w:rPr>
        <w:t xml:space="preserve">គឺជា </w:t>
      </w:r>
      <w:r>
        <w:rPr>
          <w:rFonts w:ascii="Khmer OS Muol Light" w:hAnsi="Khmer OS Muol Light" w:cs="Khmer OS Muol Light"/>
        </w:rPr>
        <w:t>Database</w:t>
      </w:r>
      <w:r>
        <w:rPr>
          <w:rFonts w:ascii="Khmer OS Muol Light" w:hAnsi="Khmer OS Muol Light" w:cs="Khmer OS Muol Light" w:hint="cs"/>
          <w:cs/>
        </w:rPr>
        <w:t xml:space="preserve"> </w:t>
      </w:r>
      <w:r>
        <w:rPr>
          <w:rFonts w:ascii="Khmer OS Battambang" w:hAnsi="Khmer OS Battambang" w:cs="Khmer OS Battambang" w:hint="cs"/>
          <w:cs/>
        </w:rPr>
        <w:t>ដែលដំណើរកានៅ</w:t>
      </w:r>
      <w:r>
        <w:rPr>
          <w:rFonts w:ascii="Khmer OS Battambang" w:hAnsi="Khmer OS Battambang" w:cs="Khmer OS Battambang"/>
        </w:rPr>
        <w:t xml:space="preserve"> Cloud Platform </w:t>
      </w:r>
      <w:r>
        <w:rPr>
          <w:rFonts w:ascii="Khmer OS Battambang" w:hAnsi="Khmer OS Battambang" w:cs="Khmer OS Battambang" w:hint="cs"/>
          <w:cs/>
        </w:rPr>
        <w:t xml:space="preserve">ដូចជា </w:t>
      </w:r>
      <w:r>
        <w:rPr>
          <w:rFonts w:ascii="Khmer OS Battambang" w:hAnsi="Khmer OS Battambang" w:cs="Khmer OS Battambang"/>
        </w:rPr>
        <w:t xml:space="preserve">AWS, Google Cloud, Microsoft Azure, </w:t>
      </w:r>
      <w:r>
        <w:rPr>
          <w:rFonts w:ascii="Khmer OS Battambang" w:hAnsi="Khmer OS Battambang" w:cs="Khmer OS Battambang" w:hint="cs"/>
          <w:cs/>
        </w:rPr>
        <w:t>ឬ</w:t>
      </w:r>
      <w:r>
        <w:rPr>
          <w:rFonts w:ascii="Khmer OS Battambang" w:hAnsi="Khmer OS Battambang" w:cs="Khmer OS Battambang"/>
        </w:rPr>
        <w:t>Alibaba Cloud</w:t>
      </w:r>
      <w:r>
        <w:rPr>
          <w:rFonts w:ascii="Khmer OS Battambang" w:hAnsi="Khmer OS Battambang" w:cs="Khmer OS Battambang" w:hint="cs"/>
          <w:cs/>
        </w:rPr>
        <w:t xml:space="preserve"> ដើម្បីផ្ដល់សេវា</w:t>
      </w:r>
      <w:r>
        <w:rPr>
          <w:rFonts w:ascii="Khmer OS Battambang" w:hAnsi="Khmer OS Battambang" w:cs="Khmer OS Battambang"/>
        </w:rPr>
        <w:t>Database</w:t>
      </w:r>
      <w:r>
        <w:rPr>
          <w:rFonts w:ascii="Khmer OS Battambang" w:hAnsi="Khmer OS Battambang" w:cs="Khmer OS Battambang" w:hint="cs"/>
          <w:cs/>
        </w:rPr>
        <w:t>តាមរយៈអ៊ីនធឺណិត។</w:t>
      </w:r>
    </w:p>
    <w:p w14:paraId="0D798E9C" w14:textId="77777777" w:rsidR="008F454C" w:rsidRDefault="008F454C" w:rsidP="00D343E1">
      <w:pPr>
        <w:spacing w:line="276" w:lineRule="auto"/>
        <w:rPr>
          <w:rFonts w:ascii="Khmer OS Battambang" w:hAnsi="Khmer OS Battambang" w:cs="Khmer OS Battambang"/>
          <w:lang w:bidi="km-KH"/>
        </w:rPr>
      </w:pPr>
    </w:p>
    <w:p w14:paraId="26C90872" w14:textId="77777777" w:rsidR="0068560B" w:rsidRDefault="0068560B" w:rsidP="00D343E1">
      <w:pPr>
        <w:spacing w:line="276" w:lineRule="auto"/>
        <w:ind w:left="1080"/>
        <w:rPr>
          <w:rFonts w:ascii="Khmer OS Battambang" w:hAnsi="Khmer OS Battambang" w:cs="Khmer OS Battambang"/>
          <w:lang w:bidi="km-KH"/>
        </w:rPr>
      </w:pPr>
    </w:p>
    <w:p w14:paraId="39B7325F" w14:textId="085E5AAB" w:rsidR="00D343E1" w:rsidRDefault="00D343E1" w:rsidP="00D343E1">
      <w:pPr>
        <w:spacing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/>
          <w:cs/>
        </w:rPr>
        <w:lastRenderedPageBreak/>
        <w:tab/>
      </w:r>
      <w:r>
        <w:rPr>
          <w:rFonts w:ascii="Khmer OS Battambang" w:hAnsi="Khmer OS Battambang" w:cs="Khmer OS Battambang"/>
        </w:rPr>
        <w:t>+</w:t>
      </w:r>
      <w:r>
        <w:rPr>
          <w:rFonts w:ascii="Khmer OS Battambang" w:hAnsi="Khmer OS Battambang" w:cs="Khmer OS Battambang" w:hint="cs"/>
          <w:cs/>
        </w:rPr>
        <w:t>គុណសម្បត្តិរបស់</w:t>
      </w:r>
      <w:r>
        <w:rPr>
          <w:rFonts w:ascii="Khmer OS Battambang" w:hAnsi="Khmer OS Battambang" w:cs="Khmer OS Battambang"/>
        </w:rPr>
        <w:t xml:space="preserve"> Cloud Database</w:t>
      </w:r>
    </w:p>
    <w:p w14:paraId="44144692" w14:textId="77777777" w:rsidR="00D343E1" w:rsidRDefault="00D343E1" w:rsidP="00D343E1">
      <w:pPr>
        <w:pStyle w:val="ListParagraph"/>
        <w:numPr>
          <w:ilvl w:val="0"/>
          <w:numId w:val="41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 w:hint="cs"/>
          <w:cs/>
        </w:rPr>
        <w:t>មិនចំបាច់ទិញ</w:t>
      </w:r>
      <w:r>
        <w:rPr>
          <w:rFonts w:ascii="Khmer OS Battambang" w:hAnsi="Khmer OS Battambang" w:cs="Khmer OS Battambang"/>
        </w:rPr>
        <w:t xml:space="preserve"> Server</w:t>
      </w:r>
      <w:r>
        <w:rPr>
          <w:rFonts w:ascii="Khmer OS Battambang" w:hAnsi="Khmer OS Battambang" w:cs="Khmer OS Battambang" w:hint="cs"/>
          <w:cs/>
        </w:rPr>
        <w:t xml:space="preserve"> ឬ</w:t>
      </w:r>
      <w:r>
        <w:rPr>
          <w:rFonts w:ascii="Khmer OS Battambang" w:hAnsi="Khmer OS Battambang" w:cs="Khmer OS Battambang"/>
        </w:rPr>
        <w:t xml:space="preserve"> Hardware</w:t>
      </w:r>
    </w:p>
    <w:p w14:paraId="58E423A2" w14:textId="77777777" w:rsidR="00D343E1" w:rsidRDefault="00D343E1" w:rsidP="00D343E1">
      <w:pPr>
        <w:pStyle w:val="ListParagraph"/>
        <w:numPr>
          <w:ilvl w:val="0"/>
          <w:numId w:val="41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 w:hint="cs"/>
          <w:cs/>
        </w:rPr>
        <w:t>បន្ថយការចំណាយក្នុងការថែទាំ</w:t>
      </w:r>
    </w:p>
    <w:p w14:paraId="4337DA77" w14:textId="77777777" w:rsidR="00D343E1" w:rsidRDefault="00D343E1" w:rsidP="00D343E1">
      <w:pPr>
        <w:pStyle w:val="ListParagraph"/>
        <w:numPr>
          <w:ilvl w:val="0"/>
          <w:numId w:val="41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 w:hint="cs"/>
          <w:cs/>
        </w:rPr>
        <w:t xml:space="preserve">ប្រើតាមការចំណាយ </w:t>
      </w:r>
      <w:r>
        <w:rPr>
          <w:rFonts w:ascii="Khmer OS Battambang" w:hAnsi="Khmer OS Battambang" w:cs="Khmer OS Battambang"/>
        </w:rPr>
        <w:t>(Pay-as-you-go</w:t>
      </w:r>
      <w:r w:rsidRPr="00F153E5">
        <w:rPr>
          <w:rFonts w:ascii="Khmer OS Battambang" w:hAnsi="Khmer OS Battambang" w:cs="Khmer OS Battambang"/>
        </w:rPr>
        <w:t>)</w:t>
      </w:r>
    </w:p>
    <w:p w14:paraId="50C4CE30" w14:textId="77777777" w:rsidR="00D343E1" w:rsidRDefault="00D343E1" w:rsidP="00D343E1">
      <w:pPr>
        <w:pStyle w:val="ListParagraph"/>
        <w:numPr>
          <w:ilvl w:val="0"/>
          <w:numId w:val="41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 w:hint="cs"/>
          <w:cs/>
        </w:rPr>
        <w:t>អាចពង្រីកទំហំនិងល្បឿនបានយ៉ាងឆាប់រហ័ស</w:t>
      </w:r>
    </w:p>
    <w:p w14:paraId="2926E1CE" w14:textId="77777777" w:rsidR="00D343E1" w:rsidRDefault="00D343E1" w:rsidP="00D343E1">
      <w:pPr>
        <w:pStyle w:val="ListParagraph"/>
        <w:numPr>
          <w:ilvl w:val="0"/>
          <w:numId w:val="41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 w:hint="cs"/>
          <w:cs/>
        </w:rPr>
        <w:t>មានសុវត្តិភាពនិងការបម្រុងទុកស្វ័យប្រវត្តិ។</w:t>
      </w:r>
    </w:p>
    <w:p w14:paraId="16C84157" w14:textId="77777777" w:rsidR="008F454C" w:rsidRDefault="008F454C" w:rsidP="00D343E1">
      <w:pPr>
        <w:spacing w:line="276" w:lineRule="auto"/>
        <w:ind w:left="1080"/>
        <w:rPr>
          <w:rFonts w:ascii="Khmer OS Battambang" w:hAnsi="Khmer OS Battambang" w:cs="Khmer OS Battambang"/>
          <w:lang w:bidi="km-KH"/>
        </w:rPr>
      </w:pPr>
    </w:p>
    <w:p w14:paraId="02DA44D6" w14:textId="77777777" w:rsidR="008F454C" w:rsidRDefault="008F454C" w:rsidP="00D343E1">
      <w:pPr>
        <w:spacing w:line="276" w:lineRule="auto"/>
        <w:ind w:left="1080"/>
        <w:rPr>
          <w:rFonts w:ascii="Khmer OS Battambang" w:hAnsi="Khmer OS Battambang" w:cs="Khmer OS Battambang"/>
          <w:lang w:bidi="km-KH"/>
        </w:rPr>
      </w:pPr>
    </w:p>
    <w:p w14:paraId="53B1518F" w14:textId="1B7F6F37" w:rsidR="00D343E1" w:rsidRDefault="00D343E1" w:rsidP="00D343E1">
      <w:pPr>
        <w:spacing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/>
        </w:rPr>
        <w:t>+</w:t>
      </w:r>
      <w:r>
        <w:rPr>
          <w:rFonts w:ascii="Khmer OS Battambang" w:hAnsi="Khmer OS Battambang" w:cs="Khmer OS Battambang" w:hint="cs"/>
          <w:cs/>
        </w:rPr>
        <w:t>គុណវិបត្តិរបស់</w:t>
      </w:r>
      <w:r w:rsidRPr="00F153E5">
        <w:rPr>
          <w:rFonts w:ascii="Khmer OS Battambang" w:hAnsi="Khmer OS Battambang" w:cs="Khmer OS Battambang"/>
        </w:rPr>
        <w:t xml:space="preserve"> </w:t>
      </w:r>
      <w:r>
        <w:rPr>
          <w:rFonts w:ascii="Khmer OS Battambang" w:hAnsi="Khmer OS Battambang" w:cs="Khmer OS Battambang"/>
        </w:rPr>
        <w:t>Cloud Database</w:t>
      </w:r>
    </w:p>
    <w:p w14:paraId="5492BDDB" w14:textId="77777777" w:rsidR="00D343E1" w:rsidRDefault="00D343E1" w:rsidP="00D343E1">
      <w:pPr>
        <w:pStyle w:val="ListParagraph"/>
        <w:numPr>
          <w:ilvl w:val="0"/>
          <w:numId w:val="41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 w:hint="cs"/>
          <w:cs/>
        </w:rPr>
        <w:t>អាស្រ័យលើអ៊ីនធឺណិត​ (តរូវការភ្ជាប់បណ្ដាញជានិច្ច)</w:t>
      </w:r>
    </w:p>
    <w:p w14:paraId="1C8A4B69" w14:textId="77777777" w:rsidR="00D343E1" w:rsidRDefault="00D343E1" w:rsidP="00D343E1">
      <w:pPr>
        <w:pStyle w:val="ListParagraph"/>
        <w:numPr>
          <w:ilvl w:val="0"/>
          <w:numId w:val="41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 w:hint="cs"/>
          <w:cs/>
        </w:rPr>
        <w:t>អាចមានការព្រួយបារម្ភអំពីសិវត្តិភាពទិន្នន័យ</w:t>
      </w:r>
    </w:p>
    <w:p w14:paraId="007BAE40" w14:textId="77777777" w:rsidR="00D343E1" w:rsidRDefault="00D343E1" w:rsidP="00D343E1">
      <w:pPr>
        <w:pStyle w:val="ListParagraph"/>
        <w:numPr>
          <w:ilvl w:val="0"/>
          <w:numId w:val="41"/>
        </w:numPr>
        <w:suppressAutoHyphens w:val="0"/>
        <w:spacing w:after="160" w:line="276" w:lineRule="auto"/>
        <w:ind w:left="1080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 w:hint="cs"/>
          <w:cs/>
        </w:rPr>
        <w:t>ការគ្រប់គ្រងពេញលេញអាចមានកំណត់</w:t>
      </w:r>
      <w:r>
        <w:rPr>
          <w:rFonts w:ascii="Khmer OS Battambang" w:hAnsi="Khmer OS Battambang" w:cs="Khmer OS Battambang"/>
        </w:rPr>
        <w:t xml:space="preserve"> (</w:t>
      </w:r>
      <w:r>
        <w:rPr>
          <w:rFonts w:ascii="Khmer OS Battambang" w:hAnsi="Khmer OS Battambang" w:cs="Khmer OS Battambang" w:hint="cs"/>
          <w:cs/>
        </w:rPr>
        <w:t>ដោយ</w:t>
      </w:r>
      <w:r>
        <w:rPr>
          <w:rFonts w:ascii="Khmer OS Battambang" w:hAnsi="Khmer OS Battambang" w:cs="Khmer OS Battambang"/>
        </w:rPr>
        <w:t>Cloud Provider)</w:t>
      </w:r>
      <w:r>
        <w:rPr>
          <w:rFonts w:ascii="Khmer OS Battambang" w:hAnsi="Khmer OS Battambang" w:cs="Khmer OS Battambang" w:hint="cs"/>
          <w:cs/>
        </w:rPr>
        <w:t>។</w:t>
      </w:r>
    </w:p>
    <w:p w14:paraId="3C922818" w14:textId="77777777" w:rsidR="00CF6525" w:rsidRDefault="00CF6525" w:rsidP="00D343E1">
      <w:pPr>
        <w:tabs>
          <w:tab w:val="left" w:pos="0"/>
        </w:tabs>
        <w:ind w:right="23"/>
        <w:jc w:val="both"/>
        <w:rPr>
          <w:rFonts w:ascii="Khmer OS Battambang" w:hAnsi="Khmer OS Battambang" w:cs="Khmer OS Battambang"/>
          <w:lang w:bidi="km-KH"/>
        </w:rPr>
      </w:pPr>
    </w:p>
    <w:p w14:paraId="3C922819" w14:textId="77777777" w:rsidR="008D7759" w:rsidRPr="008D7759" w:rsidRDefault="0036653A" w:rsidP="002579B4">
      <w:pPr>
        <w:tabs>
          <w:tab w:val="left" w:pos="0"/>
        </w:tabs>
        <w:ind w:right="23" w:firstLine="720"/>
        <w:jc w:val="both"/>
        <w:rPr>
          <w:rFonts w:ascii="Khmer OS" w:hAnsi="Khmer OS" w:cs="Khmer OS"/>
          <w:cs/>
          <w:lang w:val="ca-ES" w:bidi="km-KH"/>
        </w:rPr>
        <w:sectPr w:rsidR="008D7759" w:rsidRPr="008D7759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  <w:r w:rsidRPr="00947E91">
        <w:rPr>
          <w:rFonts w:ascii="Khmer OS" w:hAnsi="Khmer OS" w:cs="Khmer OS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807232" behindDoc="0" locked="0" layoutInCell="1" allowOverlap="1" wp14:anchorId="3C9229F1" wp14:editId="3C9229F2">
                <wp:simplePos x="0" y="0"/>
                <wp:positionH relativeFrom="column">
                  <wp:posOffset>724535</wp:posOffset>
                </wp:positionH>
                <wp:positionV relativeFrom="paragraph">
                  <wp:posOffset>2480945</wp:posOffset>
                </wp:positionV>
                <wp:extent cx="2067147" cy="409590"/>
                <wp:effectExtent l="0" t="0" r="0" b="28575"/>
                <wp:wrapNone/>
                <wp:docPr id="42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7147" cy="409590"/>
                          <a:chOff x="1800" y="93"/>
                          <a:chExt cx="2501" cy="644"/>
                        </a:xfrm>
                      </wpg:grpSpPr>
                      <wps:wsp>
                        <wps:cNvPr id="43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91" w14:textId="77777777" w:rsidR="00347585" w:rsidRPr="00CF6525" w:rsidRDefault="00347585" w:rsidP="0036653A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CF6525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92" w14:textId="77777777" w:rsidR="00347585" w:rsidRPr="00CF6525" w:rsidRDefault="00347585" w:rsidP="0036653A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CF6525"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F1" id="_x0000_s1123" style="position:absolute;left:0;text-align:left;margin-left:57.05pt;margin-top:195.35pt;width:162.75pt;height:32.25pt;z-index:251807232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">
                <v:shape id="Text Box 406" o:spid="_x0000_s1124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" fillcolor="#d8d8d8 [2732]" strokeweight=".26mm">
                  <v:textbox>
                    <w:txbxContent>
                      <w:p w14:paraId="3C922A91" w14:textId="77777777" w:rsidR="00347585" w:rsidRPr="00CF6525" w:rsidRDefault="00347585" w:rsidP="0036653A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CF6525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125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" strokeweight=".26mm">
                  <v:stroke endarrow="block" joinstyle="miter"/>
                </v:line>
                <v:shape id="Text Box 408" o:spid="_x0000_s1126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stroke joinstyle="round"/>
                  <v:textbox>
                    <w:txbxContent>
                      <w:p w14:paraId="3C922A92" w14:textId="77777777" w:rsidR="00347585" w:rsidRPr="00CF6525" w:rsidRDefault="00347585" w:rsidP="0036653A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CF6525">
                          <w:rPr>
                            <w:rFonts w:ascii="Khmer OS Battambang" w:hAnsi="Khmer OS Battambang" w:cs="Khmer OS Battambang"/>
                            <w:lang w:bidi="km-KH"/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81A" w14:textId="77777777" w:rsidR="00B70F35" w:rsidRPr="00F0794F" w:rsidRDefault="00D83DCA" w:rsidP="002579B4">
      <w:pPr>
        <w:ind w:right="14"/>
        <w:rPr>
          <w:rFonts w:ascii="Khmer OS Muol Light" w:hAnsi="Khmer OS Muol Light" w:cs="Khmer OS Muol Light"/>
          <w:sz w:val="28"/>
          <w:szCs w:val="28"/>
        </w:rPr>
      </w:pPr>
      <w:r w:rsidRPr="00F0794F"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3C9229F3" wp14:editId="3C9229F4">
                <wp:simplePos x="0" y="0"/>
                <wp:positionH relativeFrom="margin">
                  <wp:posOffset>685800</wp:posOffset>
                </wp:positionH>
                <wp:positionV relativeFrom="paragraph">
                  <wp:posOffset>-515951</wp:posOffset>
                </wp:positionV>
                <wp:extent cx="3832860" cy="453224"/>
                <wp:effectExtent l="0" t="0" r="15240" b="23495"/>
                <wp:wrapNone/>
                <wp:docPr id="484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4532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93" w14:textId="77777777" w:rsidR="00347585" w:rsidRPr="00BB4C70" w:rsidRDefault="00347585" w:rsidP="00D83DC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</w:rPr>
                            </w:pPr>
                            <w:r w:rsidRPr="00BB4C70">
                              <w:rPr>
                                <w:rFonts w:ascii="Khmer OS Battambang" w:hAnsi="Khmer OS Battambang" w:cs="Khmer OS Battambang"/>
                              </w:rPr>
                              <w:t>(</w:t>
                            </w:r>
                            <w:r w:rsidRPr="00BB4C7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>ក្នុងជំពូកនីមួយៗត្រូវចាប់ផ្តើមសរសេរក្នុងទំព័រថ្មី</w:t>
                            </w:r>
                            <w:r w:rsidRPr="00BB4C70">
                              <w:rPr>
                                <w:rFonts w:ascii="Khmer OS Battambang" w:hAnsi="Khmer OS Battambang" w:cs="Khmer OS Battambang"/>
                                <w:b/>
                                <w:cs/>
                                <w:lang w:val="fr-FR" w:bidi="km-KH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F3" id="_x0000_s1127" type="#_x0000_t202" style="position:absolute;margin-left:54pt;margin-top:-40.65pt;width:301.8pt;height:35.7pt;z-index:25180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">
                <v:textbox>
                  <w:txbxContent>
                    <w:p w14:paraId="3C922A93" w14:textId="77777777" w:rsidR="00347585" w:rsidRPr="00BB4C70" w:rsidRDefault="00347585" w:rsidP="00D83DCA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</w:rPr>
                      </w:pPr>
                      <w:r w:rsidRPr="00BB4C70">
                        <w:rPr>
                          <w:rFonts w:ascii="Khmer OS Battambang" w:hAnsi="Khmer OS Battambang" w:cs="Khmer OS Battambang"/>
                        </w:rPr>
                        <w:t>(</w:t>
                      </w:r>
                      <w:r w:rsidRPr="00BB4C7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>ក្នុងជំពូកនីមួយៗត្រូវចាប់ផ្តើមសរសេរក្នុងទំព័រថ្មី</w:t>
                      </w:r>
                      <w:r w:rsidRPr="00BB4C70">
                        <w:rPr>
                          <w:rFonts w:ascii="Khmer OS Battambang" w:hAnsi="Khmer OS Battambang" w:cs="Khmer OS Battambang"/>
                          <w:b/>
                          <w:cs/>
                          <w:lang w:val="fr-FR" w:bidi="km-KH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721A" w:rsidRPr="00F0794F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t>៣</w:t>
      </w:r>
      <w:r w:rsidR="00B7721A" w:rsidRPr="00F0794F">
        <w:rPr>
          <w:rFonts w:ascii="Khmer OS Muol Light" w:hAnsi="Khmer OS Muol Light" w:cs="Khmer OS Muol Light"/>
          <w:sz w:val="28"/>
          <w:szCs w:val="28"/>
          <w:lang w:val="ca-ES"/>
        </w:rPr>
        <w:t xml:space="preserve">. </w:t>
      </w:r>
      <w:r w:rsidR="00B7721A" w:rsidRPr="00F0794F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t>វិធី</w:t>
      </w:r>
      <w:r w:rsidR="00B70F35" w:rsidRPr="00F0794F">
        <w:rPr>
          <w:rFonts w:ascii="Khmer OS Muol Light" w:hAnsi="Khmer OS Muol Light" w:cs="Khmer OS Muol Light"/>
          <w:sz w:val="28"/>
          <w:szCs w:val="28"/>
          <w:cs/>
          <w:lang w:bidi="km-KH"/>
        </w:rPr>
        <w:t>សាស្ត្រ</w:t>
      </w:r>
      <w:r w:rsidR="00A00C89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នៃ</w:t>
      </w:r>
      <w:r w:rsidR="00B70F35" w:rsidRPr="00F0794F">
        <w:rPr>
          <w:rFonts w:ascii="Khmer OS Muol Light" w:hAnsi="Khmer OS Muol Light" w:cs="Khmer OS Muol Light"/>
          <w:sz w:val="28"/>
          <w:szCs w:val="28"/>
          <w:cs/>
          <w:lang w:bidi="km-KH"/>
        </w:rPr>
        <w:t>ស្រាវជ្រាវ</w:t>
      </w:r>
    </w:p>
    <w:p w14:paraId="3C92281B" w14:textId="77777777" w:rsidR="000B24E8" w:rsidRDefault="00B70F35" w:rsidP="002579B4">
      <w:pPr>
        <w:ind w:right="14"/>
        <w:rPr>
          <w:rFonts w:ascii="Khmer OS Muol Light" w:hAnsi="Khmer OS Muol Light" w:cs="Khmer OS Muol Light"/>
          <w:lang w:bidi="km-KH"/>
        </w:rPr>
      </w:pPr>
      <w:r w:rsidRPr="00F0794F">
        <w:rPr>
          <w:rFonts w:ascii="Khmer OS Muol Light" w:hAnsi="Khmer OS Muol Light" w:cs="Khmer OS Muol Light"/>
          <w:cs/>
          <w:lang w:bidi="km-KH"/>
        </w:rPr>
        <w:t>៣</w:t>
      </w:r>
      <w:r w:rsidR="00F22E43" w:rsidRPr="00F0794F">
        <w:rPr>
          <w:rFonts w:ascii="Khmer OS Muol Light" w:hAnsi="Khmer OS Muol Light" w:cs="Khmer OS Muol Light"/>
          <w:rtl/>
          <w:cs/>
        </w:rPr>
        <w:t>.</w:t>
      </w:r>
      <w:r w:rsidRPr="00F0794F">
        <w:rPr>
          <w:rFonts w:ascii="Khmer OS Muol Light" w:hAnsi="Khmer OS Muol Light" w:cs="Khmer OS Muol Light"/>
          <w:cs/>
          <w:lang w:bidi="km-KH"/>
        </w:rPr>
        <w:t>១</w:t>
      </w:r>
      <w:r w:rsidRPr="00F0794F">
        <w:rPr>
          <w:rFonts w:ascii="Khmer OS Muol Light" w:hAnsi="Khmer OS Muol Light" w:cs="Khmer OS Muol Light"/>
        </w:rPr>
        <w:t xml:space="preserve">. </w:t>
      </w:r>
      <w:r w:rsidR="009A13D9" w:rsidRPr="009A13D9">
        <w:rPr>
          <w:rFonts w:ascii="Khmer OS Muol Light" w:hAnsi="Khmer OS Muol Light" w:cs="Khmer OS Muol Light" w:hint="cs"/>
          <w:cs/>
          <w:lang w:bidi="km-KH"/>
        </w:rPr>
        <w:t>វិធីសាស្ត្រធ្វើ</w:t>
      </w:r>
      <w:r w:rsidR="009A13D9" w:rsidRPr="009A13D9">
        <w:rPr>
          <w:rFonts w:ascii="Khmer OS Muol Light" w:hAnsi="Khmer OS Muol Light" w:cs="Khmer OS Muol Light"/>
          <w:cs/>
          <w:lang w:bidi="km-KH"/>
        </w:rPr>
        <w:t>គំរូ</w:t>
      </w:r>
      <w:r w:rsidR="009A13D9" w:rsidRPr="009A13D9">
        <w:rPr>
          <w:rFonts w:ascii="Khmer OS Muol Light" w:hAnsi="Khmer OS Muol Light" w:cs="Khmer OS Muol Light" w:hint="cs"/>
          <w:cs/>
          <w:lang w:bidi="km-KH"/>
        </w:rPr>
        <w:t>/វិធីសាស្ត្រកសាងប្រព័ន្ធ/វិធីសាស្ត្រពិសោធន៍គំរូ</w:t>
      </w:r>
    </w:p>
    <w:p w14:paraId="1F84CFA5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ក្នុងការស្រាវជ្រាវនេះ បានប្រើ</w:t>
      </w:r>
      <w:r w:rsidRPr="0048151F">
        <w:rPr>
          <w:rFonts w:ascii="Khmer OS Battambang" w:hAnsi="Khmer OS Battambang" w:cs="Khmer OS Battambang"/>
          <w:lang w:bidi="km-KH"/>
        </w:rPr>
        <w:t xml:space="preserve"> </w:t>
      </w:r>
      <w:r w:rsidRPr="0048151F">
        <w:rPr>
          <w:rFonts w:ascii="Khmer OS Battambang" w:hAnsi="Khmer OS Battambang" w:cs="Khmer OS Battambang"/>
          <w:cs/>
          <w:lang w:bidi="km-KH"/>
        </w:rPr>
        <w:t>វិធីសាស្ត្រធ្វើគំរូ</w:t>
      </w:r>
      <w:r w:rsidRPr="0048151F">
        <w:rPr>
          <w:rFonts w:ascii="Khmer OS Battambang" w:hAnsi="Khmer OS Battambang" w:cs="Khmer OS Battambang"/>
          <w:b/>
          <w:bCs/>
          <w:cs/>
          <w:lang w:bidi="km-KH"/>
        </w:rPr>
        <w:t xml:space="preserve">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Modeling Method)</w:t>
      </w:r>
      <w:r w:rsidRPr="0048151F">
        <w:rPr>
          <w:rFonts w:ascii="Khmer OS Battambang" w:hAnsi="Khmer OS Battambang" w:cs="Khmer OS Battambang"/>
          <w:lang w:bidi="km-KH"/>
        </w:rPr>
        <w:t xml:space="preserve"> </w:t>
      </w:r>
      <w:r w:rsidRPr="0048151F">
        <w:rPr>
          <w:rFonts w:ascii="Khmer OS Battambang" w:hAnsi="Khmer OS Battambang" w:cs="Khmer OS Battambang"/>
          <w:cs/>
          <w:lang w:bidi="km-KH"/>
        </w:rPr>
        <w:t>ឬ</w:t>
      </w:r>
      <w:r w:rsidRPr="0048151F">
        <w:rPr>
          <w:rFonts w:ascii="Khmer OS Battambang" w:hAnsi="Khmer OS Battambang" w:cs="Khmer OS Battambang"/>
          <w:lang w:bidi="km-KH"/>
        </w:rPr>
        <w:t xml:space="preserve"> </w:t>
      </w:r>
      <w:r w:rsidRPr="0048151F">
        <w:rPr>
          <w:rFonts w:ascii="Khmer OS Battambang" w:hAnsi="Khmer OS Battambang" w:cs="Khmer OS Battambang"/>
          <w:cs/>
          <w:lang w:bidi="km-KH"/>
        </w:rPr>
        <w:t>វិធីសាស្ត្រកសាងប្រព័ន្ធ</w:t>
      </w:r>
      <w:r w:rsidRPr="0048151F">
        <w:rPr>
          <w:rFonts w:ascii="Khmer OS Battambang" w:hAnsi="Khmer OS Battambang" w:cs="Khmer OS Battambang"/>
          <w:b/>
          <w:bCs/>
          <w:cs/>
          <w:lang w:bidi="km-KH"/>
        </w:rPr>
        <w:t xml:space="preserve">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System Development Method)</w:t>
      </w:r>
      <w:r w:rsidRPr="0048151F">
        <w:rPr>
          <w:rFonts w:ascii="Khmer OS Battambang" w:hAnsi="Khmer OS Battambang" w:cs="Khmer OS Battambang"/>
          <w:lang w:bidi="km-KH"/>
        </w:rPr>
        <w:t xml:space="preserve"> </w:t>
      </w:r>
      <w:r w:rsidRPr="0048151F">
        <w:rPr>
          <w:rFonts w:ascii="Khmer OS Battambang" w:hAnsi="Khmer OS Battambang" w:cs="Khmer OS Battambang"/>
          <w:cs/>
          <w:lang w:bidi="km-KH"/>
        </w:rPr>
        <w:t>ដើម្បីបង្កើត និងសាកល្បងប្រព័ន្ធដែលអាចដំណើរការបានពិតប្រាកដ។ វិធីសាស្ត្រនេះផ្អែកលើជំហានសំខាន់ៗដូចខាងក្រោម៖</w:t>
      </w:r>
    </w:p>
    <w:p w14:paraId="451EAF1A" w14:textId="77777777" w:rsidR="0048151F" w:rsidRPr="0048151F" w:rsidRDefault="0048151F">
      <w:pPr>
        <w:numPr>
          <w:ilvl w:val="0"/>
          <w:numId w:val="10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ការវិភាគតម្រូវការ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Requirement Analysis)</w:t>
      </w:r>
      <w:r w:rsidRPr="0048151F">
        <w:rPr>
          <w:rFonts w:ascii="Khmer OS Battambang" w:hAnsi="Khmer OS Battambang" w:cs="Khmer OS Battambang"/>
          <w:lang w:bidi="km-KH"/>
        </w:rPr>
        <w:br/>
      </w:r>
      <w:r w:rsidRPr="0048151F">
        <w:rPr>
          <w:rFonts w:ascii="Khmer OS Battambang" w:hAnsi="Khmer OS Battambang" w:cs="Khmer OS Battambang"/>
          <w:lang w:bidi="km-KH"/>
        </w:rPr>
        <w:t> </w:t>
      </w:r>
      <w:r w:rsidRPr="0048151F">
        <w:rPr>
          <w:rFonts w:ascii="Khmer OS Battambang" w:hAnsi="Khmer OS Battambang" w:cs="Khmer OS Battambang"/>
          <w:cs/>
          <w:lang w:bidi="km-KH"/>
        </w:rPr>
        <w:t>សិក្សា និងប្រមូលព័ត៌មានពីអ្នកប្រើប្រាស់ ឬអង្គភាពដែលពាក់ព័ន្ធ ដើម្បីកំណត់តម្រូវការនៃប្រព័ន្ធ។</w:t>
      </w:r>
    </w:p>
    <w:p w14:paraId="45306132" w14:textId="77777777" w:rsidR="0048151F" w:rsidRPr="0048151F" w:rsidRDefault="0048151F">
      <w:pPr>
        <w:numPr>
          <w:ilvl w:val="0"/>
          <w:numId w:val="10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ការរចនាប្រព័ន្ធ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System Design)</w:t>
      </w:r>
      <w:r w:rsidRPr="0048151F">
        <w:rPr>
          <w:rFonts w:ascii="Khmer OS Battambang" w:hAnsi="Khmer OS Battambang" w:cs="Khmer OS Battambang"/>
          <w:lang w:bidi="km-KH"/>
        </w:rPr>
        <w:br/>
      </w:r>
      <w:r w:rsidRPr="0048151F">
        <w:rPr>
          <w:rFonts w:ascii="Khmer OS Battambang" w:hAnsi="Khmer OS Battambang" w:cs="Khmer OS Battambang"/>
          <w:lang w:bidi="km-KH"/>
        </w:rPr>
        <w:t> </w:t>
      </w:r>
      <w:r w:rsidRPr="0048151F">
        <w:rPr>
          <w:rFonts w:ascii="Khmer OS Battambang" w:hAnsi="Khmer OS Battambang" w:cs="Khmer OS Battambang"/>
          <w:cs/>
          <w:lang w:bidi="km-KH"/>
        </w:rPr>
        <w:t xml:space="preserve">រៀបចំរចនាសម្ព័ន្ធនៃប្រព័ន្ធ ដូចជា </w:t>
      </w:r>
      <w:r w:rsidRPr="0048151F">
        <w:rPr>
          <w:rFonts w:ascii="Khmer OS Battambang" w:hAnsi="Khmer OS Battambang" w:cs="Khmer OS Battambang"/>
          <w:lang w:bidi="km-KH"/>
        </w:rPr>
        <w:t xml:space="preserve">Diagram, Database Schema </w:t>
      </w:r>
      <w:r w:rsidRPr="0048151F">
        <w:rPr>
          <w:rFonts w:ascii="Khmer OS Battambang" w:hAnsi="Khmer OS Battambang" w:cs="Khmer OS Battambang"/>
          <w:cs/>
          <w:lang w:bidi="km-KH"/>
        </w:rPr>
        <w:t xml:space="preserve">និង </w:t>
      </w:r>
      <w:r w:rsidRPr="0048151F">
        <w:rPr>
          <w:rFonts w:ascii="Khmer OS Battambang" w:hAnsi="Khmer OS Battambang" w:cs="Khmer OS Battambang"/>
          <w:lang w:bidi="km-KH"/>
        </w:rPr>
        <w:t xml:space="preserve">Interface Design </w:t>
      </w:r>
      <w:r w:rsidRPr="0048151F">
        <w:rPr>
          <w:rFonts w:ascii="Khmer OS Battambang" w:hAnsi="Khmer OS Battambang" w:cs="Khmer OS Battambang"/>
          <w:cs/>
          <w:lang w:bidi="km-KH"/>
        </w:rPr>
        <w:t>ដើម្បីបង្ហាញពីរបៀបប្រព័ន្ធដំណើរការ។</w:t>
      </w:r>
    </w:p>
    <w:p w14:paraId="6C0D9274" w14:textId="77777777" w:rsidR="0048151F" w:rsidRPr="0048151F" w:rsidRDefault="0048151F">
      <w:pPr>
        <w:numPr>
          <w:ilvl w:val="0"/>
          <w:numId w:val="10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ការអភិវឌ្ឍន៍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Development / Implementation)</w:t>
      </w:r>
      <w:r w:rsidRPr="0048151F">
        <w:rPr>
          <w:rFonts w:ascii="Khmer OS Battambang" w:hAnsi="Khmer OS Battambang" w:cs="Khmer OS Battambang"/>
          <w:lang w:bidi="km-KH"/>
        </w:rPr>
        <w:br/>
      </w:r>
      <w:r w:rsidRPr="0048151F">
        <w:rPr>
          <w:rFonts w:ascii="Khmer OS Battambang" w:hAnsi="Khmer OS Battambang" w:cs="Khmer OS Battambang"/>
          <w:lang w:bidi="km-KH"/>
        </w:rPr>
        <w:t> </w:t>
      </w:r>
      <w:r w:rsidRPr="0048151F">
        <w:rPr>
          <w:rFonts w:ascii="Khmer OS Battambang" w:hAnsi="Khmer OS Battambang" w:cs="Khmer OS Battambang"/>
          <w:cs/>
          <w:lang w:bidi="km-KH"/>
        </w:rPr>
        <w:t xml:space="preserve">ប្រើភាសា </w:t>
      </w:r>
      <w:r w:rsidRPr="0048151F">
        <w:rPr>
          <w:rFonts w:ascii="Khmer OS Battambang" w:hAnsi="Khmer OS Battambang" w:cs="Khmer OS Battambang"/>
          <w:lang w:bidi="km-KH"/>
        </w:rPr>
        <w:t xml:space="preserve">Programming </w:t>
      </w:r>
      <w:r w:rsidRPr="0048151F">
        <w:rPr>
          <w:rFonts w:ascii="Khmer OS Battambang" w:hAnsi="Khmer OS Battambang" w:cs="Khmer OS Battambang"/>
          <w:cs/>
          <w:lang w:bidi="km-KH"/>
        </w:rPr>
        <w:t xml:space="preserve">ឬ </w:t>
      </w:r>
      <w:r w:rsidRPr="0048151F">
        <w:rPr>
          <w:rFonts w:ascii="Khmer OS Battambang" w:hAnsi="Khmer OS Battambang" w:cs="Khmer OS Battambang"/>
          <w:lang w:bidi="km-KH"/>
        </w:rPr>
        <w:t xml:space="preserve">Platform </w:t>
      </w:r>
      <w:r w:rsidRPr="0048151F">
        <w:rPr>
          <w:rFonts w:ascii="Khmer OS Battambang" w:hAnsi="Khmer OS Battambang" w:cs="Khmer OS Battambang"/>
          <w:cs/>
          <w:lang w:bidi="km-KH"/>
        </w:rPr>
        <w:t xml:space="preserve">តាមសមស្រប (ឧ. </w:t>
      </w:r>
      <w:r w:rsidRPr="0048151F">
        <w:rPr>
          <w:rFonts w:ascii="Khmer OS Battambang" w:hAnsi="Khmer OS Battambang" w:cs="Khmer OS Battambang"/>
          <w:lang w:bidi="km-KH"/>
        </w:rPr>
        <w:t xml:space="preserve">PHP, Python, Java, HTML/CSS, Database MySQL) </w:t>
      </w:r>
      <w:r w:rsidRPr="0048151F">
        <w:rPr>
          <w:rFonts w:ascii="Khmer OS Battambang" w:hAnsi="Khmer OS Battambang" w:cs="Khmer OS Battambang"/>
          <w:cs/>
          <w:lang w:bidi="km-KH"/>
        </w:rPr>
        <w:t>ដើម្បីបង្កើតប្រព័ន្ធគំរូ។</w:t>
      </w:r>
    </w:p>
    <w:p w14:paraId="5FB85D6E" w14:textId="77777777" w:rsidR="0048151F" w:rsidRPr="0048151F" w:rsidRDefault="0048151F">
      <w:pPr>
        <w:numPr>
          <w:ilvl w:val="0"/>
          <w:numId w:val="10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ការសាកល្បងប្រព័ន្ធ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Testing)</w:t>
      </w:r>
      <w:r w:rsidRPr="0048151F">
        <w:rPr>
          <w:rFonts w:ascii="Khmer OS Battambang" w:hAnsi="Khmer OS Battambang" w:cs="Khmer OS Battambang"/>
          <w:lang w:bidi="km-KH"/>
        </w:rPr>
        <w:br/>
      </w:r>
      <w:r w:rsidRPr="0048151F">
        <w:rPr>
          <w:rFonts w:ascii="Khmer OS Battambang" w:hAnsi="Khmer OS Battambang" w:cs="Khmer OS Battambang"/>
          <w:lang w:bidi="km-KH"/>
        </w:rPr>
        <w:t> </w:t>
      </w:r>
      <w:r w:rsidRPr="0048151F">
        <w:rPr>
          <w:rFonts w:ascii="Khmer OS Battambang" w:hAnsi="Khmer OS Battambang" w:cs="Khmer OS Battambang"/>
          <w:cs/>
          <w:lang w:bidi="km-KH"/>
        </w:rPr>
        <w:t>ធ្វើការសាកល្បងប្រព័ន្ធ ដើម្បីត្រួតពិនិត្យភាពត្រឹមត្រូវ និងប្រសិទ្ធភាពក្នុងការដំណើរការ។</w:t>
      </w:r>
    </w:p>
    <w:p w14:paraId="3EE53760" w14:textId="77777777" w:rsidR="0048151F" w:rsidRPr="0048151F" w:rsidRDefault="0048151F">
      <w:pPr>
        <w:numPr>
          <w:ilvl w:val="0"/>
          <w:numId w:val="10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ការវាយតម្លៃ និងកែលម្អ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Evaluation and Improvement)</w:t>
      </w:r>
      <w:r w:rsidRPr="0048151F">
        <w:rPr>
          <w:rFonts w:ascii="Khmer OS Battambang" w:hAnsi="Khmer OS Battambang" w:cs="Khmer OS Battambang"/>
          <w:lang w:bidi="km-KH"/>
        </w:rPr>
        <w:br/>
      </w:r>
      <w:r w:rsidRPr="0048151F">
        <w:rPr>
          <w:rFonts w:ascii="Khmer OS Battambang" w:hAnsi="Khmer OS Battambang" w:cs="Khmer OS Battambang"/>
          <w:lang w:bidi="km-KH"/>
        </w:rPr>
        <w:t> </w:t>
      </w:r>
      <w:r w:rsidRPr="0048151F">
        <w:rPr>
          <w:rFonts w:ascii="Khmer OS Battambang" w:hAnsi="Khmer OS Battambang" w:cs="Khmer OS Battambang"/>
          <w:cs/>
          <w:lang w:bidi="km-KH"/>
        </w:rPr>
        <w:t>ពិនិត្យលទ្ធផលសាកល្បង បន្ទាប់មកកែប្រែ ឬបន្ថែមមុខងារ ដើម្បីឲ្យប្រព័ន្ធមានប្រសិទ្ធភាពខ្ពស់ជាងមុន។</w:t>
      </w:r>
    </w:p>
    <w:p w14:paraId="3C92281C" w14:textId="02414E8A" w:rsidR="009A13D9" w:rsidRDefault="009A13D9" w:rsidP="009A13D9">
      <w:pPr>
        <w:ind w:right="11" w:firstLine="720"/>
        <w:rPr>
          <w:rFonts w:ascii="Khmer OS Muol Light" w:hAnsi="Khmer OS Muol Light" w:cs="Khmer OS Muol Light"/>
        </w:rPr>
      </w:pPr>
    </w:p>
    <w:p w14:paraId="3C92281D" w14:textId="77777777" w:rsidR="0012416B" w:rsidRDefault="0012416B" w:rsidP="002579B4">
      <w:pPr>
        <w:ind w:right="14"/>
        <w:rPr>
          <w:rFonts w:ascii="Khmer OS Muol Light" w:hAnsi="Khmer OS Muol Light" w:cs="Khmer OS Muol Light"/>
          <w:lang w:bidi="km-KH"/>
        </w:rPr>
      </w:pPr>
      <w:r w:rsidRPr="00F0794F">
        <w:rPr>
          <w:rFonts w:ascii="Khmer OS Muol Light" w:hAnsi="Khmer OS Muol Light" w:cs="Khmer OS Muol Light"/>
          <w:cs/>
          <w:lang w:bidi="km-KH"/>
        </w:rPr>
        <w:t>៣</w:t>
      </w:r>
      <w:r w:rsidRPr="00F0794F">
        <w:rPr>
          <w:rFonts w:ascii="Khmer OS Muol Light" w:hAnsi="Khmer OS Muol Light" w:cs="Khmer OS Muol Light"/>
          <w:lang w:bidi="km-KH"/>
        </w:rPr>
        <w:t>.</w:t>
      </w:r>
      <w:r w:rsidR="000122C4">
        <w:rPr>
          <w:rFonts w:ascii="Khmer OS Muol Light" w:hAnsi="Khmer OS Muol Light" w:cs="Khmer OS Muol Light"/>
          <w:cs/>
          <w:lang w:bidi="km-KH"/>
        </w:rPr>
        <w:t>២</w:t>
      </w:r>
      <w:r w:rsidRPr="00F0794F">
        <w:rPr>
          <w:rFonts w:ascii="Khmer OS Muol Light" w:hAnsi="Khmer OS Muol Light" w:cs="Khmer OS Muol Light"/>
          <w:lang w:bidi="km-KH"/>
        </w:rPr>
        <w:t xml:space="preserve">. </w:t>
      </w:r>
      <w:r w:rsidR="00A222C4" w:rsidRPr="00A222C4">
        <w:rPr>
          <w:rFonts w:ascii="Khmer OS Muol Light" w:hAnsi="Khmer OS Muol Light" w:cs="Khmer OS Muol Light"/>
          <w:cs/>
          <w:lang w:bidi="km-KH"/>
        </w:rPr>
        <w:t>ប្រភេទទិន្នន័យ</w:t>
      </w:r>
    </w:p>
    <w:p w14:paraId="79B3C4F5" w14:textId="77777777" w:rsidR="008F454C" w:rsidRDefault="008F454C" w:rsidP="002579B4">
      <w:pPr>
        <w:ind w:right="14"/>
        <w:rPr>
          <w:rFonts w:ascii="Khmer OS Muol Light" w:hAnsi="Khmer OS Muol Light" w:cs="Khmer OS Muol Light"/>
          <w:lang w:bidi="km-KH"/>
        </w:rPr>
      </w:pPr>
    </w:p>
    <w:p w14:paraId="0D3F7FC8" w14:textId="77777777" w:rsidR="0048151F" w:rsidRPr="0048151F" w:rsidRDefault="0048151F" w:rsidP="0048151F">
      <w:pPr>
        <w:ind w:right="11" w:firstLine="720"/>
        <w:rPr>
          <w:rFonts w:ascii="Cambria" w:hAnsi="Cambria" w:cs="Khmer OS Battambang"/>
          <w:b/>
          <w:bCs/>
          <w:lang w:bidi="km-KH"/>
        </w:rPr>
      </w:pPr>
      <w:r w:rsidRPr="0048151F">
        <w:rPr>
          <w:rFonts w:ascii="Cambria" w:hAnsi="Cambria" w:cs="Khmer OS Battambang"/>
          <w:b/>
          <w:bCs/>
          <w:cs/>
          <w:lang w:bidi="km-KH"/>
        </w:rPr>
        <w:t>១. ទិន្នន័យបែបគុណវិស្ស័យ (</w:t>
      </w:r>
      <w:r w:rsidRPr="0048151F">
        <w:rPr>
          <w:rFonts w:ascii="Cambria" w:hAnsi="Cambria" w:cs="Khmer OS Battambang"/>
          <w:b/>
          <w:bCs/>
          <w:lang w:bidi="km-KH"/>
        </w:rPr>
        <w:t>Qualitative Data)</w:t>
      </w:r>
    </w:p>
    <w:p w14:paraId="5815D68C" w14:textId="2BC79659" w:rsidR="0048151F" w:rsidRPr="0048151F" w:rsidRDefault="0048151F" w:rsidP="008F454C">
      <w:pPr>
        <w:ind w:left="720" w:right="11" w:firstLine="720"/>
        <w:rPr>
          <w:rFonts w:ascii="Cambria" w:hAnsi="Cambria" w:cs="Khmer OS Battambang"/>
          <w:lang w:bidi="km-KH"/>
        </w:rPr>
      </w:pPr>
      <w:r w:rsidRPr="0048151F">
        <w:rPr>
          <w:rFonts w:ascii="Cambria" w:hAnsi="Cambria" w:cs="Khmer OS Battambang"/>
          <w:cs/>
          <w:lang w:bidi="km-KH"/>
        </w:rPr>
        <w:t>ជាទិន្នន័យដែលពិពណ៌នាលក្ខណៈ ឬសភាពមិនអាចវាស់តម្លៃជាលេខបាន។វាមានលក្ខណៈជាពាក្យ ឬអក្សរ មិនមែនជាចំនួន។</w:t>
      </w:r>
    </w:p>
    <w:p w14:paraId="0BBC7B46" w14:textId="24811E70" w:rsidR="0048151F" w:rsidRPr="0048151F" w:rsidRDefault="0048151F" w:rsidP="00022AA5">
      <w:pPr>
        <w:ind w:right="11" w:firstLine="720"/>
        <w:rPr>
          <w:rFonts w:ascii="Cambria" w:hAnsi="Cambria" w:cs="Khmer OS Battambang"/>
          <w:lang w:bidi="km-KH"/>
        </w:rPr>
      </w:pPr>
    </w:p>
    <w:p w14:paraId="107AFAAF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២. ទិន្នន័យបែបបរិមាណវិស្ស័យ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Quantitative Data)</w:t>
      </w:r>
    </w:p>
    <w:p w14:paraId="58EFCF9C" w14:textId="3AFAE871" w:rsidR="0048151F" w:rsidRPr="0048151F" w:rsidRDefault="0048151F" w:rsidP="0048151F">
      <w:pPr>
        <w:ind w:left="720"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ជាទិន្នន័យដែលអាចវាស់ ត្រួតពិនិត្យ ឬគណនាជាចំនួនបាន។</w:t>
      </w:r>
    </w:p>
    <w:p w14:paraId="3C92281E" w14:textId="268A46CC" w:rsidR="00740672" w:rsidRPr="00BB4C70" w:rsidRDefault="00740672" w:rsidP="00022AA5">
      <w:pPr>
        <w:ind w:right="11" w:firstLine="720"/>
        <w:rPr>
          <w:rFonts w:ascii="Khmer OS Battambang" w:hAnsi="Khmer OS Battambang" w:cs="Khmer OS Battambang"/>
        </w:rPr>
      </w:pPr>
    </w:p>
    <w:p w14:paraId="3C92281F" w14:textId="77777777" w:rsidR="0012416B" w:rsidRDefault="0012416B" w:rsidP="002579B4">
      <w:pPr>
        <w:ind w:right="14"/>
        <w:rPr>
          <w:rFonts w:ascii="Khmer OS Muol Light" w:hAnsi="Khmer OS Muol Light" w:cs="Khmer OS Muol Light"/>
          <w:lang w:bidi="km-KH"/>
        </w:rPr>
      </w:pPr>
      <w:r w:rsidRPr="00F0794F">
        <w:rPr>
          <w:rFonts w:ascii="Khmer OS Muol Light" w:hAnsi="Khmer OS Muol Light" w:cs="Khmer OS Muol Light"/>
          <w:cs/>
          <w:lang w:bidi="km-KH"/>
        </w:rPr>
        <w:lastRenderedPageBreak/>
        <w:t>៣</w:t>
      </w:r>
      <w:r w:rsidRPr="00F0794F">
        <w:rPr>
          <w:rFonts w:ascii="Khmer OS Muol Light" w:hAnsi="Khmer OS Muol Light" w:cs="Khmer OS Muol Light"/>
          <w:lang w:bidi="km-KH"/>
        </w:rPr>
        <w:t>.</w:t>
      </w:r>
      <w:r w:rsidR="000122C4">
        <w:rPr>
          <w:rFonts w:ascii="Khmer OS Muol Light" w:hAnsi="Khmer OS Muol Light" w:cs="Khmer OS Muol Light" w:hint="cs"/>
          <w:cs/>
          <w:lang w:bidi="km-KH"/>
        </w:rPr>
        <w:t>៣</w:t>
      </w:r>
      <w:r w:rsidRPr="00F0794F">
        <w:rPr>
          <w:rFonts w:ascii="Khmer OS Muol Light" w:hAnsi="Khmer OS Muol Light" w:cs="Khmer OS Muol Light"/>
          <w:lang w:bidi="km-KH"/>
        </w:rPr>
        <w:t>.</w:t>
      </w:r>
      <w:r w:rsidR="00A222C4">
        <w:rPr>
          <w:rFonts w:ascii="Khmer OS Muol Light" w:hAnsi="Khmer OS Muol Light" w:cs="Khmer OS Muol Light" w:hint="cs"/>
          <w:cs/>
          <w:lang w:bidi="km-KH"/>
        </w:rPr>
        <w:t xml:space="preserve"> </w:t>
      </w:r>
      <w:r w:rsidR="00A222C4" w:rsidRPr="00A222C4">
        <w:rPr>
          <w:rFonts w:ascii="Khmer OS Muol Light" w:hAnsi="Khmer OS Muol Light" w:cs="Khmer OS Muol Light" w:hint="cs"/>
          <w:cs/>
          <w:lang w:bidi="km-KH"/>
        </w:rPr>
        <w:t>វិធីសាស្រ្តប្រមូល</w:t>
      </w:r>
      <w:r w:rsidR="00A222C4" w:rsidRPr="00A222C4">
        <w:rPr>
          <w:rFonts w:ascii="Khmer OS Muol Light" w:hAnsi="Khmer OS Muol Light" w:cs="Khmer OS Muol Light"/>
          <w:cs/>
          <w:lang w:bidi="km-KH"/>
        </w:rPr>
        <w:t>ទិន្នន័យ</w:t>
      </w:r>
    </w:p>
    <w:p w14:paraId="42F25F89" w14:textId="77777777" w:rsidR="00415E1E" w:rsidRDefault="00415E1E" w:rsidP="002579B4">
      <w:pPr>
        <w:ind w:right="14"/>
        <w:rPr>
          <w:rFonts w:ascii="Khmer OS Muol Light" w:hAnsi="Khmer OS Muol Light" w:cs="Khmer OS Muol Light"/>
          <w:lang w:bidi="km-KH"/>
        </w:rPr>
      </w:pPr>
    </w:p>
    <w:p w14:paraId="1640DA91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ក្នុងការស្រាវជ្រាវ ឬការកសាងប្រព័ន្ធមួយ ការប្រមូលទិន្នន័យគឺជាជំហានសំខាន់បំផុត ដើម្បីទទួលបានព័ត៌មានត្រឹមត្រូវ និងគ្រប់គ្រាន់សម្រាប់វិភាគ។</w:t>
      </w:r>
      <w:r w:rsidRPr="0048151F">
        <w:rPr>
          <w:rFonts w:ascii="Khmer OS Battambang" w:hAnsi="Khmer OS Battambang" w:cs="Khmer OS Battambang"/>
          <w:lang w:bidi="km-KH"/>
        </w:rPr>
        <w:br/>
      </w:r>
      <w:r w:rsidRPr="0048151F">
        <w:rPr>
          <w:rFonts w:ascii="Khmer OS Battambang" w:hAnsi="Khmer OS Battambang" w:cs="Khmer OS Battambang"/>
          <w:cs/>
          <w:lang w:bidi="km-KH"/>
        </w:rPr>
        <w:t>ការស្រាវជ្រាវនេះបានប្រើ</w:t>
      </w:r>
      <w:r w:rsidRPr="0048151F">
        <w:rPr>
          <w:rFonts w:ascii="Khmer OS Battambang" w:hAnsi="Khmer OS Battambang" w:cs="Khmer OS Battambang"/>
          <w:lang w:bidi="km-KH"/>
        </w:rPr>
        <w:t xml:space="preserve"> </w:t>
      </w: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វិធីសាស្ត្រប្រមូលទិន្នន័យជាចម្បងបីប្រភេទ</w:t>
      </w:r>
      <w:r w:rsidRPr="0048151F">
        <w:rPr>
          <w:rFonts w:ascii="Khmer OS Battambang" w:hAnsi="Khmer OS Battambang" w:cs="Khmer OS Battambang"/>
          <w:lang w:bidi="km-KH"/>
        </w:rPr>
        <w:t xml:space="preserve"> </w:t>
      </w:r>
      <w:r w:rsidRPr="0048151F">
        <w:rPr>
          <w:rFonts w:ascii="Khmer OS Battambang" w:hAnsi="Khmer OS Battambang" w:cs="Khmer OS Battambang"/>
          <w:cs/>
          <w:lang w:bidi="km-KH"/>
        </w:rPr>
        <w:t>ដូចខាងក្រោម៖</w:t>
      </w:r>
    </w:p>
    <w:p w14:paraId="510DB4FB" w14:textId="11BB5738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15E4E5E4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១. ការសម្ភាសន៍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Interview Method)</w:t>
      </w:r>
    </w:p>
    <w:p w14:paraId="0954141A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ការសម្ភាសន៍ជាវិធីសាស្ត្រដែលអ្នកស្រាវជ្រាវទាក់ទងដោយផ្ទាល់ជាមួយអ្នកដែលពាក់ព័ន្ធ ដើម្បីសួរសំណួររឺទទួលយោបល់អំពីប្រព័ន្ធ ឬប្រធានបទស្រាវជ្រាវ។</w:t>
      </w:r>
    </w:p>
    <w:p w14:paraId="7993ECBA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គោលបំណង៖</w:t>
      </w:r>
    </w:p>
    <w:p w14:paraId="3AEDA01E" w14:textId="77777777" w:rsidR="0048151F" w:rsidRPr="0048151F" w:rsidRDefault="0048151F">
      <w:pPr>
        <w:numPr>
          <w:ilvl w:val="0"/>
          <w:numId w:val="11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ដើម្បីទទួលបានព័ត៌មានជាក់លាក់ និងជ្រៅជាងពីអ្នកប្រើប្រាស់ ឬអ្នកជំនាញ។</w:t>
      </w:r>
    </w:p>
    <w:p w14:paraId="4924852D" w14:textId="77777777" w:rsidR="0048151F" w:rsidRPr="0048151F" w:rsidRDefault="0048151F">
      <w:pPr>
        <w:numPr>
          <w:ilvl w:val="0"/>
          <w:numId w:val="11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ធ្វើឲ្យយល់ពីបញ្ហា និងតម្រូវការពិតប្រាកដ។</w:t>
      </w:r>
    </w:p>
    <w:p w14:paraId="78468C1E" w14:textId="6EB08ED6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ឧទាហរណ៍៖</w:t>
      </w:r>
      <w:r w:rsidRPr="0048151F">
        <w:rPr>
          <w:rFonts w:ascii="Khmer OS Battambang" w:hAnsi="Khmer OS Battambang" w:cs="Khmer OS Battambang"/>
          <w:lang w:bidi="km-KH"/>
        </w:rPr>
        <w:t xml:space="preserve"> </w:t>
      </w:r>
      <w:r w:rsidRPr="0048151F">
        <w:rPr>
          <w:rFonts w:ascii="Khmer OS Battambang" w:hAnsi="Khmer OS Battambang" w:cs="Khmer OS Battambang"/>
          <w:cs/>
          <w:lang w:bidi="km-KH"/>
        </w:rPr>
        <w:t>សម្ភាសន៍អ្នកគ្រប់គ្រង ឬអ្នកប្រើប្រព័ន្ធដើម្បីស្គាល់តម្រូវការរបស់ពួកគេ។</w:t>
      </w:r>
    </w:p>
    <w:p w14:paraId="457A40F3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២. ការចែកសំណួរស្ទង់មតិ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Questionnaire Method)</w:t>
      </w:r>
    </w:p>
    <w:p w14:paraId="7E1A9366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វិធីសាស្ត្រនេះប្រើសំណួរសរសេរដែលមានចម្លើយជាជម្រើស ឬសរសេរផ្ទាល់ ដើម្បីប្រមូលទិន្នន័យពីមនុស្សច្រើនក្នុងពេលតែមួយ។</w:t>
      </w:r>
    </w:p>
    <w:p w14:paraId="5C95AA30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អត្ថប្រយោជន៍៖</w:t>
      </w:r>
    </w:p>
    <w:p w14:paraId="74AED045" w14:textId="77777777" w:rsidR="0048151F" w:rsidRPr="0048151F" w:rsidRDefault="0048151F">
      <w:pPr>
        <w:numPr>
          <w:ilvl w:val="0"/>
          <w:numId w:val="12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អាចប្រមូលទិន្នន័យបានច្រើនក្នុងពេលខ្លី។</w:t>
      </w:r>
    </w:p>
    <w:p w14:paraId="7178E94A" w14:textId="0097D3E8" w:rsidR="0048151F" w:rsidRPr="0048151F" w:rsidRDefault="0048151F">
      <w:pPr>
        <w:numPr>
          <w:ilvl w:val="0"/>
          <w:numId w:val="12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សមស្របសម្រាប់ការវិភាគស្ថិតិ។</w:t>
      </w:r>
    </w:p>
    <w:p w14:paraId="376DFDEA" w14:textId="03C2B67F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ឧទាហរណ៍៖</w:t>
      </w:r>
      <w:r w:rsidRPr="0048151F">
        <w:rPr>
          <w:rFonts w:ascii="Khmer OS Battambang" w:hAnsi="Khmer OS Battambang" w:cs="Khmer OS Battambang"/>
          <w:lang w:bidi="km-KH"/>
        </w:rPr>
        <w:t xml:space="preserve"> </w:t>
      </w:r>
      <w:r w:rsidRPr="0048151F">
        <w:rPr>
          <w:rFonts w:ascii="Khmer OS Battambang" w:hAnsi="Khmer OS Battambang" w:cs="Khmer OS Battambang"/>
          <w:cs/>
          <w:lang w:bidi="km-KH"/>
        </w:rPr>
        <w:t>បង្កើតសំណួរស្</w:t>
      </w:r>
      <w:r w:rsidR="008F454C">
        <w:rPr>
          <w:rFonts w:ascii="Khmer OS Battambang" w:hAnsi="Khmer OS Battambang" w:cs="Khmer OS Battambang" w:hint="cs"/>
          <w:cs/>
          <w:lang w:bidi="km-KH"/>
        </w:rPr>
        <w:t>ទ</w:t>
      </w:r>
      <w:r w:rsidRPr="0048151F">
        <w:rPr>
          <w:rFonts w:ascii="Khmer OS Battambang" w:hAnsi="Khmer OS Battambang" w:cs="Khmer OS Battambang"/>
          <w:cs/>
          <w:lang w:bidi="km-KH"/>
        </w:rPr>
        <w:t>ង់មតិអំពីការពេញចិត្តរបស់អ្នកប្រើប្រាស់ចំពោះប្រព័ន្ធមូលដ្ឋានទិន្នន័យ។</w:t>
      </w:r>
    </w:p>
    <w:p w14:paraId="11B2D114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៣. ការសិក្សាឯកសារ និងប្រភពព័ត៌មាន (</w:t>
      </w:r>
      <w:r w:rsidRPr="0048151F">
        <w:rPr>
          <w:rFonts w:ascii="Khmer OS Battambang" w:hAnsi="Khmer OS Battambang" w:cs="Khmer OS Battambang"/>
          <w:b/>
          <w:bCs/>
          <w:lang w:bidi="km-KH"/>
        </w:rPr>
        <w:t>Documentary or Secondary Data Study)</w:t>
      </w:r>
    </w:p>
    <w:p w14:paraId="3C922820" w14:textId="531EF856" w:rsidR="00740672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វិធីសាស្ត្រនេះជាការប្រមូលព័ត៌មានពីឯកសារផ្លូវការ ឯកសារផ្នែកបច្ចេកទេស ឬប្រភពទិន្នន័យដែលមានស្រាប់។</w:t>
      </w:r>
    </w:p>
    <w:p w14:paraId="454C0498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គោលបំណង៖</w:t>
      </w:r>
    </w:p>
    <w:p w14:paraId="10590D7E" w14:textId="77777777" w:rsidR="0048151F" w:rsidRPr="0048151F" w:rsidRDefault="0048151F">
      <w:pPr>
        <w:numPr>
          <w:ilvl w:val="0"/>
          <w:numId w:val="13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ដើម្បីយកព័ត៌មានមូលដ្ឋានសម្រាប់វិភាគ ឬប្រៀបធៀប។</w:t>
      </w:r>
    </w:p>
    <w:p w14:paraId="43675F2F" w14:textId="77777777" w:rsidR="0048151F" w:rsidRPr="0048151F" w:rsidRDefault="0048151F">
      <w:pPr>
        <w:numPr>
          <w:ilvl w:val="0"/>
          <w:numId w:val="13"/>
        </w:numPr>
        <w:ind w:right="11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cs/>
          <w:lang w:bidi="km-KH"/>
        </w:rPr>
        <w:t>ប្រើសម្រាប់បង្កើតគំរូ ឬបញ្ជាក់ភាពត្រឹមត្រូវនៃទិន្នន័យថ្មី។</w:t>
      </w:r>
    </w:p>
    <w:p w14:paraId="6FBB61B1" w14:textId="77777777" w:rsidR="0048151F" w:rsidRPr="0048151F" w:rsidRDefault="0048151F" w:rsidP="0048151F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48151F">
        <w:rPr>
          <w:rFonts w:ascii="Khmer OS Battambang" w:hAnsi="Khmer OS Battambang" w:cs="Khmer OS Battambang"/>
          <w:b/>
          <w:bCs/>
          <w:cs/>
          <w:lang w:bidi="km-KH"/>
        </w:rPr>
        <w:t>ឧទាហរណ៍៖</w:t>
      </w:r>
      <w:r w:rsidRPr="0048151F">
        <w:rPr>
          <w:rFonts w:ascii="Khmer OS Battambang" w:hAnsi="Khmer OS Battambang" w:cs="Khmer OS Battambang"/>
          <w:lang w:bidi="km-KH"/>
        </w:rPr>
        <w:t xml:space="preserve"> </w:t>
      </w:r>
      <w:r w:rsidRPr="0048151F">
        <w:rPr>
          <w:rFonts w:ascii="Khmer OS Battambang" w:hAnsi="Khmer OS Battambang" w:cs="Khmer OS Battambang"/>
          <w:cs/>
          <w:lang w:bidi="km-KH"/>
        </w:rPr>
        <w:t>សិក្សាព័ត៌មានពីអត្ថបទស្រាវជ្រាវចាស់ ឯកសាររដ្ឋបាល ឬទិន្នន័យបច្ចេកទេសក្នុងស្ថាប័ន។</w:t>
      </w:r>
    </w:p>
    <w:p w14:paraId="6D11619C" w14:textId="77777777" w:rsidR="0048151F" w:rsidRPr="00BB4C70" w:rsidRDefault="0048151F" w:rsidP="0048151F">
      <w:pPr>
        <w:ind w:right="11" w:firstLine="720"/>
        <w:rPr>
          <w:rFonts w:ascii="Khmer OS Battambang" w:hAnsi="Khmer OS Battambang" w:cs="Khmer OS Battambang"/>
          <w:cs/>
          <w:lang w:bidi="km-KH"/>
        </w:rPr>
      </w:pPr>
    </w:p>
    <w:p w14:paraId="3C922821" w14:textId="77777777" w:rsidR="004F3282" w:rsidRPr="00A222C4" w:rsidRDefault="00B70F35" w:rsidP="00A222C4">
      <w:pPr>
        <w:ind w:right="14"/>
        <w:rPr>
          <w:rFonts w:ascii="Khmer OS Muol Light" w:hAnsi="Khmer OS Muol Light" w:cs="Khmer OS Muol Light"/>
          <w:lang w:bidi="km-KH"/>
        </w:rPr>
      </w:pPr>
      <w:r w:rsidRPr="00A222C4">
        <w:rPr>
          <w:rFonts w:ascii="Khmer OS Muol Light" w:hAnsi="Khmer OS Muol Light" w:cs="Khmer OS Muol Light"/>
          <w:cs/>
          <w:lang w:bidi="km-KH"/>
        </w:rPr>
        <w:t>៣</w:t>
      </w:r>
      <w:r w:rsidRPr="00A222C4">
        <w:rPr>
          <w:rFonts w:ascii="Khmer OS Muol Light" w:hAnsi="Khmer OS Muol Light" w:cs="Khmer OS Muol Light"/>
          <w:lang w:bidi="km-KH"/>
        </w:rPr>
        <w:t>.</w:t>
      </w:r>
      <w:r w:rsidR="000122C4">
        <w:rPr>
          <w:rFonts w:ascii="Khmer OS Muol Light" w:hAnsi="Khmer OS Muol Light" w:cs="Khmer OS Muol Light" w:hint="cs"/>
          <w:cs/>
          <w:lang w:bidi="km-KH"/>
        </w:rPr>
        <w:t>៤</w:t>
      </w:r>
      <w:r w:rsidRPr="00A222C4">
        <w:rPr>
          <w:rFonts w:ascii="Khmer OS Muol Light" w:hAnsi="Khmer OS Muol Light" w:cs="Khmer OS Muol Light"/>
          <w:lang w:bidi="km-KH"/>
        </w:rPr>
        <w:t xml:space="preserve">. </w:t>
      </w:r>
      <w:r w:rsidR="000122C4" w:rsidRPr="000122C4">
        <w:rPr>
          <w:rFonts w:ascii="Khmer OS Muol Light" w:hAnsi="Khmer OS Muol Light" w:cs="Khmer OS Muol Light" w:hint="cs"/>
          <w:cs/>
          <w:lang w:bidi="km-KH"/>
        </w:rPr>
        <w:t>វិធីសាស្ត្រវិភាគ និង</w:t>
      </w:r>
      <w:r w:rsidR="00A222C4" w:rsidRPr="00A222C4">
        <w:rPr>
          <w:rFonts w:ascii="Khmer OS Muol Light" w:hAnsi="Khmer OS Muol Light" w:cs="Khmer OS Muol Light" w:hint="cs"/>
          <w:cs/>
          <w:lang w:bidi="km-KH"/>
        </w:rPr>
        <w:t>រៀបចំគម្រោង</w:t>
      </w:r>
    </w:p>
    <w:p w14:paraId="76A5C658" w14:textId="77777777" w:rsidR="00DC0406" w:rsidRPr="00DC0406" w:rsidRDefault="00DC0406" w:rsidP="00DC0406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cs/>
          <w:lang w:bidi="km-KH"/>
        </w:rPr>
        <w:t>ការវិភាគ និងរៀបចំគម្រោងជាជំហានសំខាន់បន្ទាប់ពីការប្រមូលទិន្នន័យ។ វាជាប្រតិបត្តិការដើម្បីបម្លែងទិន្នន័យឲ្យមានអត្ថន័យ និងប្រើសម្រាប់ការរចនា និងអភិវឌ្ឍប្រព័ន្ធឲ្យមានប្រសិទ្ធភាព។</w:t>
      </w:r>
    </w:p>
    <w:p w14:paraId="50B71ED8" w14:textId="106DC473" w:rsidR="00DC0406" w:rsidRPr="00DC0406" w:rsidRDefault="00DC0406" w:rsidP="00DC0406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1C272E7F" w14:textId="77777777" w:rsidR="00DC0406" w:rsidRPr="00DC0406" w:rsidRDefault="00DC0406" w:rsidP="00DC0406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១. វិធីសាស្ត្រវិភាគទិន្នន័យ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Data Analysis Method)</w:t>
      </w:r>
    </w:p>
    <w:p w14:paraId="262F7270" w14:textId="694549B6" w:rsidR="00DC0406" w:rsidRPr="00DC0406" w:rsidRDefault="00DC0406" w:rsidP="00DC0406">
      <w:pPr>
        <w:ind w:left="720"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cs/>
          <w:lang w:bidi="km-KH"/>
        </w:rPr>
        <w:t>ការវិភាគទិន្នន័យធ្វើឡើងដើម្បីយល់ពីបញ្ហា តម្រូវការ និងដំណោះស្រាយសម្រាប់គម្រោង។ជាធម្មតា វិធីសាស្ត្រវិភាគអាចប្រើវិធីខាងក្រោម៖</w:t>
      </w:r>
    </w:p>
    <w:p w14:paraId="0546044A" w14:textId="77777777" w:rsidR="00DC0406" w:rsidRPr="00DC0406" w:rsidRDefault="00DC0406">
      <w:pPr>
        <w:numPr>
          <w:ilvl w:val="0"/>
          <w:numId w:val="14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ការវិភាគតម្រូវការ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Requirement Analysis)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cs/>
          <w:lang w:bidi="km-KH"/>
        </w:rPr>
        <w:t>សិក្សាព័ត៌មានពីអ្នកប្រើប្រាស់ ដើម្បីកំណត់ថាប្រព័ន្ធត្រូវមានមុខងារអ្វីខ្លះ។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បង្កើត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Use Case Diagram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cs/>
          <w:lang w:bidi="km-KH"/>
        </w:rPr>
        <w:t>ឬ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Context Diagram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cs/>
          <w:lang w:bidi="km-KH"/>
        </w:rPr>
        <w:t>ដើម្បីបង្ហាញទំនាក់ទំនងរវាងអ្នកប្រើ និងប្រព័ន្ធ។</w:t>
      </w:r>
    </w:p>
    <w:p w14:paraId="6A1F36F0" w14:textId="77777777" w:rsidR="00DC0406" w:rsidRPr="00DC0406" w:rsidRDefault="00DC0406">
      <w:pPr>
        <w:numPr>
          <w:ilvl w:val="0"/>
          <w:numId w:val="14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ការវិភាគលំហូរទិន្នន័យ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Data Flow Analysis)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cs/>
          <w:lang w:bidi="km-KH"/>
        </w:rPr>
        <w:t>ប្រើ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Data Flow Diagram (DFD)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cs/>
          <w:lang w:bidi="km-KH"/>
        </w:rPr>
        <w:t>ដើម្បីបង្ហាញពីលំហូរទិន្នន័យពីផ្នែកមួយទៅផ្នែកមួយ។</w:t>
      </w:r>
    </w:p>
    <w:p w14:paraId="4A8B8DE6" w14:textId="77777777" w:rsidR="00DC0406" w:rsidRPr="00DC0406" w:rsidRDefault="00DC0406">
      <w:pPr>
        <w:numPr>
          <w:ilvl w:val="0"/>
          <w:numId w:val="14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ការរចនាមូលដ្ឋានទិន្នន័យ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Database Design)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កំណត់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Entity</w:t>
      </w:r>
      <w:r w:rsidRPr="00DC0406">
        <w:rPr>
          <w:rFonts w:ascii="Khmer OS Battambang" w:hAnsi="Khmer OS Battambang" w:cs="Khmer OS Battambang"/>
          <w:lang w:bidi="km-KH"/>
        </w:rPr>
        <w:t xml:space="preserve">,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Attribute</w:t>
      </w:r>
      <w:r w:rsidRPr="00DC0406">
        <w:rPr>
          <w:rFonts w:ascii="Khmer OS Battambang" w:hAnsi="Khmer OS Battambang" w:cs="Khmer OS Battambang"/>
          <w:lang w:bidi="km-KH"/>
        </w:rPr>
        <w:t xml:space="preserve">, </w:t>
      </w:r>
      <w:r w:rsidRPr="00DC0406">
        <w:rPr>
          <w:rFonts w:ascii="Khmer OS Battambang" w:hAnsi="Khmer OS Battambang" w:cs="Khmer OS Battambang"/>
          <w:cs/>
          <w:lang w:bidi="km-KH"/>
        </w:rPr>
        <w:t>និង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Relationship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បង្កើត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ER Diagram (Entity Relationship Diagram)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បង្កើត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Database Schema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cs/>
          <w:lang w:bidi="km-KH"/>
        </w:rPr>
        <w:t>ដើម្បីរៀបចំតារាង និងសោ (</w:t>
      </w:r>
      <w:r w:rsidRPr="00DC0406">
        <w:rPr>
          <w:rFonts w:ascii="Khmer OS Battambang" w:hAnsi="Khmer OS Battambang" w:cs="Khmer OS Battambang"/>
          <w:lang w:bidi="km-KH"/>
        </w:rPr>
        <w:t>Primary/FK)</w:t>
      </w:r>
    </w:p>
    <w:p w14:paraId="66CF7BEE" w14:textId="77777777" w:rsidR="00DC0406" w:rsidRPr="00DC0406" w:rsidRDefault="00DC0406">
      <w:pPr>
        <w:numPr>
          <w:ilvl w:val="0"/>
          <w:numId w:val="14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ការវិភាគលទ្ធផលស្រាវជ្រាវ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Result Analysis)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cs/>
          <w:lang w:bidi="km-KH"/>
        </w:rPr>
        <w:t>យកទិន្នន័យដែលប្រមូលបានមកធ្វើវិភាគស្ថិតិស ឬប្រៀបធៀបជាមួយគោលបំណងស្រាវជ្រាវ។</w:t>
      </w:r>
    </w:p>
    <w:p w14:paraId="40D24F53" w14:textId="2229B72A" w:rsidR="00DC0406" w:rsidRPr="00DC0406" w:rsidRDefault="00DC0406" w:rsidP="00DC0406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5F39F246" w14:textId="77777777" w:rsidR="00DC0406" w:rsidRPr="00DC0406" w:rsidRDefault="00DC0406" w:rsidP="00DC0406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២. វិធីសាស្ត្ររៀបចំគម្រោង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Project Development Method)</w:t>
      </w:r>
    </w:p>
    <w:p w14:paraId="4D106070" w14:textId="35649D40" w:rsidR="00DC0406" w:rsidRPr="00DC0406" w:rsidRDefault="00DC0406" w:rsidP="00DC0406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cs/>
          <w:lang w:bidi="km-KH"/>
        </w:rPr>
        <w:t>ក្នុងការរៀបចំ និងអភិវឌ្ឍគម្រោងនេះ អ្នកស្រាវជ្រាវបានប្រើ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វិធីសាស្ត្រអភិវឌ្ឍប្រព័ន្ធ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System Development Life Cycle - SDLC)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cs/>
          <w:lang w:bidi="km-KH"/>
        </w:rPr>
        <w:t>ដែលមានជំហានដូចខាងក្រោ៖</w:t>
      </w:r>
    </w:p>
    <w:p w14:paraId="08508FF1" w14:textId="77777777" w:rsidR="00DC0406" w:rsidRPr="00DC0406" w:rsidRDefault="00DC0406">
      <w:pPr>
        <w:numPr>
          <w:ilvl w:val="0"/>
          <w:numId w:val="15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t>Planning (</w:t>
      </w: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ការធ្វើផែនការ)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cs/>
          <w:lang w:bidi="km-KH"/>
        </w:rPr>
        <w:t>កំណត់គោលបំណង ការងារ និងធនធានដែលត្រូវប្រើសម្រាប់គម្រោង។</w:t>
      </w:r>
    </w:p>
    <w:p w14:paraId="15AECF92" w14:textId="77777777" w:rsidR="00DC0406" w:rsidRPr="00DC0406" w:rsidRDefault="00DC0406">
      <w:pPr>
        <w:numPr>
          <w:ilvl w:val="0"/>
          <w:numId w:val="15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t>Analysis (</w:t>
      </w: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ការវិភាគ)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cs/>
          <w:lang w:bidi="km-KH"/>
        </w:rPr>
        <w:t>ប្រមូល និងវិភាគតម្រូវការពីអ្នកប្រើប្រាស់ ឬអង្គភាពពាក់ព័ន្ធ។</w:t>
      </w:r>
    </w:p>
    <w:p w14:paraId="6E5DBE4C" w14:textId="77777777" w:rsidR="00DC0406" w:rsidRPr="00DC0406" w:rsidRDefault="00DC0406">
      <w:pPr>
        <w:numPr>
          <w:ilvl w:val="0"/>
          <w:numId w:val="15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lastRenderedPageBreak/>
        <w:t>Design (</w:t>
      </w: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ការរចនា)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cs/>
          <w:lang w:bidi="km-KH"/>
        </w:rPr>
        <w:t>រចនាមុខងារប្រព័ន្ធ និងរចនាមូលដ្ឋានទិន្នន័យ។</w:t>
      </w:r>
    </w:p>
    <w:p w14:paraId="1D5A5489" w14:textId="77777777" w:rsidR="00DC0406" w:rsidRPr="00DC0406" w:rsidRDefault="00DC0406">
      <w:pPr>
        <w:numPr>
          <w:ilvl w:val="0"/>
          <w:numId w:val="15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t>Implementation (</w:t>
      </w: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ការអនុវត្ត)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cs/>
          <w:lang w:bidi="km-KH"/>
        </w:rPr>
        <w:t>សរសេរកូដ និងបង្កើតប្រព័ន្ធតាមការរចនា។</w:t>
      </w:r>
    </w:p>
    <w:p w14:paraId="2D69C70A" w14:textId="77777777" w:rsidR="00DC0406" w:rsidRPr="00DC0406" w:rsidRDefault="00DC0406">
      <w:pPr>
        <w:numPr>
          <w:ilvl w:val="0"/>
          <w:numId w:val="15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t>Testing (</w:t>
      </w: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ការសាកល្បង)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cs/>
          <w:lang w:bidi="km-KH"/>
        </w:rPr>
        <w:t>សាកល្បងប្រព័ន្ធដើម្បីពិនិត្យភាពត្រឹមត្រូវ និងសមស្រប។</w:t>
      </w:r>
    </w:p>
    <w:p w14:paraId="3C922822" w14:textId="5339E3CD" w:rsidR="00517575" w:rsidRDefault="00DC0406">
      <w:pPr>
        <w:numPr>
          <w:ilvl w:val="0"/>
          <w:numId w:val="15"/>
        </w:numPr>
        <w:ind w:right="11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t>Evaluation &amp; Maintenance (</w:t>
      </w: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ការវាយតម្លៃ និងថែទាំ)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cs/>
          <w:lang w:bidi="km-KH"/>
        </w:rPr>
        <w:t>ពិនិត្យលទ្ធផលប្រព័ន្ធ និងធ្វើការកែលម្អបន្ថែម។</w:t>
      </w:r>
    </w:p>
    <w:p w14:paraId="633018E8" w14:textId="77777777" w:rsidR="00DC0406" w:rsidRPr="00DC0406" w:rsidRDefault="00DC0406">
      <w:pPr>
        <w:numPr>
          <w:ilvl w:val="0"/>
          <w:numId w:val="15"/>
        </w:numPr>
        <w:ind w:right="11"/>
        <w:rPr>
          <w:rFonts w:ascii="Khmer OS Battambang" w:hAnsi="Khmer OS Battambang" w:cs="Khmer OS Battambang"/>
          <w:lang w:bidi="km-KH"/>
        </w:rPr>
      </w:pPr>
    </w:p>
    <w:p w14:paraId="3C922823" w14:textId="77777777" w:rsidR="00AB7BD5" w:rsidRPr="002C3FA3" w:rsidRDefault="00B70F35" w:rsidP="002C3FA3">
      <w:pPr>
        <w:ind w:right="14"/>
        <w:rPr>
          <w:rFonts w:ascii="Khmer OS Muol Light" w:hAnsi="Khmer OS Muol Light" w:cs="Khmer OS Muol Light"/>
          <w:lang w:bidi="km-KH"/>
        </w:rPr>
      </w:pPr>
      <w:r w:rsidRPr="002C3FA3">
        <w:rPr>
          <w:rFonts w:ascii="Khmer OS Muol Light" w:hAnsi="Khmer OS Muol Light" w:cs="Khmer OS Muol Light"/>
          <w:cs/>
          <w:lang w:bidi="km-KH"/>
        </w:rPr>
        <w:t>៣</w:t>
      </w:r>
      <w:r w:rsidRPr="002C3FA3">
        <w:rPr>
          <w:rFonts w:ascii="Khmer OS Muol Light" w:hAnsi="Khmer OS Muol Light" w:cs="Khmer OS Muol Light"/>
          <w:lang w:bidi="km-KH"/>
        </w:rPr>
        <w:t>.</w:t>
      </w:r>
      <w:r w:rsidR="000122C4">
        <w:rPr>
          <w:rFonts w:ascii="Khmer OS Muol Light" w:hAnsi="Khmer OS Muol Light" w:cs="Khmer OS Muol Light" w:hint="cs"/>
          <w:cs/>
          <w:lang w:bidi="km-KH"/>
        </w:rPr>
        <w:t>៥</w:t>
      </w:r>
      <w:r w:rsidRPr="002C3FA3">
        <w:rPr>
          <w:rFonts w:ascii="Khmer OS Muol Light" w:hAnsi="Khmer OS Muol Light" w:cs="Khmer OS Muol Light"/>
          <w:lang w:bidi="km-KH"/>
        </w:rPr>
        <w:t xml:space="preserve">. </w:t>
      </w:r>
      <w:r w:rsidR="002C3FA3" w:rsidRPr="002C3FA3">
        <w:rPr>
          <w:rFonts w:ascii="Khmer OS Muol Light" w:hAnsi="Khmer OS Muol Light" w:cs="Khmer OS Muol Light" w:hint="cs"/>
          <w:cs/>
          <w:lang w:bidi="km-KH"/>
        </w:rPr>
        <w:t>វិធីសាស្រ្តអនុវត្តន៍</w:t>
      </w:r>
    </w:p>
    <w:p w14:paraId="4496D7A0" w14:textId="77777777" w:rsidR="00DC0406" w:rsidRPr="00DC0406" w:rsidRDefault="00DC0406" w:rsidP="00DC0406">
      <w:pPr>
        <w:ind w:left="720" w:right="23" w:firstLine="720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cs/>
          <w:lang w:bidi="km-KH"/>
        </w:rPr>
        <w:t>ការអនុវត្តន៍ជាដំណាក់កាលសំខាន់បន្ទាប់ពីការរចនា និងការវិភាគប្រព័ន្ធ។ វាជាជំហានដែលគំនិត ឬគំរូរចនាផ្លាស់ប្តូរទៅជាប្រព័ន្ធដែលអាចដំណើរការបានពិតប្រាកដ។</w:t>
      </w:r>
    </w:p>
    <w:p w14:paraId="69DAFB53" w14:textId="77777777" w:rsidR="00DC0406" w:rsidRPr="00DC0406" w:rsidRDefault="00000000" w:rsidP="00DC0406">
      <w:pPr>
        <w:ind w:right="23" w:firstLine="720"/>
        <w:rPr>
          <w:rFonts w:ascii="Khmer OS Battambang" w:hAnsi="Khmer OS Battambang" w:cs="Khmer OS Battambang"/>
          <w:lang w:bidi="km-KH"/>
        </w:rPr>
      </w:pPr>
      <w:r>
        <w:rPr>
          <w:rFonts w:ascii="Khmer OS Battambang" w:hAnsi="Khmer OS Battambang" w:cs="Khmer OS Battambang"/>
          <w:lang w:bidi="km-KH"/>
        </w:rPr>
        <w:pict w14:anchorId="30E7E0FD">
          <v:rect id="_x0000_i1027" style="width:0;height:1.5pt" o:hralign="center" o:hrstd="t" o:hr="t" fillcolor="#a0a0a0" stroked="f"/>
        </w:pict>
      </w:r>
    </w:p>
    <w:p w14:paraId="10E89611" w14:textId="77777777" w:rsidR="00DC0406" w:rsidRPr="00DC0406" w:rsidRDefault="00DC0406" w:rsidP="00DC0406">
      <w:pPr>
        <w:ind w:right="23" w:firstLine="720"/>
        <w:rPr>
          <w:rFonts w:ascii="Khmer OS Battambang" w:hAnsi="Khmer OS Battambang" w:cs="Khmer OS Battambang"/>
          <w:b/>
          <w:bCs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១. គោលបំណងនៃការអនុវត្តន៍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Purpose of Implementation)</w:t>
      </w:r>
    </w:p>
    <w:p w14:paraId="45D1C7C4" w14:textId="77777777" w:rsidR="00DC0406" w:rsidRPr="00DC0406" w:rsidRDefault="00DC0406" w:rsidP="00DC0406">
      <w:pPr>
        <w:ind w:left="720" w:right="23" w:firstLine="720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cs/>
          <w:lang w:bidi="km-KH"/>
        </w:rPr>
        <w:t>គោលបំណងនៃការអនុវត្តន៍គឺដើម្បី៖</w:t>
      </w:r>
    </w:p>
    <w:p w14:paraId="1BE98FE2" w14:textId="77777777" w:rsidR="00DC0406" w:rsidRPr="00DC0406" w:rsidRDefault="00DC0406">
      <w:pPr>
        <w:numPr>
          <w:ilvl w:val="0"/>
          <w:numId w:val="16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cs/>
          <w:lang w:bidi="km-KH"/>
        </w:rPr>
        <w:t>បម្លែងការរចនាទៅជាប្រព័ន្ធដែលអាចប្រើប្រាស់បានពិត។</w:t>
      </w:r>
    </w:p>
    <w:p w14:paraId="6A41973B" w14:textId="77777777" w:rsidR="00DC0406" w:rsidRPr="00DC0406" w:rsidRDefault="00DC0406">
      <w:pPr>
        <w:numPr>
          <w:ilvl w:val="0"/>
          <w:numId w:val="16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cs/>
          <w:lang w:bidi="km-KH"/>
        </w:rPr>
        <w:t>សាកល្បងប្រព័ន្ធជាក់ស្តែងក្នុងបរិយាកាសការងារ។</w:t>
      </w:r>
    </w:p>
    <w:p w14:paraId="7153B33C" w14:textId="77777777" w:rsidR="00DC0406" w:rsidRPr="00DC0406" w:rsidRDefault="00DC0406">
      <w:pPr>
        <w:numPr>
          <w:ilvl w:val="0"/>
          <w:numId w:val="16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cs/>
          <w:lang w:bidi="km-KH"/>
        </w:rPr>
        <w:t>ពិនិត្យមើលថាប្រព័ន្ធអាចឆ្លើយតបនឹងតម្រូវការរបស់អ្នកប្រើប្រាស់បានឬអត់។</w:t>
      </w:r>
    </w:p>
    <w:p w14:paraId="330FE7DA" w14:textId="31658FB1" w:rsidR="00DC0406" w:rsidRPr="00DC0406" w:rsidRDefault="00DC0406" w:rsidP="00DC0406">
      <w:pPr>
        <w:ind w:right="23" w:firstLine="720"/>
        <w:rPr>
          <w:rFonts w:ascii="Khmer OS Battambang" w:hAnsi="Khmer OS Battambang" w:cs="Khmer OS Battambang"/>
          <w:lang w:bidi="km-KH"/>
        </w:rPr>
      </w:pPr>
    </w:p>
    <w:p w14:paraId="043E7522" w14:textId="77777777" w:rsidR="00DC0406" w:rsidRPr="00DC0406" w:rsidRDefault="00DC0406" w:rsidP="00DC0406">
      <w:pPr>
        <w:ind w:right="23" w:firstLine="720"/>
        <w:rPr>
          <w:rFonts w:ascii="Khmer OS Battambang" w:hAnsi="Khmer OS Battambang" w:cs="Khmer OS Battambang"/>
          <w:b/>
          <w:bCs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២. ជំហាននៃការអនុវត្តន៍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Steps of Implementation)</w:t>
      </w:r>
    </w:p>
    <w:p w14:paraId="6B205225" w14:textId="77777777" w:rsidR="00DC0406" w:rsidRPr="00DC0406" w:rsidRDefault="00DC0406">
      <w:pPr>
        <w:numPr>
          <w:ilvl w:val="0"/>
          <w:numId w:val="17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ការរៀបចំបរិស្ថានអភិវឌ្ឍន៍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Setting up Development Environment)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ជ្រើសរើសបច្ចេកវិទ្យា ឧ.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Visual Studio Code, XAMPP, MySQL, PHP, HTML/CSS, JavaScript, Python, etc.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តំឡើងឧបករណ៍ដែលចាំបាច់សម្រាប់អភិវឌ្ឍន៍។</w:t>
      </w:r>
    </w:p>
    <w:p w14:paraId="51FC4981" w14:textId="77777777" w:rsidR="00DC0406" w:rsidRPr="00DC0406" w:rsidRDefault="00DC0406">
      <w:pPr>
        <w:numPr>
          <w:ilvl w:val="0"/>
          <w:numId w:val="17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ការសរសេរកូដ និងបង្កើតប្រព័ន្ធ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Coding and System Construction)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សរសេរកូដតាមរចនាសម្ព័ន្ធដែលបានកំណត់។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 xml:space="preserve">បង្កើតមុខងារប្រព័ន្ធដូចជា </w:t>
      </w:r>
      <w:r w:rsidRPr="00DC0406">
        <w:rPr>
          <w:rFonts w:ascii="Khmer OS Battambang" w:hAnsi="Khmer OS Battambang" w:cs="Khmer OS Battambang"/>
          <w:lang w:bidi="km-KH"/>
        </w:rPr>
        <w:t>Login, Data Entry, Search, Report</w:t>
      </w:r>
      <w:r w:rsidRPr="00DC0406">
        <w:rPr>
          <w:rFonts w:ascii="Khmer OS Battambang" w:hAnsi="Khmer OS Battambang" w:cs="Khmer OS Battambang"/>
          <w:cs/>
          <w:lang w:bidi="km-KH"/>
        </w:rPr>
        <w:t>។</w:t>
      </w:r>
    </w:p>
    <w:p w14:paraId="569CC1A3" w14:textId="77777777" w:rsidR="00DC0406" w:rsidRPr="00DC0406" w:rsidRDefault="00DC0406">
      <w:pPr>
        <w:numPr>
          <w:ilvl w:val="0"/>
          <w:numId w:val="17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ការភ្ជាប់មូលដ្ឋានទិន្នន័យ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Database Integration)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 xml:space="preserve">បង្កើត </w:t>
      </w:r>
      <w:r w:rsidRPr="00DC0406">
        <w:rPr>
          <w:rFonts w:ascii="Khmer OS Battambang" w:hAnsi="Khmer OS Battambang" w:cs="Khmer OS Battambang"/>
          <w:lang w:bidi="km-KH"/>
        </w:rPr>
        <w:t xml:space="preserve">Database </w:t>
      </w:r>
      <w:r w:rsidRPr="00DC0406">
        <w:rPr>
          <w:rFonts w:ascii="Khmer OS Battambang" w:hAnsi="Khmer OS Battambang" w:cs="Khmer OS Battambang"/>
          <w:cs/>
          <w:lang w:bidi="km-KH"/>
        </w:rPr>
        <w:t xml:space="preserve">តាម </w:t>
      </w:r>
      <w:r w:rsidRPr="00DC0406">
        <w:rPr>
          <w:rFonts w:ascii="Khmer OS Battambang" w:hAnsi="Khmer OS Battambang" w:cs="Khmer OS Battambang"/>
          <w:lang w:bidi="km-KH"/>
        </w:rPr>
        <w:t xml:space="preserve">Schema </w:t>
      </w:r>
      <w:r w:rsidRPr="00DC0406">
        <w:rPr>
          <w:rFonts w:ascii="Khmer OS Battambang" w:hAnsi="Khmer OS Battambang" w:cs="Khmer OS Battambang"/>
          <w:cs/>
          <w:lang w:bidi="km-KH"/>
        </w:rPr>
        <w:t>ដែលបានរចនា។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 xml:space="preserve">ភ្ជាប់ប្រព័ន្ធ </w:t>
      </w:r>
      <w:r w:rsidRPr="00DC0406">
        <w:rPr>
          <w:rFonts w:ascii="Khmer OS Battambang" w:hAnsi="Khmer OS Battambang" w:cs="Khmer OS Battambang"/>
          <w:lang w:bidi="km-KH"/>
        </w:rPr>
        <w:t xml:space="preserve">Front-End </w:t>
      </w:r>
      <w:r w:rsidRPr="00DC0406">
        <w:rPr>
          <w:rFonts w:ascii="Khmer OS Battambang" w:hAnsi="Khmer OS Battambang" w:cs="Khmer OS Battambang"/>
          <w:cs/>
          <w:lang w:bidi="km-KH"/>
        </w:rPr>
        <w:t xml:space="preserve">និង </w:t>
      </w:r>
      <w:r w:rsidRPr="00DC0406">
        <w:rPr>
          <w:rFonts w:ascii="Khmer OS Battambang" w:hAnsi="Khmer OS Battambang" w:cs="Khmer OS Battambang"/>
          <w:lang w:bidi="km-KH"/>
        </w:rPr>
        <w:t xml:space="preserve">Back-End </w:t>
      </w:r>
      <w:r w:rsidRPr="00DC0406">
        <w:rPr>
          <w:rFonts w:ascii="Khmer OS Battambang" w:hAnsi="Khmer OS Battambang" w:cs="Khmer OS Battambang"/>
          <w:cs/>
          <w:lang w:bidi="km-KH"/>
        </w:rPr>
        <w:t>ឲ្យដំណើរការរួមគ្នា។</w:t>
      </w:r>
    </w:p>
    <w:p w14:paraId="56BD7A02" w14:textId="77777777" w:rsidR="00DC0406" w:rsidRPr="00DC0406" w:rsidRDefault="00DC0406">
      <w:pPr>
        <w:numPr>
          <w:ilvl w:val="0"/>
          <w:numId w:val="17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lastRenderedPageBreak/>
        <w:t>ការសាកល្បងប្រព័ន្ធ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System Testing)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សាកល្បងមុខងារទាំងអស់ ដើម្បីពិនិត្យថា ប្រព័ន្ធដំណើរការត្រឹមត្រូវ។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ប្រើ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Unit Test</w:t>
      </w:r>
      <w:r w:rsidRPr="00DC0406">
        <w:rPr>
          <w:rFonts w:ascii="Khmer OS Battambang" w:hAnsi="Khmer OS Battambang" w:cs="Khmer OS Battambang"/>
          <w:lang w:bidi="km-KH"/>
        </w:rPr>
        <w:t xml:space="preserve">,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Integration Test</w:t>
      </w:r>
      <w:r w:rsidRPr="00DC0406">
        <w:rPr>
          <w:rFonts w:ascii="Khmer OS Battambang" w:hAnsi="Khmer OS Battambang" w:cs="Khmer OS Battambang"/>
          <w:lang w:bidi="km-KH"/>
        </w:rPr>
        <w:t xml:space="preserve">, </w:t>
      </w:r>
      <w:r w:rsidRPr="00DC0406">
        <w:rPr>
          <w:rFonts w:ascii="Khmer OS Battambang" w:hAnsi="Khmer OS Battambang" w:cs="Khmer OS Battambang"/>
          <w:cs/>
          <w:lang w:bidi="km-KH"/>
        </w:rPr>
        <w:t>និង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i/>
          <w:iCs/>
          <w:lang w:bidi="km-KH"/>
        </w:rPr>
        <w:t>User Acceptance Test (UAT)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Pr="00DC0406">
        <w:rPr>
          <w:rFonts w:ascii="Khmer OS Battambang" w:hAnsi="Khmer OS Battambang" w:cs="Khmer OS Battambang"/>
          <w:cs/>
          <w:lang w:bidi="km-KH"/>
        </w:rPr>
        <w:t>ដើម្បីធានាគុណភាព។</w:t>
      </w:r>
    </w:p>
    <w:p w14:paraId="3DFE78DE" w14:textId="77777777" w:rsidR="00DC0406" w:rsidRPr="00DC0406" w:rsidRDefault="00DC0406">
      <w:pPr>
        <w:numPr>
          <w:ilvl w:val="0"/>
          <w:numId w:val="17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ការអនុវត្តនៅកន្លែងពិត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Deployment)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 xml:space="preserve">ដាក់ប្រព័ន្ធដំណើរការជាក់ស្តែងនៅស្ថាប័ន ឬ </w:t>
      </w:r>
      <w:r w:rsidRPr="00DC0406">
        <w:rPr>
          <w:rFonts w:ascii="Khmer OS Battambang" w:hAnsi="Khmer OS Battambang" w:cs="Khmer OS Battambang"/>
          <w:lang w:bidi="km-KH"/>
        </w:rPr>
        <w:t>Server</w:t>
      </w:r>
      <w:r w:rsidRPr="00DC0406">
        <w:rPr>
          <w:rFonts w:ascii="Khmer OS Battambang" w:hAnsi="Khmer OS Battambang" w:cs="Khmer OS Battambang"/>
          <w:cs/>
          <w:lang w:bidi="km-KH"/>
        </w:rPr>
        <w:t>។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បណ្តុះបណ្តាលអ្នកប្រើប្រាស់ (</w:t>
      </w:r>
      <w:r w:rsidRPr="00DC0406">
        <w:rPr>
          <w:rFonts w:ascii="Khmer OS Battambang" w:hAnsi="Khmer OS Battambang" w:cs="Khmer OS Battambang"/>
          <w:lang w:bidi="km-KH"/>
        </w:rPr>
        <w:t>User Training)</w:t>
      </w:r>
      <w:r w:rsidRPr="00DC0406">
        <w:rPr>
          <w:rFonts w:ascii="Khmer OS Battambang" w:hAnsi="Khmer OS Battambang" w:cs="Khmer OS Battambang"/>
          <w:cs/>
          <w:lang w:bidi="km-KH"/>
        </w:rPr>
        <w:t>។</w:t>
      </w:r>
    </w:p>
    <w:p w14:paraId="666FA3D4" w14:textId="77777777" w:rsidR="00DC0406" w:rsidRPr="00DC0406" w:rsidRDefault="00DC0406">
      <w:pPr>
        <w:numPr>
          <w:ilvl w:val="0"/>
          <w:numId w:val="17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ការថែទាំ និងកែលម្អប្រព័ន្ធ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Maintenance &amp; Improvement)</w:t>
      </w:r>
      <w:r w:rsidRPr="00DC0406">
        <w:rPr>
          <w:rFonts w:ascii="Khmer OS Battambang" w:hAnsi="Khmer OS Battambang" w:cs="Khmer OS Battambang"/>
          <w:lang w:bidi="km-KH"/>
        </w:rPr>
        <w:br/>
      </w:r>
      <w:r w:rsidRPr="00DC0406">
        <w:rPr>
          <w:rFonts w:ascii="Khmer OS Battambang" w:hAnsi="Khmer OS Battambang" w:cs="Khmer OS Battambang"/>
          <w:lang w:bidi="km-KH"/>
        </w:rPr>
        <w:t> </w:t>
      </w:r>
      <w:r w:rsidRPr="00DC0406">
        <w:rPr>
          <w:rFonts w:ascii="Khmer OS Battambang" w:hAnsi="Khmer OS Battambang" w:cs="Khmer OS Battambang"/>
          <w:lang w:bidi="km-KH"/>
        </w:rPr>
        <w:t xml:space="preserve">- </w:t>
      </w:r>
      <w:r w:rsidRPr="00DC0406">
        <w:rPr>
          <w:rFonts w:ascii="Khmer OS Battambang" w:hAnsi="Khmer OS Battambang" w:cs="Khmer OS Battambang"/>
          <w:cs/>
          <w:lang w:bidi="km-KH"/>
        </w:rPr>
        <w:t>តាមដានប្រព័ន្ធ បញ្ចុះបញ្ចូលកំហុស (</w:t>
      </w:r>
      <w:r w:rsidRPr="00DC0406">
        <w:rPr>
          <w:rFonts w:ascii="Khmer OS Battambang" w:hAnsi="Khmer OS Battambang" w:cs="Khmer OS Battambang"/>
          <w:lang w:bidi="km-KH"/>
        </w:rPr>
        <w:t xml:space="preserve">bug fixing) </w:t>
      </w:r>
      <w:r w:rsidRPr="00DC0406">
        <w:rPr>
          <w:rFonts w:ascii="Khmer OS Battambang" w:hAnsi="Khmer OS Battambang" w:cs="Khmer OS Battambang"/>
          <w:cs/>
          <w:lang w:bidi="km-KH"/>
        </w:rPr>
        <w:t>និងធ្វើបច្ចុប្បន្នភាព (</w:t>
      </w:r>
      <w:r w:rsidRPr="00DC0406">
        <w:rPr>
          <w:rFonts w:ascii="Khmer OS Battambang" w:hAnsi="Khmer OS Battambang" w:cs="Khmer OS Battambang"/>
          <w:lang w:bidi="km-KH"/>
        </w:rPr>
        <w:t xml:space="preserve">update) </w:t>
      </w:r>
      <w:r w:rsidRPr="00DC0406">
        <w:rPr>
          <w:rFonts w:ascii="Khmer OS Battambang" w:hAnsi="Khmer OS Battambang" w:cs="Khmer OS Battambang"/>
          <w:cs/>
          <w:lang w:bidi="km-KH"/>
        </w:rPr>
        <w:t>ប្រព័ន្ធឲ្យប្រសើរឡើង។</w:t>
      </w:r>
    </w:p>
    <w:p w14:paraId="63ECEB48" w14:textId="77777777" w:rsidR="00DC0406" w:rsidRPr="00DC0406" w:rsidRDefault="00000000" w:rsidP="00DC0406">
      <w:pPr>
        <w:ind w:right="23" w:firstLine="720"/>
        <w:rPr>
          <w:rFonts w:ascii="Khmer OS Battambang" w:hAnsi="Khmer OS Battambang" w:cs="Khmer OS Battambang"/>
          <w:lang w:bidi="km-KH"/>
        </w:rPr>
      </w:pPr>
      <w:r>
        <w:rPr>
          <w:rFonts w:ascii="Khmer OS Battambang" w:hAnsi="Khmer OS Battambang" w:cs="Khmer OS Battambang"/>
          <w:lang w:bidi="km-KH"/>
        </w:rPr>
        <w:pict w14:anchorId="3CB34625">
          <v:rect id="_x0000_i1028" style="width:0;height:1.5pt" o:hralign="center" o:hrstd="t" o:hr="t" fillcolor="#a0a0a0" stroked="f"/>
        </w:pict>
      </w:r>
    </w:p>
    <w:p w14:paraId="130B1F3F" w14:textId="77777777" w:rsidR="00DC0406" w:rsidRPr="00DC0406" w:rsidRDefault="00DC0406" w:rsidP="00DC0406">
      <w:pPr>
        <w:ind w:right="23" w:firstLine="720"/>
        <w:rPr>
          <w:rFonts w:ascii="Khmer OS Battambang" w:hAnsi="Khmer OS Battambang" w:cs="Khmer OS Battambang"/>
          <w:b/>
          <w:bCs/>
          <w:lang w:bidi="km-KH"/>
        </w:rPr>
      </w:pPr>
      <w:r w:rsidRPr="00DC0406">
        <w:rPr>
          <w:rFonts w:ascii="Khmer OS Battambang" w:hAnsi="Khmer OS Battambang" w:cs="Khmer OS Battambang"/>
          <w:b/>
          <w:bCs/>
          <w:cs/>
          <w:lang w:bidi="km-KH"/>
        </w:rPr>
        <w:t>៣. ឧបករណ៍ និងបច្ចេកវិទ្យាដែលប្រើ (</w:t>
      </w:r>
      <w:r w:rsidRPr="00DC0406">
        <w:rPr>
          <w:rFonts w:ascii="Khmer OS Battambang" w:hAnsi="Khmer OS Battambang" w:cs="Khmer OS Battambang"/>
          <w:b/>
          <w:bCs/>
          <w:lang w:bidi="km-KH"/>
        </w:rPr>
        <w:t>Tools and Technologies Used)</w:t>
      </w:r>
    </w:p>
    <w:p w14:paraId="2CBA718E" w14:textId="07E5A4FF" w:rsidR="00DC0406" w:rsidRPr="00DC0406" w:rsidRDefault="00DC0406">
      <w:pPr>
        <w:numPr>
          <w:ilvl w:val="0"/>
          <w:numId w:val="18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t>Programming Languages: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="00F274D8">
        <w:rPr>
          <w:rFonts w:ascii="Cambria" w:hAnsi="Cambria" w:cs="Khmer OS Battambang"/>
          <w:lang w:bidi="km-KH"/>
        </w:rPr>
        <w:t>TypeScript</w:t>
      </w:r>
    </w:p>
    <w:p w14:paraId="07A31ADF" w14:textId="7738B9E1" w:rsidR="00DC0406" w:rsidRPr="00DC0406" w:rsidRDefault="00DC0406">
      <w:pPr>
        <w:numPr>
          <w:ilvl w:val="0"/>
          <w:numId w:val="18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t>Database: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="0052611F">
        <w:rPr>
          <w:rFonts w:ascii="Cambria" w:hAnsi="Cambria" w:cs="Khmer OS Battambang"/>
          <w:lang w:bidi="km-KH"/>
        </w:rPr>
        <w:t>PostgreSQL</w:t>
      </w:r>
    </w:p>
    <w:p w14:paraId="174A9F07" w14:textId="6447589F" w:rsidR="00DC0406" w:rsidRPr="00DC0406" w:rsidRDefault="00DC0406">
      <w:pPr>
        <w:numPr>
          <w:ilvl w:val="0"/>
          <w:numId w:val="18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t>IDE Tools:</w:t>
      </w:r>
      <w:r w:rsidRPr="00DC0406">
        <w:rPr>
          <w:rFonts w:ascii="Khmer OS Battambang" w:hAnsi="Khmer OS Battambang" w:cs="Khmer OS Battambang"/>
          <w:lang w:bidi="km-KH"/>
        </w:rPr>
        <w:t xml:space="preserve"> Visual Studio Code</w:t>
      </w:r>
      <w:r w:rsidR="00F274D8">
        <w:rPr>
          <w:rFonts w:ascii="Khmer OS Battambang" w:hAnsi="Khmer OS Battambang" w:cs="Khmer OS Battambang"/>
          <w:lang w:bidi="km-KH"/>
        </w:rPr>
        <w:t xml:space="preserve">, </w:t>
      </w:r>
      <w:r w:rsidR="00F274D8">
        <w:rPr>
          <w:rFonts w:ascii="Cambria" w:hAnsi="Cambria" w:cs="Khmer OS Battambang"/>
          <w:lang w:bidi="km-KH"/>
        </w:rPr>
        <w:t>Google Chrome</w:t>
      </w:r>
    </w:p>
    <w:p w14:paraId="15FB1D4A" w14:textId="155246CB" w:rsidR="00F274D8" w:rsidRPr="00F274D8" w:rsidRDefault="00F274D8" w:rsidP="00F274D8">
      <w:pPr>
        <w:numPr>
          <w:ilvl w:val="0"/>
          <w:numId w:val="18"/>
        </w:numPr>
        <w:ind w:right="23"/>
        <w:rPr>
          <w:rFonts w:ascii="Khmer OS Battambang" w:hAnsi="Khmer OS Battambang" w:cs="Khmer OS Battambang"/>
          <w:lang w:bidi="km-KH"/>
        </w:rPr>
      </w:pPr>
      <w:r>
        <w:rPr>
          <w:rFonts w:ascii="Cambria" w:hAnsi="Cambria" w:cs="Khmer OS Battambang"/>
          <w:b/>
          <w:bCs/>
          <w:lang w:bidi="km-KH"/>
        </w:rPr>
        <w:t>Libraries/ Framework</w:t>
      </w:r>
      <w:r w:rsidR="00DC0406" w:rsidRPr="00DC0406">
        <w:rPr>
          <w:rFonts w:ascii="Khmer OS Battambang" w:hAnsi="Khmer OS Battambang" w:cs="Khmer OS Battambang"/>
          <w:b/>
          <w:bCs/>
          <w:lang w:bidi="km-KH"/>
        </w:rPr>
        <w:t>:</w:t>
      </w:r>
      <w:r w:rsidR="00DC0406" w:rsidRPr="00DC0406">
        <w:rPr>
          <w:rFonts w:ascii="Khmer OS Battambang" w:hAnsi="Khmer OS Battambang" w:cs="Khmer OS Battambang"/>
          <w:lang w:bidi="km-KH"/>
        </w:rPr>
        <w:t xml:space="preserve"> </w:t>
      </w:r>
      <w:r>
        <w:rPr>
          <w:rFonts w:ascii="Cambria" w:hAnsi="Cambria" w:cs="Khmer OS Battambang"/>
          <w:lang w:bidi="km-KH"/>
        </w:rPr>
        <w:t>React, Tailwind CSS</w:t>
      </w:r>
    </w:p>
    <w:p w14:paraId="7BAB86CE" w14:textId="420C6DA3" w:rsidR="00DC0406" w:rsidRPr="00DC0406" w:rsidRDefault="00DC0406">
      <w:pPr>
        <w:numPr>
          <w:ilvl w:val="0"/>
          <w:numId w:val="18"/>
        </w:numPr>
        <w:ind w:right="23"/>
        <w:rPr>
          <w:rFonts w:ascii="Khmer OS Battambang" w:hAnsi="Khmer OS Battambang" w:cs="Khmer OS Battambang"/>
          <w:lang w:bidi="km-KH"/>
        </w:rPr>
      </w:pPr>
      <w:r w:rsidRPr="00DC0406">
        <w:rPr>
          <w:rFonts w:ascii="Khmer OS Battambang" w:hAnsi="Khmer OS Battambang" w:cs="Khmer OS Battambang"/>
          <w:b/>
          <w:bCs/>
          <w:lang w:bidi="km-KH"/>
        </w:rPr>
        <w:t>Deployment:</w:t>
      </w:r>
      <w:r w:rsidRPr="00DC0406">
        <w:rPr>
          <w:rFonts w:ascii="Khmer OS Battambang" w:hAnsi="Khmer OS Battambang" w:cs="Khmer OS Battambang"/>
          <w:lang w:bidi="km-KH"/>
        </w:rPr>
        <w:t xml:space="preserve"> </w:t>
      </w:r>
      <w:r w:rsidR="00F274D8">
        <w:rPr>
          <w:rFonts w:ascii="Cambria" w:hAnsi="Cambria" w:cs="Khmer OS Battambang"/>
          <w:lang w:bidi="km-KH"/>
        </w:rPr>
        <w:t xml:space="preserve">Netlify, </w:t>
      </w:r>
      <w:r w:rsidR="00C567C8">
        <w:rPr>
          <w:rFonts w:ascii="Cambria" w:hAnsi="Cambria" w:cs="Khmer OS Battambang"/>
          <w:lang w:bidi="km-KH"/>
        </w:rPr>
        <w:t>GitHub</w:t>
      </w:r>
    </w:p>
    <w:p w14:paraId="3C922824" w14:textId="153A8038" w:rsidR="0014452B" w:rsidRPr="00BB4C70" w:rsidRDefault="0014452B" w:rsidP="002579B4">
      <w:pPr>
        <w:ind w:right="23" w:firstLine="720"/>
        <w:rPr>
          <w:rFonts w:ascii="Khmer OS Battambang" w:hAnsi="Khmer OS Battambang" w:cs="Khmer OS Battambang"/>
        </w:rPr>
      </w:pPr>
      <w:r w:rsidRPr="00BB4C70">
        <w:rPr>
          <w:rFonts w:ascii="Khmer OS Battambang" w:hAnsi="Khmer OS Battambang" w:cs="Khmer OS Battambang"/>
          <w:cs/>
          <w:lang w:bidi="km-KH"/>
        </w:rPr>
        <w:t>។</w:t>
      </w:r>
    </w:p>
    <w:p w14:paraId="3C922825" w14:textId="77777777" w:rsidR="00214501" w:rsidRPr="007C55C2" w:rsidRDefault="00214501" w:rsidP="002579B4">
      <w:pPr>
        <w:tabs>
          <w:tab w:val="left" w:pos="0"/>
        </w:tabs>
        <w:ind w:right="20"/>
        <w:rPr>
          <w:rFonts w:ascii="Khmer OS Muol Light" w:hAnsi="Khmer OS Muol Light" w:cs="Khmer OS Muol Light"/>
          <w:lang w:bidi="km-KH"/>
        </w:rPr>
      </w:pPr>
      <w:r w:rsidRPr="007C55C2">
        <w:rPr>
          <w:rFonts w:ascii="Khmer OS Muol Light" w:hAnsi="Khmer OS Muol Light" w:cs="Khmer OS Muol Light"/>
          <w:u w:val="single"/>
          <w:cs/>
          <w:lang w:bidi="km-KH"/>
        </w:rPr>
        <w:t>សម្គាល់</w:t>
      </w:r>
      <w:r w:rsidRPr="007C55C2">
        <w:rPr>
          <w:rFonts w:ascii="Khmer OS Muol Light" w:hAnsi="Khmer OS Muol Light" w:cs="Khmer OS Muol Light"/>
          <w:cs/>
          <w:lang w:bidi="km-KH"/>
        </w:rPr>
        <w:t>៖</w:t>
      </w:r>
    </w:p>
    <w:p w14:paraId="3C922826" w14:textId="77777777" w:rsidR="00214501" w:rsidRPr="00BB4C70" w:rsidRDefault="00214501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  <w:r w:rsidRPr="00BB4C70">
        <w:rPr>
          <w:rFonts w:ascii="Khmer OS Battambang" w:hAnsi="Khmer OS Battambang" w:cs="Khmer OS Battambang"/>
          <w:cs/>
          <w:lang w:bidi="km-KH"/>
        </w:rPr>
        <w:t>-ចំនុច (</w:t>
      </w:r>
      <w:r w:rsidR="009D3ACF" w:rsidRPr="00BB4C70">
        <w:rPr>
          <w:rFonts w:ascii="Khmer OS Battambang" w:hAnsi="Khmer OS Battambang" w:cs="Khmer OS Battambang"/>
          <w:cs/>
          <w:lang w:bidi="km-KH"/>
        </w:rPr>
        <w:t>៣</w:t>
      </w:r>
      <w:r w:rsidRPr="00BB4C70">
        <w:rPr>
          <w:rFonts w:ascii="Khmer OS Battambang" w:hAnsi="Khmer OS Battambang" w:cs="Khmer OS Battambang"/>
          <w:cs/>
          <w:lang w:bidi="km-KH"/>
        </w:rPr>
        <w:t xml:space="preserve">.) ត្រូវជ្រើសរើស </w:t>
      </w:r>
      <w:r w:rsidRPr="00BB4C70">
        <w:rPr>
          <w:rFonts w:ascii="Khmer OS Battambang" w:hAnsi="Khmer OS Battambang" w:cs="Khmer OS Battambang"/>
          <w:lang w:bidi="km-KH"/>
        </w:rPr>
        <w:t xml:space="preserve">Font: Khmer OS </w:t>
      </w:r>
      <w:proofErr w:type="spellStart"/>
      <w:r w:rsidRPr="00BB4C70">
        <w:rPr>
          <w:rFonts w:ascii="Khmer OS Battambang" w:hAnsi="Khmer OS Battambang" w:cs="Khmer OS Battambang"/>
          <w:lang w:bidi="km-KH"/>
        </w:rPr>
        <w:t>Muol</w:t>
      </w:r>
      <w:proofErr w:type="spellEnd"/>
      <w:r w:rsidRPr="00BB4C70">
        <w:rPr>
          <w:rFonts w:ascii="Khmer OS Battambang" w:hAnsi="Khmer OS Battambang" w:cs="Khmer OS Battambang"/>
          <w:lang w:bidi="km-KH"/>
        </w:rPr>
        <w:t xml:space="preserve"> Light</w:t>
      </w:r>
      <w:r w:rsidRPr="00BB4C70">
        <w:rPr>
          <w:rFonts w:ascii="Khmer OS Battambang" w:hAnsi="Khmer OS Battambang" w:cs="Khmer OS Battambang"/>
          <w:cs/>
          <w:lang w:bidi="km-KH"/>
        </w:rPr>
        <w:t xml:space="preserve"> ទំហំអក្សរ </w:t>
      </w:r>
      <w:r w:rsidRPr="00BB4C70">
        <w:rPr>
          <w:rFonts w:ascii="Khmer OS Battambang" w:hAnsi="Khmer OS Battambang" w:cs="Khmer OS Battambang"/>
          <w:lang w:bidi="km-KH"/>
        </w:rPr>
        <w:t>1</w:t>
      </w:r>
      <w:r w:rsidRPr="00BB4C70">
        <w:rPr>
          <w:rFonts w:ascii="Khmer OS Battambang" w:hAnsi="Khmer OS Battambang" w:cs="Khmer OS Battambang"/>
          <w:cs/>
          <w:lang w:bidi="km-KH"/>
        </w:rPr>
        <w:t>4</w:t>
      </w:r>
      <w:r w:rsidRPr="00BB4C70">
        <w:rPr>
          <w:rFonts w:ascii="Khmer OS Battambang" w:hAnsi="Khmer OS Battambang" w:cs="Khmer OS Battambang"/>
          <w:lang w:bidi="km-KH"/>
        </w:rPr>
        <w:t xml:space="preserve"> </w:t>
      </w:r>
      <w:r w:rsidRPr="00BB4C70">
        <w:rPr>
          <w:rFonts w:ascii="Khmer OS Battambang" w:hAnsi="Khmer OS Battambang" w:cs="Khmer OS Battambang"/>
          <w:cs/>
          <w:lang w:bidi="km-KH"/>
        </w:rPr>
        <w:t>។</w:t>
      </w:r>
    </w:p>
    <w:p w14:paraId="3C922827" w14:textId="77777777" w:rsidR="00214501" w:rsidRPr="00BB4C70" w:rsidRDefault="00214501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8"/>
          <w:lang w:bidi="km-KH"/>
        </w:rPr>
      </w:pPr>
      <w:r w:rsidRPr="00BB4C70">
        <w:rPr>
          <w:rFonts w:ascii="Khmer OS Battambang" w:hAnsi="Khmer OS Battambang" w:cs="Khmer OS Battambang"/>
          <w:spacing w:val="-8"/>
          <w:cs/>
          <w:lang w:bidi="km-KH"/>
        </w:rPr>
        <w:t>-ចំនុច (</w:t>
      </w:r>
      <w:r w:rsidR="009D3ACF" w:rsidRPr="00BB4C70">
        <w:rPr>
          <w:rFonts w:ascii="Khmer OS Battambang" w:hAnsi="Khmer OS Battambang" w:cs="Khmer OS Battambang"/>
          <w:spacing w:val="-8"/>
          <w:cs/>
          <w:lang w:bidi="km-KH"/>
        </w:rPr>
        <w:t>៣</w:t>
      </w:r>
      <w:r w:rsidRPr="00BB4C70">
        <w:rPr>
          <w:rFonts w:ascii="Khmer OS Battambang" w:hAnsi="Khmer OS Battambang" w:cs="Khmer OS Battambang"/>
          <w:spacing w:val="-8"/>
          <w:cs/>
          <w:lang w:bidi="km-KH"/>
        </w:rPr>
        <w:t>.១., ...) ត្រូវជ្រើសរើស</w:t>
      </w:r>
      <w:r w:rsidRPr="00BB4C70">
        <w:rPr>
          <w:rFonts w:ascii="Khmer OS Battambang" w:hAnsi="Khmer OS Battambang" w:cs="Khmer OS Battambang"/>
          <w:spacing w:val="-8"/>
          <w:lang w:bidi="km-KH"/>
        </w:rPr>
        <w:t xml:space="preserve"> Font: Khmer OS </w:t>
      </w:r>
      <w:proofErr w:type="spellStart"/>
      <w:r w:rsidRPr="00BB4C70">
        <w:rPr>
          <w:rFonts w:ascii="Khmer OS Battambang" w:hAnsi="Khmer OS Battambang" w:cs="Khmer OS Battambang"/>
          <w:spacing w:val="-8"/>
          <w:lang w:bidi="km-KH"/>
        </w:rPr>
        <w:t>Muol</w:t>
      </w:r>
      <w:proofErr w:type="spellEnd"/>
      <w:r w:rsidRPr="00BB4C70">
        <w:rPr>
          <w:rFonts w:ascii="Khmer OS Battambang" w:hAnsi="Khmer OS Battambang" w:cs="Khmer OS Battambang"/>
          <w:spacing w:val="-8"/>
          <w:lang w:bidi="km-KH"/>
        </w:rPr>
        <w:t xml:space="preserve"> Light</w:t>
      </w:r>
      <w:r w:rsidRPr="00BB4C70">
        <w:rPr>
          <w:rFonts w:ascii="Khmer OS Battambang" w:hAnsi="Khmer OS Battambang" w:cs="Khmer OS Battambang"/>
          <w:spacing w:val="-8"/>
          <w:cs/>
          <w:lang w:bidi="km-KH"/>
        </w:rPr>
        <w:t xml:space="preserve"> ទំហំអក្សរ </w:t>
      </w:r>
      <w:r w:rsidRPr="00BB4C70">
        <w:rPr>
          <w:rFonts w:ascii="Khmer OS Battambang" w:hAnsi="Khmer OS Battambang" w:cs="Khmer OS Battambang"/>
          <w:spacing w:val="-8"/>
          <w:lang w:bidi="km-KH"/>
        </w:rPr>
        <w:t xml:space="preserve">12 </w:t>
      </w:r>
      <w:r w:rsidRPr="00BB4C70">
        <w:rPr>
          <w:rFonts w:ascii="Khmer OS Battambang" w:hAnsi="Khmer OS Battambang" w:cs="Khmer OS Battambang"/>
          <w:spacing w:val="-8"/>
          <w:cs/>
          <w:lang w:bidi="km-KH"/>
        </w:rPr>
        <w:t>។</w:t>
      </w:r>
    </w:p>
    <w:p w14:paraId="3C922828" w14:textId="77777777" w:rsidR="00BE7971" w:rsidRDefault="00290572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  <w:r w:rsidRPr="00BB4C70">
        <w:rPr>
          <w:rFonts w:ascii="Khmer OS Battambang" w:hAnsi="Khmer OS Battambang" w:cs="Khmer OS Battambang"/>
          <w:cs/>
          <w:lang w:bidi="km-KH"/>
        </w:rPr>
        <w:t>-ការសរសេរអត្ថបទ ត្រូវជ្រើសរើស</w:t>
      </w:r>
      <w:r w:rsidRPr="00BB4C70">
        <w:rPr>
          <w:rFonts w:ascii="Khmer OS Battambang" w:hAnsi="Khmer OS Battambang" w:cs="Khmer OS Battambang"/>
          <w:lang w:bidi="km-KH"/>
        </w:rPr>
        <w:t xml:space="preserve"> </w:t>
      </w:r>
      <w:r w:rsidRPr="00BB4C70">
        <w:rPr>
          <w:rFonts w:ascii="Khmer OS Battambang" w:hAnsi="Khmer OS Battambang" w:cs="Khmer OS Battambang"/>
          <w:spacing w:val="-6"/>
          <w:lang w:bidi="km-KH"/>
        </w:rPr>
        <w:t>Font:</w:t>
      </w:r>
      <w:r w:rsidRPr="00BB4C70">
        <w:rPr>
          <w:rFonts w:ascii="Khmer OS Battambang" w:hAnsi="Khmer OS Battambang" w:cs="Khmer OS Battambang"/>
          <w:spacing w:val="-6"/>
          <w:cs/>
          <w:lang w:bidi="km-KH"/>
        </w:rPr>
        <w:t xml:space="preserve"> </w:t>
      </w:r>
      <w:r w:rsidRPr="00BB4C70">
        <w:rPr>
          <w:rFonts w:ascii="Khmer OS Battambang" w:hAnsi="Khmer OS Battambang" w:cs="Khmer OS Battambang"/>
          <w:lang w:bidi="km-KH"/>
        </w:rPr>
        <w:t xml:space="preserve">Khmer OS </w:t>
      </w:r>
      <w:r w:rsidRPr="00BB4C70">
        <w:rPr>
          <w:rFonts w:ascii="Khmer OS Battambang" w:hAnsi="Khmer OS Battambang" w:cs="Khmer OS Battambang"/>
          <w:cs/>
          <w:lang w:bidi="km-KH"/>
        </w:rPr>
        <w:t xml:space="preserve">ទំហំអក្សរ </w:t>
      </w:r>
      <w:r w:rsidRPr="00BB4C70">
        <w:rPr>
          <w:rFonts w:ascii="Khmer OS Battambang" w:hAnsi="Khmer OS Battambang" w:cs="Khmer OS Battambang"/>
          <w:lang w:bidi="km-KH"/>
        </w:rPr>
        <w:t xml:space="preserve">12 </w:t>
      </w:r>
      <w:r w:rsidRPr="00BB4C70">
        <w:rPr>
          <w:rFonts w:ascii="Khmer OS Battambang" w:hAnsi="Khmer OS Battambang" w:cs="Khmer OS Battambang"/>
          <w:cs/>
          <w:lang w:bidi="km-KH"/>
        </w:rPr>
        <w:t>ហើយចាប់ផ្តើមបន្ទាត់ (</w:t>
      </w:r>
      <w:r w:rsidRPr="00BB4C70">
        <w:rPr>
          <w:rFonts w:ascii="Khmer OS Battambang" w:hAnsi="Khmer OS Battambang" w:cs="Khmer OS Battambang"/>
          <w:lang w:bidi="km-KH"/>
        </w:rPr>
        <w:t>First Line Paragraph</w:t>
      </w:r>
      <w:r w:rsidRPr="00BB4C70">
        <w:rPr>
          <w:rFonts w:ascii="Khmer OS Battambang" w:hAnsi="Khmer OS Battambang" w:cs="Khmer OS Battambang"/>
          <w:cs/>
          <w:lang w:bidi="km-KH"/>
        </w:rPr>
        <w:t>)</w:t>
      </w:r>
      <w:r w:rsidRPr="00BB4C70">
        <w:rPr>
          <w:rFonts w:ascii="Khmer OS Battambang" w:hAnsi="Khmer OS Battambang" w:cs="Khmer OS Battambang"/>
          <w:lang w:bidi="km-KH"/>
        </w:rPr>
        <w:t xml:space="preserve"> 1.27 Cm </w:t>
      </w:r>
      <w:r w:rsidRPr="00BB4C70">
        <w:rPr>
          <w:rFonts w:ascii="Khmer OS Battambang" w:hAnsi="Khmer OS Battambang" w:cs="Khmer OS Battambang"/>
          <w:cs/>
          <w:lang w:bidi="km-KH"/>
        </w:rPr>
        <w:t>។</w:t>
      </w:r>
    </w:p>
    <w:p w14:paraId="3C922829" w14:textId="77777777" w:rsidR="00C843BA" w:rsidRDefault="00C843BA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</w:p>
    <w:p w14:paraId="3C92282A" w14:textId="3C309A70" w:rsidR="00C843BA" w:rsidRDefault="00C843BA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</w:p>
    <w:p w14:paraId="3C92282B" w14:textId="77777777" w:rsidR="00F23F21" w:rsidRDefault="00F23F21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</w:p>
    <w:p w14:paraId="3C92282C" w14:textId="77777777" w:rsidR="00F23F21" w:rsidRDefault="00F23F21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</w:p>
    <w:p w14:paraId="3C92282D" w14:textId="77777777" w:rsidR="00F23F21" w:rsidRDefault="00F23F21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</w:p>
    <w:p w14:paraId="3C92282E" w14:textId="77777777" w:rsidR="00F23F21" w:rsidRDefault="00F23F21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</w:p>
    <w:p w14:paraId="3C92282F" w14:textId="77777777" w:rsidR="00F23F21" w:rsidRDefault="00F23F21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lang w:bidi="km-KH"/>
        </w:rPr>
      </w:pPr>
    </w:p>
    <w:p w14:paraId="62A8A1F7" w14:textId="59105CA8" w:rsidR="00415E1E" w:rsidRPr="00E347DD" w:rsidRDefault="00F23F21" w:rsidP="00E347DD">
      <w:pPr>
        <w:tabs>
          <w:tab w:val="left" w:pos="0"/>
        </w:tabs>
        <w:ind w:right="23"/>
        <w:jc w:val="both"/>
        <w:rPr>
          <w:rFonts w:ascii="Khmer OS Battambang" w:hAnsi="Khmer OS Battambang" w:cs="Khmer OS Battambang"/>
        </w:rPr>
      </w:pPr>
      <w:r w:rsidRPr="00BB4C70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809280" behindDoc="0" locked="0" layoutInCell="1" allowOverlap="1" wp14:anchorId="3C9229F5" wp14:editId="3C9229F6">
                <wp:simplePos x="0" y="0"/>
                <wp:positionH relativeFrom="column">
                  <wp:posOffset>858520</wp:posOffset>
                </wp:positionH>
                <wp:positionV relativeFrom="paragraph">
                  <wp:posOffset>783590</wp:posOffset>
                </wp:positionV>
                <wp:extent cx="2066925" cy="409575"/>
                <wp:effectExtent l="0" t="0" r="0" b="28575"/>
                <wp:wrapNone/>
                <wp:docPr id="56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409575"/>
                          <a:chOff x="1800" y="93"/>
                          <a:chExt cx="2501" cy="644"/>
                        </a:xfrm>
                      </wpg:grpSpPr>
                      <wps:wsp>
                        <wps:cNvPr id="57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94" w14:textId="77777777" w:rsidR="00347585" w:rsidRPr="00BB4C70" w:rsidRDefault="00347585" w:rsidP="00AA01CC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BB4C70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37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8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95" w14:textId="77777777" w:rsidR="00347585" w:rsidRPr="00BB4C70" w:rsidRDefault="00347585" w:rsidP="00AA01CC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BB4C70"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F5" id="_x0000_s1128" style="position:absolute;left:0;text-align:left;margin-left:67.6pt;margin-top:61.7pt;width:162.75pt;height:32.25pt;z-index:251809280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">
                <v:shape id="Text Box 406" o:spid="_x0000_s1129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" fillcolor="#d8d8d8 [2732]" strokeweight=".26mm">
                  <v:textbox>
                    <w:txbxContent>
                      <w:p w14:paraId="3C922A94" w14:textId="77777777" w:rsidR="00347585" w:rsidRPr="00BB4C70" w:rsidRDefault="00347585" w:rsidP="00AA01CC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BB4C70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130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" strokeweight=".26mm">
                  <v:stroke endarrow="block" joinstyle="miter"/>
                </v:line>
                <v:shape id="Text Box 408" o:spid="_x0000_s1131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XVC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cOf&#10;uDaeiUdAzp4AAAD//wMAUEsBAi0AFAAGAAgAAAAhANvh9svuAAAAhQEAABMAAAAAAAAAAAAAAAAA&#10;AAAAAFtDb250ZW50X1R5cGVzXS54bWxQSwECLQAUAAYACAAAACEAWvQsW78AAAAVAQAACwAAAAAA&#10;AAAAAAAAAAAfAQAAX3JlbHMvLnJlbHNQSwECLQAUAAYACAAAACEAx8V1QsAAAADcAAAADwAAAAAA&#10;AAAAAAAAAAAHAgAAZHJzL2Rvd25yZXYueG1sUEsFBgAAAAADAAMAtwAAAPQCAAAAAA==&#10;" filled="f" stroked="f">
                  <v:stroke joinstyle="round"/>
                  <v:textbox>
                    <w:txbxContent>
                      <w:p w14:paraId="3C922A95" w14:textId="77777777" w:rsidR="00347585" w:rsidRPr="00BB4C70" w:rsidRDefault="00347585" w:rsidP="00AA01CC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BB4C70">
                          <w:rPr>
                            <w:rFonts w:ascii="Khmer OS Battambang" w:hAnsi="Khmer OS Battambang" w:cs="Khmer OS Battambang"/>
                            <w:lang w:bidi="km-KH"/>
                          </w:rPr>
                          <w:t>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832" w14:textId="77777777" w:rsidR="00415E1E" w:rsidRPr="00415E1E" w:rsidRDefault="00415E1E" w:rsidP="00415E1E">
      <w:pPr>
        <w:rPr>
          <w:rFonts w:ascii="Khmer OS Battambang" w:hAnsi="Khmer OS Battambang" w:cs="Khmer OS Battambang"/>
          <w:sz w:val="28"/>
          <w:szCs w:val="28"/>
          <w:cs/>
          <w:lang w:bidi="km-KH"/>
        </w:rPr>
        <w:sectPr w:rsidR="00415E1E" w:rsidRPr="00415E1E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4B4EFA31" w14:textId="0292A50F" w:rsidR="004635B3" w:rsidRDefault="00B912AF" w:rsidP="004635B3">
      <w:pPr>
        <w:tabs>
          <w:tab w:val="left" w:pos="0"/>
        </w:tabs>
        <w:ind w:right="14"/>
        <w:rPr>
          <w:rFonts w:ascii="Khmer OS Moul" w:hAnsi="Khmer OS Moul" w:cs="Khmer OS Moul"/>
          <w:sz w:val="28"/>
          <w:szCs w:val="28"/>
          <w:lang w:bidi="km-KH"/>
        </w:rPr>
      </w:pPr>
      <w:r>
        <w:rPr>
          <w:rFonts w:ascii="Khmer OS Moul" w:hAnsi="Khmer OS Moul" w:cs="Khmer OS Moul" w:hint="cs"/>
          <w:sz w:val="28"/>
          <w:szCs w:val="28"/>
          <w:cs/>
          <w:lang w:bidi="km-KH"/>
        </w:rPr>
        <w:lastRenderedPageBreak/>
        <w:t>៤</w:t>
      </w:r>
      <w:r w:rsidR="00906ACB">
        <w:rPr>
          <w:rFonts w:ascii="Khmer OS Moul" w:hAnsi="Khmer OS Moul" w:cs="Khmer OS Moul"/>
          <w:sz w:val="28"/>
          <w:szCs w:val="28"/>
          <w:lang w:bidi="km-KH"/>
        </w:rPr>
        <w:t xml:space="preserve"> </w:t>
      </w:r>
      <w:r w:rsidR="00906ACB" w:rsidRPr="00F0794F">
        <w:rPr>
          <w:rFonts w:ascii="Khmer OS Muol Light" w:hAnsi="Khmer OS Muol Light" w:cs="Khmer OS Muol Light"/>
          <w:sz w:val="28"/>
          <w:szCs w:val="28"/>
          <w:lang w:val="ca-ES"/>
        </w:rPr>
        <w:t>.</w:t>
      </w:r>
      <w:r w:rsidR="008B1B4A" w:rsidRPr="008B1B4A">
        <w:rPr>
          <w:rFonts w:ascii="Khmer OS Moul" w:hAnsi="Khmer OS Moul" w:cs="Khmer OS Moul"/>
          <w:sz w:val="28"/>
          <w:szCs w:val="28"/>
          <w:cs/>
          <w:lang w:bidi="km-KH"/>
        </w:rPr>
        <w:t>បច្ចេកវិទ្យា និង</w:t>
      </w:r>
      <w:r w:rsidR="008B1B4A">
        <w:rPr>
          <w:rFonts w:ascii="Khmer OS Moul" w:hAnsi="Khmer OS Moul" w:cs="Khmer OS Moul"/>
          <w:sz w:val="28"/>
          <w:szCs w:val="28"/>
          <w:lang w:bidi="km-KH"/>
        </w:rPr>
        <w:t xml:space="preserve"> </w:t>
      </w:r>
      <w:r w:rsidR="008B1B4A" w:rsidRPr="008B1B4A">
        <w:rPr>
          <w:rFonts w:ascii="Khmer OS Moul" w:hAnsi="Khmer OS Moul" w:cs="Khmer OS Moul"/>
          <w:sz w:val="28"/>
          <w:szCs w:val="28"/>
          <w:cs/>
          <w:lang w:bidi="km-KH"/>
        </w:rPr>
        <w:t>ការរចនា</w:t>
      </w:r>
    </w:p>
    <w:p w14:paraId="3A69D6C1" w14:textId="77777777" w:rsidR="0021680A" w:rsidRPr="008B1B4A" w:rsidRDefault="0021680A" w:rsidP="008B1B4A">
      <w:pPr>
        <w:tabs>
          <w:tab w:val="left" w:pos="0"/>
        </w:tabs>
        <w:ind w:right="14"/>
        <w:rPr>
          <w:rFonts w:ascii="Khmer OS Moul" w:hAnsi="Khmer OS Moul" w:cs="Khmer OS Moul"/>
          <w:sz w:val="28"/>
          <w:szCs w:val="28"/>
        </w:rPr>
      </w:pPr>
    </w:p>
    <w:p w14:paraId="79765188" w14:textId="09607738" w:rsidR="008B1B4A" w:rsidRDefault="0021680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>
        <w:rPr>
          <w:rFonts w:ascii="Khmer OS Battambang" w:hAnsi="Khmer OS Battambang" w:cs="Khmer OS Battambang"/>
          <w:lang w:bidi="km-KH"/>
        </w:rPr>
        <w:tab/>
      </w:r>
      <w:r w:rsidR="008B1B4A" w:rsidRPr="008B1B4A">
        <w:rPr>
          <w:rFonts w:ascii="Khmer OS Battambang" w:hAnsi="Khmer OS Battambang" w:cs="Khmer OS Battambang"/>
          <w:cs/>
          <w:lang w:bidi="km-KH"/>
        </w:rPr>
        <w:t xml:space="preserve">នៅក្នុងជំពូកនេះ នឹងផ្តល់នូវការពិពណ៌នាច្បាស់លាស់អំពីបច្ចេកវិទ្យា ឧបករណ៍ និងសេវាកម្មនានាដែលបានប្រើប្រាស់ក្នុងការបង្កើត និងដាក់ឱ្យដំណើរការគម្រោង </w:t>
      </w:r>
      <w:r w:rsidR="008B1B4A" w:rsidRPr="008B1B4A">
        <w:rPr>
          <w:rFonts w:ascii="Khmer OS Battambang" w:hAnsi="Khmer OS Battambang" w:cs="Khmer OS Battambang"/>
        </w:rPr>
        <w:t>School Management System</w:t>
      </w:r>
      <w:r w:rsidR="008B1B4A" w:rsidRPr="008B1B4A">
        <w:rPr>
          <w:rFonts w:ascii="Khmer OS Battambang" w:hAnsi="Khmer OS Battambang" w:cs="Khmer OS Battambang"/>
          <w:cs/>
          <w:lang w:bidi="km-KH"/>
        </w:rPr>
        <w:t>។ វាផ្ដោតសំខាន់លើការជ្រើសរើសបច្ចេកវិទ្យាដែលជួយឱ្យការបង្កើតកម្មវិធីមានប្រសិទ្ធភាព និងការរៀបចំស្ថាបត្យកម្មប្រព័ន្ធដែលផ្ដល់ភាពងាយស្រួលដល់អ្នកប្រើប្រាស់។ លើសពីនេះ ជំពូកនេះក៏បង្ហាញពីដ្យាក្រាមរចនាសម្ព័ន្ធដែលបង្ហាញពីអន្តរកម្មរវាងផ្នែកខាងមុខ (</w:t>
      </w:r>
      <w:r w:rsidR="008B1B4A" w:rsidRPr="008B1B4A">
        <w:rPr>
          <w:rFonts w:ascii="Khmer OS Battambang" w:hAnsi="Khmer OS Battambang" w:cs="Khmer OS Battambang"/>
        </w:rPr>
        <w:t xml:space="preserve">Frontend), </w:t>
      </w:r>
      <w:r w:rsidR="008B1B4A" w:rsidRPr="008B1B4A">
        <w:rPr>
          <w:rFonts w:ascii="Khmer OS Battambang" w:hAnsi="Khmer OS Battambang" w:cs="Khmer OS Battambang"/>
          <w:cs/>
          <w:lang w:bidi="km-KH"/>
        </w:rPr>
        <w:t>ផ្នែកខាងក្រោយ (</w:t>
      </w:r>
      <w:r w:rsidR="008B1B4A" w:rsidRPr="008B1B4A">
        <w:rPr>
          <w:rFonts w:ascii="Khmer OS Battambang" w:hAnsi="Khmer OS Battambang" w:cs="Khmer OS Battambang"/>
        </w:rPr>
        <w:t xml:space="preserve">Backend) </w:t>
      </w:r>
      <w:r w:rsidR="008B1B4A" w:rsidRPr="008B1B4A">
        <w:rPr>
          <w:rFonts w:ascii="Khmer OS Battambang" w:hAnsi="Khmer OS Battambang" w:cs="Khmer OS Battambang"/>
          <w:cs/>
          <w:lang w:bidi="km-KH"/>
        </w:rPr>
        <w:t>និងមូលដ្ឋានទិន្នន័យ (</w:t>
      </w:r>
      <w:r w:rsidR="008B1B4A" w:rsidRPr="008B1B4A">
        <w:rPr>
          <w:rFonts w:ascii="Khmer OS Battambang" w:hAnsi="Khmer OS Battambang" w:cs="Khmer OS Battambang"/>
        </w:rPr>
        <w:t>Database)</w:t>
      </w:r>
      <w:r w:rsidR="008B1B4A" w:rsidRPr="008B1B4A">
        <w:rPr>
          <w:rFonts w:ascii="Khmer OS Battambang" w:hAnsi="Khmer OS Battambang" w:cs="Khmer OS Battambang"/>
          <w:cs/>
          <w:lang w:bidi="km-KH"/>
        </w:rPr>
        <w:t>។</w:t>
      </w:r>
    </w:p>
    <w:p w14:paraId="7050FA09" w14:textId="77777777" w:rsidR="0021680A" w:rsidRPr="008B1B4A" w:rsidRDefault="0021680A" w:rsidP="008B1B4A">
      <w:pPr>
        <w:tabs>
          <w:tab w:val="left" w:pos="0"/>
        </w:tabs>
        <w:ind w:right="14"/>
        <w:rPr>
          <w:rFonts w:ascii="Khmer OS Battambang" w:hAnsi="Khmer OS Battambang" w:cs="Khmer OS Battambang"/>
        </w:rPr>
      </w:pPr>
    </w:p>
    <w:p w14:paraId="4B22D175" w14:textId="38FF5A19" w:rsidR="008B1B4A" w:rsidRDefault="00B912AF" w:rsidP="008B1B4A">
      <w:pPr>
        <w:tabs>
          <w:tab w:val="left" w:pos="0"/>
        </w:tabs>
        <w:ind w:right="14"/>
        <w:rPr>
          <w:rFonts w:ascii="Khmer OS Moul" w:hAnsi="Khmer OS Moul" w:cs="Khmer OS Moul"/>
        </w:rPr>
      </w:pPr>
      <w:r>
        <w:rPr>
          <w:rFonts w:ascii="Khmer OS Moul" w:hAnsi="Khmer OS Moul" w:cs="Khmer OS Moul" w:hint="cs"/>
          <w:cs/>
          <w:lang w:bidi="km-KH"/>
        </w:rPr>
        <w:t>៤</w:t>
      </w:r>
      <w:r w:rsidR="008B1B4A" w:rsidRPr="008B1B4A">
        <w:rPr>
          <w:rFonts w:ascii="Khmer OS Moul" w:hAnsi="Khmer OS Moul" w:cs="Khmer OS Moul"/>
          <w:cs/>
          <w:lang w:bidi="km-KH"/>
        </w:rPr>
        <w:t>.១. ការជ្រើសរើសបច្ចេកវិទ្យា (</w:t>
      </w:r>
      <w:r w:rsidR="008B1B4A" w:rsidRPr="008B1B4A">
        <w:rPr>
          <w:rFonts w:ascii="Khmer OS Moul" w:hAnsi="Khmer OS Moul" w:cs="Khmer OS Moul"/>
        </w:rPr>
        <w:t>Choice of Technology)</w:t>
      </w:r>
    </w:p>
    <w:p w14:paraId="0EE83053" w14:textId="77777777" w:rsidR="0021680A" w:rsidRPr="008B1B4A" w:rsidRDefault="0021680A" w:rsidP="008B1B4A">
      <w:pPr>
        <w:tabs>
          <w:tab w:val="left" w:pos="0"/>
        </w:tabs>
        <w:ind w:right="14"/>
        <w:rPr>
          <w:rFonts w:ascii="Khmer OS Moul" w:hAnsi="Khmer OS Moul" w:cs="Khmer OS Moul"/>
        </w:rPr>
      </w:pPr>
    </w:p>
    <w:p w14:paraId="11CA5A6F" w14:textId="7C929F9D" w:rsidR="008B1B4A" w:rsidRDefault="0021680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>
        <w:rPr>
          <w:rFonts w:ascii="Khmer OS Battambang" w:hAnsi="Khmer OS Battambang" w:cs="Khmer OS Battambang"/>
          <w:lang w:bidi="km-KH"/>
        </w:rPr>
        <w:tab/>
      </w:r>
      <w:r w:rsidR="008B1B4A" w:rsidRPr="008B1B4A">
        <w:rPr>
          <w:rFonts w:ascii="Khmer OS Battambang" w:hAnsi="Khmer OS Battambang" w:cs="Khmer OS Battambang"/>
          <w:cs/>
          <w:lang w:bidi="km-KH"/>
        </w:rPr>
        <w:t>ផ្នែកនេះបង្ហាញពីបច្ចេកវិទ្យាគ្រឹះ និងឧបករណ៍ដែលត្រូវបានជ្រើសរើសសម្រាប់ដំណើរការអភិវឌ្ឍកម្មវិធី។ សមាសធាតុនីមួយៗត្រូវបានជ្រើសរើសយ៉ាងសម្រិតសម្រាំង ដើម្បីធានាថាប្រព័ន្ធគ្រប់គ្រងសាលារៀននេះមានភាពរហ័ស អាចទុកចិត្តបាន និងមានសុវត្ថិភាពសម្រាប់ទិន្នន័យសិស្ស និងគ្រូ។ បច្ចេកវិទ្យាទាំងនេះត្រូវបានប្រើប្រាស់ដើម្បីសម្រួលដល់ការសរសេរកូដ ការរចនាផ្ទៃកម្មវិធី និងការរក្សាទុកទិន្នន័យឱ្យមានរបៀបរៀបរយ។</w:t>
      </w:r>
    </w:p>
    <w:p w14:paraId="120981F1" w14:textId="77777777" w:rsidR="0021680A" w:rsidRPr="008B1B4A" w:rsidRDefault="0021680A" w:rsidP="008B1B4A">
      <w:pPr>
        <w:tabs>
          <w:tab w:val="left" w:pos="0"/>
        </w:tabs>
        <w:ind w:right="14"/>
        <w:rPr>
          <w:rFonts w:ascii="Khmer OS Battambang" w:hAnsi="Khmer OS Battambang" w:cs="Khmer OS Battambang"/>
        </w:rPr>
      </w:pPr>
    </w:p>
    <w:p w14:paraId="1AFC2181" w14:textId="50A34955" w:rsidR="008B1B4A" w:rsidRPr="008B1B4A" w:rsidRDefault="00B912AF" w:rsidP="008B1B4A">
      <w:pPr>
        <w:tabs>
          <w:tab w:val="left" w:pos="0"/>
        </w:tabs>
        <w:ind w:right="14"/>
        <w:rPr>
          <w:rFonts w:ascii="Khmer OS Moul" w:hAnsi="Khmer OS Moul" w:cs="Khmer OS Moul"/>
        </w:rPr>
      </w:pPr>
      <w:r>
        <w:rPr>
          <w:rFonts w:ascii="Khmer OS Moul" w:hAnsi="Khmer OS Moul" w:cs="Khmer OS Moul" w:hint="cs"/>
          <w:cs/>
          <w:lang w:bidi="km-KH"/>
        </w:rPr>
        <w:t>៤</w:t>
      </w:r>
      <w:r w:rsidR="008B1B4A" w:rsidRPr="008B1B4A">
        <w:rPr>
          <w:rFonts w:ascii="Khmer OS Moul" w:hAnsi="Khmer OS Moul" w:cs="Khmer OS Moul"/>
          <w:cs/>
          <w:lang w:bidi="km-KH"/>
        </w:rPr>
        <w:t>.១.១. បច្ចេកវិទ្យា (</w:t>
      </w:r>
      <w:r w:rsidR="008B1B4A" w:rsidRPr="008B1B4A">
        <w:rPr>
          <w:rFonts w:ascii="Khmer OS Moul" w:hAnsi="Khmer OS Moul" w:cs="Khmer OS Moul"/>
        </w:rPr>
        <w:t>Technologies)</w:t>
      </w:r>
    </w:p>
    <w:p w14:paraId="54694E7E" w14:textId="77777777" w:rsidR="0021680A" w:rsidRDefault="0021680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>
        <w:rPr>
          <w:rFonts w:ascii="Khmer OS Battambang" w:hAnsi="Khmer OS Battambang" w:cs="Khmer OS Battambang"/>
          <w:lang w:bidi="km-KH"/>
        </w:rPr>
        <w:tab/>
      </w:r>
    </w:p>
    <w:p w14:paraId="559E08C9" w14:textId="66F50A6B" w:rsidR="008B1B4A" w:rsidRPr="008B1B4A" w:rsidRDefault="0021680A" w:rsidP="008B1B4A">
      <w:pPr>
        <w:tabs>
          <w:tab w:val="left" w:pos="0"/>
        </w:tabs>
        <w:ind w:right="14"/>
        <w:rPr>
          <w:rFonts w:ascii="Khmer OS Battambang" w:hAnsi="Khmer OS Battambang" w:cs="Khmer OS Battambang"/>
        </w:rPr>
      </w:pPr>
      <w:r>
        <w:rPr>
          <w:rFonts w:ascii="Khmer OS Battambang" w:hAnsi="Khmer OS Battambang" w:cs="Khmer OS Battambang"/>
          <w:lang w:bidi="km-KH"/>
        </w:rPr>
        <w:tab/>
      </w:r>
      <w:r w:rsidR="008B1B4A" w:rsidRPr="008B1B4A">
        <w:rPr>
          <w:rFonts w:ascii="Khmer OS Battambang" w:hAnsi="Khmer OS Battambang" w:cs="Khmer OS Battambang"/>
          <w:cs/>
          <w:lang w:bidi="km-KH"/>
        </w:rPr>
        <w:t>ខាងក្រោមនេះគឺជាបញ្ជីបច្ចេកវិទ្យាស្នូល និងឧបករណ៍អភិវឌ្ឍន៍ដែលប្រើប្រាស់ក្នុងគម្រោង៖</w:t>
      </w:r>
    </w:p>
    <w:p w14:paraId="2AC3E654" w14:textId="77777777" w:rsidR="008B1B4A" w:rsidRDefault="008B1B4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 w:rsidRPr="008B1B4A">
        <w:rPr>
          <w:sz w:val="28"/>
          <w:szCs w:val="28"/>
        </w:rPr>
        <w:t>•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b/>
          <w:bCs/>
          <w:sz w:val="28"/>
          <w:szCs w:val="28"/>
        </w:rPr>
        <w:t>TypeScript: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sz w:val="28"/>
          <w:szCs w:val="28"/>
          <w:cs/>
          <w:lang w:bidi="km-KH"/>
        </w:rPr>
        <w:t>ជា</w:t>
      </w:r>
      <w:r w:rsidRPr="008B1B4A">
        <w:rPr>
          <w:rFonts w:ascii="Khmer OS Battambang" w:hAnsi="Khmer OS Battambang" w:cs="Khmer OS Battambang"/>
          <w:cs/>
          <w:lang w:bidi="km-KH"/>
        </w:rPr>
        <w:t>ភាសាសរសេរកូដចម្បងដែលប្រើដើម្បីពង្រឹងគុណភាពកូដ។ វាជួយឱ្យការសរសេរកូដមានភាពច្បាស់លាស់ កាត់បន្ថយកំហុសបច្ចេកទេសក្នុងអំឡុងពេលអភិវឌ្ឍ និងធ្វើឱ្យការថែទាំប្រព័ន្ធកាន់តែងាយស្រួល។</w:t>
      </w:r>
    </w:p>
    <w:p w14:paraId="23AD1B28" w14:textId="102A83EC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2FDFF013" w14:textId="4A13A104" w:rsidR="007E15C0" w:rsidRDefault="00BA412E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>
        <w:rPr>
          <w:noProof/>
        </w:rPr>
        <w:drawing>
          <wp:anchor distT="0" distB="0" distL="114300" distR="114300" simplePos="0" relativeHeight="251922944" behindDoc="1" locked="0" layoutInCell="1" allowOverlap="1" wp14:anchorId="58047C78" wp14:editId="33B7A9DF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1066800" cy="1066800"/>
            <wp:effectExtent l="0" t="0" r="0" b="0"/>
            <wp:wrapTight wrapText="bothSides">
              <wp:wrapPolygon edited="0">
                <wp:start x="5400" y="0"/>
                <wp:lineTo x="2314" y="771"/>
                <wp:lineTo x="0" y="3086"/>
                <wp:lineTo x="0" y="14657"/>
                <wp:lineTo x="386" y="18900"/>
                <wp:lineTo x="771" y="19286"/>
                <wp:lineTo x="4243" y="20829"/>
                <wp:lineTo x="5400" y="21214"/>
                <wp:lineTo x="15814" y="21214"/>
                <wp:lineTo x="16586" y="20829"/>
                <wp:lineTo x="21214" y="19286"/>
                <wp:lineTo x="21214" y="3471"/>
                <wp:lineTo x="18900" y="771"/>
                <wp:lineTo x="15814" y="0"/>
                <wp:lineTo x="5400" y="0"/>
              </wp:wrapPolygon>
            </wp:wrapTight>
            <wp:docPr id="904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3560" name="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4239" b="93261" l="5543" r="93696">
                                  <a14:foregroundMark x1="13370" y1="80978" x2="23370" y2="87391"/>
                                  <a14:foregroundMark x1="23370" y1="87391" x2="12283" y2="76304"/>
                                  <a14:foregroundMark x1="12283" y1="76304" x2="21522" y2="87500"/>
                                  <a14:foregroundMark x1="21522" y1="87500" x2="28696" y2="80435"/>
                                  <a14:foregroundMark x1="28696" y1="80435" x2="24891" y2="69891"/>
                                  <a14:foregroundMark x1="24891" y1="69891" x2="74457" y2="87935"/>
                                  <a14:foregroundMark x1="74457" y1="87935" x2="70870" y2="74457"/>
                                  <a14:foregroundMark x1="70870" y1="74457" x2="58043" y2="69130"/>
                                  <a14:foregroundMark x1="58043" y1="69130" x2="61630" y2="78152"/>
                                  <a14:foregroundMark x1="61630" y1="78152" x2="53043" y2="60978"/>
                                  <a14:foregroundMark x1="53043" y1="60978" x2="57935" y2="72609"/>
                                  <a14:foregroundMark x1="57935" y1="72609" x2="43804" y2="52826"/>
                                  <a14:foregroundMark x1="43804" y1="52826" x2="53043" y2="65978"/>
                                  <a14:foregroundMark x1="53043" y1="65978" x2="11522" y2="23261"/>
                                  <a14:foregroundMark x1="11522" y1="23261" x2="37174" y2="52935"/>
                                  <a14:foregroundMark x1="37174" y1="52935" x2="70761" y2="58913"/>
                                  <a14:foregroundMark x1="70761" y1="58913" x2="77391" y2="72391"/>
                                  <a14:foregroundMark x1="77391" y1="72391" x2="98370" y2="77717"/>
                                  <a14:foregroundMark x1="98370" y1="77717" x2="92283" y2="65217"/>
                                  <a14:foregroundMark x1="92283" y1="65217" x2="93587" y2="76087"/>
                                  <a14:foregroundMark x1="93587" y1="76087" x2="84457" y2="79457"/>
                                  <a14:foregroundMark x1="84457" y1="79457" x2="73261" y2="77826"/>
                                  <a14:foregroundMark x1="73261" y1="77826" x2="87935" y2="90543"/>
                                  <a14:foregroundMark x1="87935" y1="90543" x2="75326" y2="75761"/>
                                  <a14:foregroundMark x1="75326" y1="75761" x2="83478" y2="80109"/>
                                  <a14:foregroundMark x1="83478" y1="80109" x2="79674" y2="68478"/>
                                  <a14:foregroundMark x1="79674" y1="68478" x2="88804" y2="78370"/>
                                  <a14:foregroundMark x1="88804" y1="78370" x2="61413" y2="56848"/>
                                  <a14:foregroundMark x1="61413" y1="56848" x2="96522" y2="87935"/>
                                  <a14:foregroundMark x1="96522" y1="87935" x2="79783" y2="75652"/>
                                  <a14:foregroundMark x1="79783" y1="75652" x2="76630" y2="88478"/>
                                  <a14:foregroundMark x1="76630" y1="88478" x2="67391" y2="85217"/>
                                  <a14:foregroundMark x1="67391" y1="85217" x2="58043" y2="85543"/>
                                  <a14:foregroundMark x1="58043" y1="85543" x2="67283" y2="93043"/>
                                  <a14:foregroundMark x1="67283" y1="93043" x2="60870" y2="84891"/>
                                  <a14:foregroundMark x1="60870" y1="84891" x2="69891" y2="93261"/>
                                  <a14:foregroundMark x1="69891" y1="93261" x2="56739" y2="89783"/>
                                  <a14:foregroundMark x1="10761" y1="76304" x2="7283" y2="41848"/>
                                  <a14:foregroundMark x1="7283" y1="41848" x2="11957" y2="18587"/>
                                  <a14:foregroundMark x1="11957" y1="18587" x2="17935" y2="10761"/>
                                  <a14:foregroundMark x1="17935" y1="10761" x2="40109" y2="5978"/>
                                  <a14:foregroundMark x1="40109" y1="5978" x2="83478" y2="12283"/>
                                  <a14:foregroundMark x1="83478" y1="12283" x2="92391" y2="20652"/>
                                  <a14:foregroundMark x1="92391" y1="20652" x2="92174" y2="57283"/>
                                  <a14:foregroundMark x1="92174" y1="57283" x2="92717" y2="42609"/>
                                  <a14:foregroundMark x1="92717" y1="42609" x2="92283" y2="54022"/>
                                  <a14:foregroundMark x1="92283" y1="54022" x2="95109" y2="63913"/>
                                  <a14:foregroundMark x1="95109" y1="63913" x2="93696" y2="74674"/>
                                  <a14:foregroundMark x1="93696" y1="74674" x2="69891" y2="42391"/>
                                  <a14:foregroundMark x1="69891" y1="42391" x2="75109" y2="52391"/>
                                  <a14:foregroundMark x1="75109" y1="52391" x2="81522" y2="59130"/>
                                  <a14:foregroundMark x1="81522" y1="59130" x2="73261" y2="42391"/>
                                  <a14:foregroundMark x1="73261" y1="42391" x2="80870" y2="47609"/>
                                  <a14:foregroundMark x1="80870" y1="47609" x2="69783" y2="39022"/>
                                  <a14:foregroundMark x1="69783" y1="39022" x2="71630" y2="49348"/>
                                  <a14:foregroundMark x1="71630" y1="49348" x2="56413" y2="32065"/>
                                  <a14:foregroundMark x1="56413" y1="32065" x2="62935" y2="41413"/>
                                  <a14:foregroundMark x1="62935" y1="41413" x2="65978" y2="55761"/>
                                  <a14:foregroundMark x1="65978" y1="55761" x2="51196" y2="23370"/>
                                  <a14:foregroundMark x1="51196" y1="23370" x2="68696" y2="65435"/>
                                  <a14:foregroundMark x1="68696" y1="65435" x2="47174" y2="44565"/>
                                  <a14:foregroundMark x1="47174" y1="44565" x2="47283" y2="58587"/>
                                  <a14:foregroundMark x1="47283" y1="58587" x2="28804" y2="33696"/>
                                  <a14:foregroundMark x1="28804" y1="33696" x2="42500" y2="48804"/>
                                  <a14:foregroundMark x1="42500" y1="48804" x2="36413" y2="25870"/>
                                  <a14:foregroundMark x1="36413" y1="25870" x2="47174" y2="47609"/>
                                  <a14:foregroundMark x1="47174" y1="47609" x2="32935" y2="13696"/>
                                  <a14:foregroundMark x1="32935" y1="13696" x2="55326" y2="35217"/>
                                  <a14:foregroundMark x1="55326" y1="35217" x2="40000" y2="21196"/>
                                  <a14:foregroundMark x1="40000" y1="21196" x2="39783" y2="33152"/>
                                  <a14:foregroundMark x1="39783" y1="33152" x2="45217" y2="41848"/>
                                  <a14:foregroundMark x1="45217" y1="41848" x2="33804" y2="13587"/>
                                  <a14:foregroundMark x1="33804" y1="13587" x2="46739" y2="53152"/>
                                  <a14:foregroundMark x1="62174" y1="62935" x2="62174" y2="62935"/>
                                  <a14:foregroundMark x1="62174" y1="62935" x2="62174" y2="62935"/>
                                  <a14:foregroundMark x1="62174" y1="62935" x2="62174" y2="62935"/>
                                  <a14:foregroundMark x1="62174" y1="62826" x2="62174" y2="62826"/>
                                  <a14:foregroundMark x1="62174" y1="62826" x2="62174" y2="62826"/>
                                  <a14:foregroundMark x1="19022" y1="14457" x2="7500" y2="18587"/>
                                  <a14:foregroundMark x1="7500" y1="18587" x2="20000" y2="11087"/>
                                  <a14:foregroundMark x1="20000" y1="11087" x2="67609" y2="7500"/>
                                  <a14:foregroundMark x1="67609" y1="7500" x2="57283" y2="4239"/>
                                  <a14:foregroundMark x1="57283" y1="4239" x2="23696" y2="5761"/>
                                  <a14:foregroundMark x1="23696" y1="5761" x2="14565" y2="8696"/>
                                  <a14:foregroundMark x1="14565" y1="8696" x2="6196" y2="14239"/>
                                  <a14:foregroundMark x1="6196" y1="14239" x2="3804" y2="34239"/>
                                  <a14:foregroundMark x1="3804" y1="34239" x2="5652" y2="73804"/>
                                  <a14:foregroundMark x1="5652" y1="73804" x2="16304" y2="82826"/>
                                  <a14:foregroundMark x1="16304" y1="82826" x2="52609" y2="81087"/>
                                  <a14:foregroundMark x1="52609" y1="81087" x2="51413" y2="57609"/>
                                  <a14:foregroundMark x1="51413" y1="57609" x2="41848" y2="65761"/>
                                  <a14:foregroundMark x1="41848" y1="65761" x2="45109" y2="56848"/>
                                  <a14:foregroundMark x1="45109" y1="56848" x2="51522" y2="50326"/>
                                  <a14:foregroundMark x1="51522" y1="50326" x2="45326" y2="59674"/>
                                  <a14:foregroundMark x1="45326" y1="59674" x2="48370" y2="69457"/>
                                  <a14:foregroundMark x1="48370" y1="69457" x2="48696" y2="59239"/>
                                  <a14:foregroundMark x1="48696" y1="59239" x2="39239" y2="58370"/>
                                  <a14:foregroundMark x1="39239" y1="58370" x2="45761" y2="51413"/>
                                  <a14:foregroundMark x1="45761" y1="51413" x2="59348" y2="54239"/>
                                  <a14:foregroundMark x1="59348" y1="54239" x2="67935" y2="58804"/>
                                  <a14:foregroundMark x1="67935" y1="58804" x2="72391" y2="69348"/>
                                  <a14:foregroundMark x1="72391" y1="69348" x2="82391" y2="66087"/>
                                  <a14:foregroundMark x1="82391" y1="66087" x2="71630" y2="72065"/>
                                  <a14:foregroundMark x1="71630" y1="72065" x2="62283" y2="66957"/>
                                  <a14:foregroundMark x1="62283" y1="66957" x2="64022" y2="67717"/>
                                  <a14:foregroundMark x1="84674" y1="9130" x2="65000" y2="4239"/>
                                  <a14:foregroundMark x1="65000" y1="4239" x2="15326" y2="6739"/>
                                  <a14:foregroundMark x1="57283" y1="35978" x2="51522" y2="43152"/>
                                  <a14:foregroundMark x1="51522" y1="43152" x2="59891" y2="48913"/>
                                  <a14:foregroundMark x1="59891" y1="48913" x2="43913" y2="60870"/>
                                  <a14:foregroundMark x1="43913" y1="60870" x2="51522" y2="78043"/>
                                  <a14:foregroundMark x1="51522" y1="78043" x2="65978" y2="74239"/>
                                  <a14:foregroundMark x1="65978" y1="74239" x2="67283" y2="72065"/>
                                  <a14:foregroundMark x1="47283" y1="62174" x2="38478" y2="808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93FB1" w14:textId="065A7559" w:rsidR="007E15C0" w:rsidRPr="008B1B4A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</w:rPr>
      </w:pPr>
    </w:p>
    <w:p w14:paraId="13DDA144" w14:textId="77777777" w:rsidR="00BA412E" w:rsidRDefault="00BA412E" w:rsidP="008B1B4A">
      <w:pPr>
        <w:tabs>
          <w:tab w:val="left" w:pos="0"/>
        </w:tabs>
        <w:ind w:right="14"/>
        <w:rPr>
          <w:sz w:val="28"/>
          <w:szCs w:val="28"/>
        </w:rPr>
      </w:pPr>
    </w:p>
    <w:p w14:paraId="38680027" w14:textId="3655C7C5" w:rsidR="008B1B4A" w:rsidRDefault="008B1B4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 w:rsidRPr="008B1B4A">
        <w:rPr>
          <w:sz w:val="28"/>
          <w:szCs w:val="28"/>
        </w:rPr>
        <w:lastRenderedPageBreak/>
        <w:t>•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b/>
          <w:bCs/>
          <w:sz w:val="28"/>
          <w:szCs w:val="28"/>
        </w:rPr>
        <w:t>Tailwind CSS: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cs/>
          <w:lang w:bidi="km-KH"/>
        </w:rPr>
        <w:t xml:space="preserve">ជា </w:t>
      </w:r>
      <w:r w:rsidRPr="008B1B4A">
        <w:rPr>
          <w:rFonts w:ascii="Khmer OS Battambang" w:hAnsi="Khmer OS Battambang" w:cs="Khmer OS Battambang"/>
        </w:rPr>
        <w:t xml:space="preserve">Framework </w:t>
      </w:r>
      <w:r w:rsidRPr="008B1B4A">
        <w:rPr>
          <w:rFonts w:ascii="Khmer OS Battambang" w:hAnsi="Khmer OS Battambang" w:cs="Khmer OS Battambang"/>
          <w:cs/>
          <w:lang w:bidi="km-KH"/>
        </w:rPr>
        <w:t>សម្រាប់រចនាផ្ទៃកម្មវិធី (</w:t>
      </w:r>
      <w:r w:rsidRPr="008B1B4A">
        <w:rPr>
          <w:rFonts w:ascii="Khmer OS Battambang" w:hAnsi="Khmer OS Battambang" w:cs="Khmer OS Battambang"/>
        </w:rPr>
        <w:t xml:space="preserve">UI) </w:t>
      </w:r>
      <w:r w:rsidRPr="008B1B4A">
        <w:rPr>
          <w:rFonts w:ascii="Khmer OS Battambang" w:hAnsi="Khmer OS Battambang" w:cs="Khmer OS Battambang"/>
          <w:cs/>
          <w:lang w:bidi="km-KH"/>
        </w:rPr>
        <w:t xml:space="preserve">ដែលផ្ដល់នូវភាពបត់បែនខ្ពស់ និងល្បឿនលឿនក្នុងការបង្កើត </w:t>
      </w:r>
      <w:r w:rsidRPr="008B1B4A">
        <w:rPr>
          <w:rFonts w:ascii="Khmer OS Battambang" w:hAnsi="Khmer OS Battambang" w:cs="Khmer OS Battambang"/>
        </w:rPr>
        <w:t xml:space="preserve">Interface </w:t>
      </w:r>
      <w:r w:rsidRPr="008B1B4A">
        <w:rPr>
          <w:rFonts w:ascii="Khmer OS Battambang" w:hAnsi="Khmer OS Battambang" w:cs="Khmer OS Battambang"/>
          <w:cs/>
          <w:lang w:bidi="km-KH"/>
        </w:rPr>
        <w:t>ដែលមានភាពទាក់ទាញ និងអាចបង្ហាញបានយ៉ាងត្រឹមត្រូវលើគ្រប់ទំហំអេក្រង់ (</w:t>
      </w:r>
      <w:r w:rsidRPr="008B1B4A">
        <w:rPr>
          <w:rFonts w:ascii="Khmer OS Battambang" w:hAnsi="Khmer OS Battambang" w:cs="Khmer OS Battambang"/>
        </w:rPr>
        <w:t>Responsive Design)</w:t>
      </w:r>
      <w:r w:rsidRPr="008B1B4A">
        <w:rPr>
          <w:rFonts w:ascii="Khmer OS Battambang" w:hAnsi="Khmer OS Battambang" w:cs="Khmer OS Battambang"/>
          <w:cs/>
          <w:lang w:bidi="km-KH"/>
        </w:rPr>
        <w:t>។</w:t>
      </w:r>
    </w:p>
    <w:p w14:paraId="31A9EF99" w14:textId="50989887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 w:rsidRPr="007E15C0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917824" behindDoc="1" locked="0" layoutInCell="1" allowOverlap="1" wp14:anchorId="1F7668C4" wp14:editId="78CE254D">
            <wp:simplePos x="0" y="0"/>
            <wp:positionH relativeFrom="page">
              <wp:align>center</wp:align>
            </wp:positionH>
            <wp:positionV relativeFrom="paragraph">
              <wp:posOffset>129199</wp:posOffset>
            </wp:positionV>
            <wp:extent cx="1344304" cy="822610"/>
            <wp:effectExtent l="0" t="0" r="8255" b="0"/>
            <wp:wrapTight wrapText="bothSides">
              <wp:wrapPolygon edited="0">
                <wp:start x="7652" y="0"/>
                <wp:lineTo x="4591" y="5004"/>
                <wp:lineTo x="4897" y="7506"/>
                <wp:lineTo x="11325" y="8006"/>
                <wp:lineTo x="0" y="10508"/>
                <wp:lineTo x="0" y="18014"/>
                <wp:lineTo x="8571" y="21016"/>
                <wp:lineTo x="12856" y="21016"/>
                <wp:lineTo x="13774" y="21016"/>
                <wp:lineTo x="16835" y="16012"/>
                <wp:lineTo x="20814" y="8006"/>
                <wp:lineTo x="21427" y="5504"/>
                <wp:lineTo x="21427" y="3503"/>
                <wp:lineTo x="13774" y="0"/>
                <wp:lineTo x="7652" y="0"/>
              </wp:wrapPolygon>
            </wp:wrapTight>
            <wp:docPr id="42986783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304" cy="8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696984" w14:textId="066E4D50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4590A9CF" w14:textId="77777777" w:rsidR="007E15C0" w:rsidRPr="008B1B4A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3A62A70C" w14:textId="77777777" w:rsidR="007E15C0" w:rsidRDefault="007E15C0" w:rsidP="008B1B4A">
      <w:pPr>
        <w:tabs>
          <w:tab w:val="left" w:pos="0"/>
        </w:tabs>
        <w:ind w:right="14"/>
        <w:rPr>
          <w:rFonts w:cstheme="minorBidi"/>
          <w:sz w:val="28"/>
          <w:szCs w:val="45"/>
          <w:lang w:bidi="km-KH"/>
        </w:rPr>
      </w:pPr>
    </w:p>
    <w:p w14:paraId="5ECE4599" w14:textId="77777777" w:rsidR="007E15C0" w:rsidRDefault="007E15C0" w:rsidP="008B1B4A">
      <w:pPr>
        <w:tabs>
          <w:tab w:val="left" w:pos="0"/>
        </w:tabs>
        <w:ind w:right="14"/>
        <w:rPr>
          <w:rFonts w:cstheme="minorBidi"/>
          <w:sz w:val="28"/>
          <w:szCs w:val="45"/>
          <w:lang w:bidi="km-KH"/>
        </w:rPr>
      </w:pPr>
    </w:p>
    <w:p w14:paraId="08DAB7A1" w14:textId="264794C2" w:rsidR="008B1B4A" w:rsidRDefault="008B1B4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 w:rsidRPr="008B1B4A">
        <w:rPr>
          <w:sz w:val="28"/>
          <w:szCs w:val="28"/>
        </w:rPr>
        <w:t>•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proofErr w:type="spellStart"/>
      <w:r w:rsidRPr="008B1B4A">
        <w:rPr>
          <w:rFonts w:ascii="Khmer OS Battambang" w:hAnsi="Khmer OS Battambang" w:cs="Khmer OS Battambang"/>
          <w:b/>
          <w:bCs/>
          <w:sz w:val="28"/>
          <w:szCs w:val="28"/>
        </w:rPr>
        <w:t>Supabase</w:t>
      </w:r>
      <w:proofErr w:type="spellEnd"/>
      <w:r w:rsidRPr="008B1B4A">
        <w:rPr>
          <w:rFonts w:ascii="Khmer OS Battambang" w:hAnsi="Khmer OS Battambang" w:cs="Khmer OS Battambang"/>
          <w:b/>
          <w:bCs/>
          <w:sz w:val="28"/>
          <w:szCs w:val="28"/>
        </w:rPr>
        <w:t>: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cs/>
          <w:lang w:bidi="km-KH"/>
        </w:rPr>
        <w:t xml:space="preserve">ប្រើប្រាស់ជាសេវាកម្ម </w:t>
      </w:r>
      <w:r w:rsidRPr="008B1B4A">
        <w:rPr>
          <w:rFonts w:ascii="Khmer OS Battambang" w:hAnsi="Khmer OS Battambang" w:cs="Khmer OS Battambang"/>
        </w:rPr>
        <w:t xml:space="preserve">Backend </w:t>
      </w:r>
      <w:r w:rsidRPr="008B1B4A">
        <w:rPr>
          <w:rFonts w:ascii="Khmer OS Battambang" w:hAnsi="Khmer OS Battambang" w:cs="Khmer OS Battambang"/>
          <w:cs/>
          <w:lang w:bidi="km-KH"/>
        </w:rPr>
        <w:t>សម្រាប់គ្រប់គ្រងមូលដ្ឋានទិន្នន័យ (</w:t>
      </w:r>
      <w:r w:rsidRPr="008B1B4A">
        <w:rPr>
          <w:rFonts w:ascii="Khmer OS Battambang" w:hAnsi="Khmer OS Battambang" w:cs="Khmer OS Battambang"/>
        </w:rPr>
        <w:t xml:space="preserve">Database), </w:t>
      </w:r>
      <w:r w:rsidRPr="008B1B4A">
        <w:rPr>
          <w:rFonts w:ascii="Khmer OS Battambang" w:hAnsi="Khmer OS Battambang" w:cs="Khmer OS Battambang"/>
          <w:cs/>
          <w:lang w:bidi="km-KH"/>
        </w:rPr>
        <w:t>ការចុះឈ្មោះ និងចូលប្រើប្រាស់ (</w:t>
      </w:r>
      <w:r w:rsidRPr="008B1B4A">
        <w:rPr>
          <w:rFonts w:ascii="Khmer OS Battambang" w:hAnsi="Khmer OS Battambang" w:cs="Khmer OS Battambang"/>
        </w:rPr>
        <w:t xml:space="preserve">Authentication) </w:t>
      </w:r>
      <w:r w:rsidRPr="008B1B4A">
        <w:rPr>
          <w:rFonts w:ascii="Khmer OS Battambang" w:hAnsi="Khmer OS Battambang" w:cs="Khmer OS Battambang"/>
          <w:cs/>
          <w:lang w:bidi="km-KH"/>
        </w:rPr>
        <w:t>និងការរក្សាទុកទិន្នន័យក្នុងពេលជាក់ស្តែង។</w:t>
      </w:r>
    </w:p>
    <w:p w14:paraId="00CAF5CA" w14:textId="23229E43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 w:rsidRPr="007E15C0">
        <w:rPr>
          <w:rFonts w:ascii="Khmer OS Battambang" w:hAnsi="Khmer OS Battambang" w:cs="Khmer OS Battambang"/>
          <w:noProof/>
          <w:cs/>
          <w:lang w:bidi="km-KH"/>
        </w:rPr>
        <w:drawing>
          <wp:anchor distT="0" distB="0" distL="114300" distR="114300" simplePos="0" relativeHeight="251918848" behindDoc="1" locked="0" layoutInCell="1" allowOverlap="1" wp14:anchorId="7BD25722" wp14:editId="64B46D33">
            <wp:simplePos x="0" y="0"/>
            <wp:positionH relativeFrom="page">
              <wp:align>center</wp:align>
            </wp:positionH>
            <wp:positionV relativeFrom="paragraph">
              <wp:posOffset>4919</wp:posOffset>
            </wp:positionV>
            <wp:extent cx="1228298" cy="1228298"/>
            <wp:effectExtent l="0" t="0" r="0" b="0"/>
            <wp:wrapTight wrapText="bothSides">
              <wp:wrapPolygon edited="0">
                <wp:start x="0" y="0"/>
                <wp:lineTo x="0" y="21109"/>
                <wp:lineTo x="21109" y="21109"/>
                <wp:lineTo x="21109" y="0"/>
                <wp:lineTo x="0" y="0"/>
              </wp:wrapPolygon>
            </wp:wrapTight>
            <wp:docPr id="1435697246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298" cy="122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64F822" w14:textId="77777777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72A9B52D" w14:textId="77777777" w:rsidR="007E15C0" w:rsidRPr="008B1B4A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sz w:val="28"/>
          <w:szCs w:val="28"/>
        </w:rPr>
      </w:pPr>
    </w:p>
    <w:p w14:paraId="7DC753A8" w14:textId="77777777" w:rsidR="007E15C0" w:rsidRDefault="007E15C0" w:rsidP="008B1B4A">
      <w:pPr>
        <w:tabs>
          <w:tab w:val="left" w:pos="0"/>
        </w:tabs>
        <w:ind w:right="14"/>
        <w:rPr>
          <w:rFonts w:cstheme="minorBidi"/>
          <w:sz w:val="28"/>
          <w:szCs w:val="45"/>
          <w:lang w:bidi="km-KH"/>
        </w:rPr>
      </w:pPr>
    </w:p>
    <w:p w14:paraId="31F8E647" w14:textId="77777777" w:rsidR="007E15C0" w:rsidRDefault="007E15C0" w:rsidP="008B1B4A">
      <w:pPr>
        <w:tabs>
          <w:tab w:val="left" w:pos="0"/>
        </w:tabs>
        <w:ind w:right="14"/>
        <w:rPr>
          <w:rFonts w:cstheme="minorBidi"/>
          <w:sz w:val="28"/>
          <w:szCs w:val="45"/>
          <w:lang w:bidi="km-KH"/>
        </w:rPr>
      </w:pPr>
    </w:p>
    <w:p w14:paraId="04C71670" w14:textId="77777777" w:rsidR="007E15C0" w:rsidRDefault="007E15C0" w:rsidP="008B1B4A">
      <w:pPr>
        <w:tabs>
          <w:tab w:val="left" w:pos="0"/>
        </w:tabs>
        <w:ind w:right="14"/>
        <w:rPr>
          <w:rFonts w:cstheme="minorBidi"/>
          <w:sz w:val="28"/>
          <w:szCs w:val="45"/>
          <w:lang w:bidi="km-KH"/>
        </w:rPr>
      </w:pPr>
    </w:p>
    <w:p w14:paraId="49C35EB3" w14:textId="378B7CFB" w:rsidR="008B1B4A" w:rsidRDefault="008B1B4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 w:rsidRPr="008B1B4A">
        <w:rPr>
          <w:sz w:val="28"/>
          <w:szCs w:val="28"/>
        </w:rPr>
        <w:t>•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b/>
          <w:bCs/>
          <w:sz w:val="28"/>
          <w:szCs w:val="28"/>
        </w:rPr>
        <w:t>GitHub: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cs/>
          <w:lang w:bidi="km-KH"/>
        </w:rPr>
        <w:t>ប្រើសម្រាប់រក្សាទុកកូដ (</w:t>
      </w:r>
      <w:r w:rsidRPr="008B1B4A">
        <w:rPr>
          <w:rFonts w:ascii="Khmer OS Battambang" w:hAnsi="Khmer OS Battambang" w:cs="Khmer OS Battambang"/>
        </w:rPr>
        <w:t xml:space="preserve">Source Code Management) </w:t>
      </w:r>
      <w:r w:rsidRPr="008B1B4A">
        <w:rPr>
          <w:rFonts w:ascii="Khmer OS Battambang" w:hAnsi="Khmer OS Battambang" w:cs="Khmer OS Battambang"/>
          <w:cs/>
          <w:lang w:bidi="km-KH"/>
        </w:rPr>
        <w:t>និងគ្រប់គ្រងកំណែប្រែនៃកូដ (</w:t>
      </w:r>
      <w:r w:rsidRPr="008B1B4A">
        <w:rPr>
          <w:rFonts w:ascii="Khmer OS Battambang" w:hAnsi="Khmer OS Battambang" w:cs="Khmer OS Battambang"/>
        </w:rPr>
        <w:t xml:space="preserve">Version Control) </w:t>
      </w:r>
      <w:r w:rsidRPr="008B1B4A">
        <w:rPr>
          <w:rFonts w:ascii="Khmer OS Battambang" w:hAnsi="Khmer OS Battambang" w:cs="Khmer OS Battambang"/>
          <w:cs/>
          <w:lang w:bidi="km-KH"/>
        </w:rPr>
        <w:t>ដែលអនុញ្ញាតឱ្យការអភិវឌ្ឍមានភាពរៀបរយ និងអាចត្រឡប់ទៅរកកូដចាស់វិញបានប្រសិនបើមានបញ្ហា។</w:t>
      </w:r>
    </w:p>
    <w:p w14:paraId="39A79552" w14:textId="7D467DD9" w:rsidR="007E15C0" w:rsidRDefault="00AB4C54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>
        <w:rPr>
          <w:noProof/>
        </w:rPr>
        <w:drawing>
          <wp:anchor distT="0" distB="0" distL="114300" distR="114300" simplePos="0" relativeHeight="251919872" behindDoc="1" locked="0" layoutInCell="1" allowOverlap="1" wp14:anchorId="72677B7E" wp14:editId="76EB9C91">
            <wp:simplePos x="0" y="0"/>
            <wp:positionH relativeFrom="page">
              <wp:align>center</wp:align>
            </wp:positionH>
            <wp:positionV relativeFrom="paragraph">
              <wp:posOffset>4284</wp:posOffset>
            </wp:positionV>
            <wp:extent cx="1235122" cy="1235122"/>
            <wp:effectExtent l="0" t="0" r="3175" b="3175"/>
            <wp:wrapTight wrapText="bothSides">
              <wp:wrapPolygon edited="0">
                <wp:start x="0" y="0"/>
                <wp:lineTo x="0" y="21322"/>
                <wp:lineTo x="21322" y="21322"/>
                <wp:lineTo x="21322" y="0"/>
                <wp:lineTo x="0" y="0"/>
              </wp:wrapPolygon>
            </wp:wrapTight>
            <wp:docPr id="6778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088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122" cy="1235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79FF4" w14:textId="77777777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284C2438" w14:textId="77777777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4F72A5B6" w14:textId="77777777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0DF11025" w14:textId="77777777" w:rsidR="007E15C0" w:rsidRPr="008B1B4A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</w:rPr>
      </w:pPr>
    </w:p>
    <w:p w14:paraId="6714D03E" w14:textId="77777777" w:rsidR="008B1B4A" w:rsidRDefault="008B1B4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 w:rsidRPr="008B1B4A">
        <w:rPr>
          <w:sz w:val="28"/>
          <w:szCs w:val="28"/>
        </w:rPr>
        <w:t>•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b/>
          <w:bCs/>
          <w:sz w:val="28"/>
          <w:szCs w:val="28"/>
        </w:rPr>
        <w:t>Netlify</w:t>
      </w:r>
      <w:r w:rsidRPr="008B1B4A">
        <w:rPr>
          <w:rFonts w:ascii="Khmer OS Battambang" w:hAnsi="Khmer OS Battambang" w:cs="Khmer OS Battambang"/>
          <w:b/>
          <w:bCs/>
        </w:rPr>
        <w:t>:</w:t>
      </w:r>
      <w:r w:rsidRPr="008B1B4A">
        <w:rPr>
          <w:rFonts w:ascii="Khmer OS Battambang" w:hAnsi="Khmer OS Battambang" w:cs="Khmer OS Battambang"/>
        </w:rPr>
        <w:t xml:space="preserve"> </w:t>
      </w:r>
      <w:r w:rsidRPr="008B1B4A">
        <w:rPr>
          <w:rFonts w:ascii="Khmer OS Battambang" w:hAnsi="Khmer OS Battambang" w:cs="Khmer OS Battambang"/>
          <w:cs/>
          <w:lang w:bidi="km-KH"/>
        </w:rPr>
        <w:t>ជាសេវាកម្មសម្រាប់បង្ហោះគេហទំព័រ (</w:t>
      </w:r>
      <w:r w:rsidRPr="008B1B4A">
        <w:rPr>
          <w:rFonts w:ascii="Khmer OS Battambang" w:hAnsi="Khmer OS Battambang" w:cs="Khmer OS Battambang"/>
        </w:rPr>
        <w:t xml:space="preserve">Hosting) </w:t>
      </w:r>
      <w:r w:rsidRPr="008B1B4A">
        <w:rPr>
          <w:rFonts w:ascii="Khmer OS Battambang" w:hAnsi="Khmer OS Battambang" w:cs="Khmer OS Battambang"/>
          <w:cs/>
          <w:lang w:bidi="km-KH"/>
        </w:rPr>
        <w:t xml:space="preserve">ដែលតភ្ជាប់ដោយផ្ទាល់ជាមួយ </w:t>
      </w:r>
      <w:r w:rsidRPr="008B1B4A">
        <w:rPr>
          <w:rFonts w:ascii="Khmer OS Battambang" w:hAnsi="Khmer OS Battambang" w:cs="Khmer OS Battambang"/>
        </w:rPr>
        <w:t xml:space="preserve">GitHub </w:t>
      </w:r>
      <w:r w:rsidRPr="008B1B4A">
        <w:rPr>
          <w:rFonts w:ascii="Khmer OS Battambang" w:hAnsi="Khmer OS Battambang" w:cs="Khmer OS Battambang"/>
          <w:cs/>
          <w:lang w:bidi="km-KH"/>
        </w:rPr>
        <w:t>ដើម្បីដាក់ឱ្យកម្មវិធីដំណើរការនៅលើអ៊ីនធឺណិតបានយ៉ាងរហ័ស។</w:t>
      </w:r>
    </w:p>
    <w:p w14:paraId="0084A5C6" w14:textId="5A2F69F6" w:rsidR="007E15C0" w:rsidRDefault="00AB4C54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>
        <w:rPr>
          <w:noProof/>
        </w:rPr>
        <w:drawing>
          <wp:anchor distT="0" distB="0" distL="114300" distR="114300" simplePos="0" relativeHeight="251920896" behindDoc="1" locked="0" layoutInCell="1" allowOverlap="1" wp14:anchorId="515CB245" wp14:editId="16CDF98F">
            <wp:simplePos x="0" y="0"/>
            <wp:positionH relativeFrom="page">
              <wp:align>center</wp:align>
            </wp:positionH>
            <wp:positionV relativeFrom="paragraph">
              <wp:posOffset>7080</wp:posOffset>
            </wp:positionV>
            <wp:extent cx="1603375" cy="1068070"/>
            <wp:effectExtent l="0" t="0" r="0" b="0"/>
            <wp:wrapTight wrapText="bothSides">
              <wp:wrapPolygon edited="0">
                <wp:start x="0" y="0"/>
                <wp:lineTo x="0" y="21189"/>
                <wp:lineTo x="21301" y="21189"/>
                <wp:lineTo x="21301" y="0"/>
                <wp:lineTo x="0" y="0"/>
              </wp:wrapPolygon>
            </wp:wrapTight>
            <wp:docPr id="19047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652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49364" w14:textId="21C9EA54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1F470DEC" w14:textId="77777777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53FA90B8" w14:textId="77777777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57C93623" w14:textId="77777777" w:rsidR="007E15C0" w:rsidRPr="008B1B4A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</w:rPr>
      </w:pPr>
    </w:p>
    <w:p w14:paraId="2485C4D9" w14:textId="77777777" w:rsidR="008B1B4A" w:rsidRDefault="008B1B4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 w:rsidRPr="008B1B4A">
        <w:rPr>
          <w:sz w:val="28"/>
          <w:szCs w:val="28"/>
        </w:rPr>
        <w:lastRenderedPageBreak/>
        <w:t>•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b/>
          <w:bCs/>
          <w:sz w:val="28"/>
          <w:szCs w:val="28"/>
        </w:rPr>
        <w:t>Visual Studio Code (VS Code)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: </w:t>
      </w:r>
      <w:r w:rsidRPr="008B1B4A">
        <w:rPr>
          <w:rFonts w:ascii="Khmer OS Battambang" w:hAnsi="Khmer OS Battambang" w:cs="Khmer OS Battambang"/>
          <w:cs/>
          <w:lang w:bidi="km-KH"/>
        </w:rPr>
        <w:t>ជាកម្មវិធីសម្រាប់សរសេរកូដដែលបំពាក់ដោយឧបករណ៍ជំនួយជាច្រើន ដើម្បីបង្កើនល្បឿន និងភាពត្រឹមត្រូវក្នុងការសរសេរកូដ។</w:t>
      </w:r>
    </w:p>
    <w:p w14:paraId="3E0F78AB" w14:textId="2F27D95C" w:rsidR="00AB4C54" w:rsidRDefault="00BA412E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>
        <w:rPr>
          <w:noProof/>
        </w:rPr>
        <w:drawing>
          <wp:anchor distT="0" distB="0" distL="114300" distR="114300" simplePos="0" relativeHeight="251921920" behindDoc="1" locked="0" layoutInCell="1" allowOverlap="1" wp14:anchorId="26CA587E" wp14:editId="44EA02BE">
            <wp:simplePos x="0" y="0"/>
            <wp:positionH relativeFrom="page">
              <wp:align>center</wp:align>
            </wp:positionH>
            <wp:positionV relativeFrom="paragraph">
              <wp:posOffset>4749</wp:posOffset>
            </wp:positionV>
            <wp:extent cx="1377538" cy="1377538"/>
            <wp:effectExtent l="0" t="0" r="0" b="0"/>
            <wp:wrapTight wrapText="bothSides">
              <wp:wrapPolygon edited="0">
                <wp:start x="12249" y="5676"/>
                <wp:lineTo x="5676" y="8963"/>
                <wp:lineTo x="4780" y="9859"/>
                <wp:lineTo x="5079" y="13743"/>
                <wp:lineTo x="6573" y="15237"/>
                <wp:lineTo x="10755" y="15834"/>
                <wp:lineTo x="11950" y="17029"/>
                <wp:lineTo x="12249" y="17627"/>
                <wp:lineTo x="14340" y="17627"/>
                <wp:lineTo x="14639" y="17029"/>
                <wp:lineTo x="16432" y="15834"/>
                <wp:lineTo x="16432" y="7469"/>
                <wp:lineTo x="14041" y="5676"/>
                <wp:lineTo x="12249" y="5676"/>
              </wp:wrapPolygon>
            </wp:wrapTight>
            <wp:docPr id="9907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05747" name="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77538" cy="137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AA158" w14:textId="6B17AA3C" w:rsidR="00AB4C54" w:rsidRDefault="00AB4C54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66ECD6ED" w14:textId="77777777" w:rsidR="007E15C0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02BE96D9" w14:textId="77777777" w:rsidR="003B55E0" w:rsidRDefault="003B55E0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</w:p>
    <w:p w14:paraId="3F4F4491" w14:textId="77777777" w:rsidR="007E15C0" w:rsidRPr="008B1B4A" w:rsidRDefault="007E15C0" w:rsidP="008B1B4A">
      <w:pPr>
        <w:tabs>
          <w:tab w:val="left" w:pos="0"/>
        </w:tabs>
        <w:ind w:right="14"/>
        <w:rPr>
          <w:rFonts w:ascii="Khmer OS Battambang" w:hAnsi="Khmer OS Battambang" w:cs="Khmer OS Battambang"/>
        </w:rPr>
      </w:pPr>
    </w:p>
    <w:p w14:paraId="656FA957" w14:textId="3ADD8902" w:rsidR="008B1B4A" w:rsidRPr="008B1B4A" w:rsidRDefault="008B1B4A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lang w:bidi="km-KH"/>
        </w:rPr>
      </w:pPr>
      <w:r w:rsidRPr="008B1B4A">
        <w:rPr>
          <w:sz w:val="28"/>
          <w:szCs w:val="28"/>
        </w:rPr>
        <w:t>•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8B1B4A">
        <w:rPr>
          <w:rFonts w:ascii="Khmer OS Battambang" w:hAnsi="Khmer OS Battambang" w:cs="Khmer OS Battambang"/>
          <w:b/>
          <w:bCs/>
          <w:sz w:val="28"/>
          <w:szCs w:val="28"/>
        </w:rPr>
        <w:t>Google Chrome</w:t>
      </w:r>
      <w:r w:rsidRPr="008B1B4A">
        <w:rPr>
          <w:rFonts w:ascii="Khmer OS Battambang" w:hAnsi="Khmer OS Battambang" w:cs="Khmer OS Battambang"/>
          <w:sz w:val="28"/>
          <w:szCs w:val="28"/>
        </w:rPr>
        <w:t xml:space="preserve">: </w:t>
      </w:r>
      <w:r w:rsidRPr="008B1B4A">
        <w:rPr>
          <w:rFonts w:ascii="Khmer OS Battambang" w:hAnsi="Khmer OS Battambang" w:cs="Khmer OS Battambang"/>
          <w:cs/>
          <w:lang w:bidi="km-KH"/>
        </w:rPr>
        <w:t>ប្រើសម្រាប់ធ្វើតេស្តដំណើរការកម្មវិធី និងប្រើប្រាស់ឧបករណ៍វិភាគ (</w:t>
      </w:r>
      <w:r w:rsidRPr="008B1B4A">
        <w:rPr>
          <w:rFonts w:ascii="Khmer OS Battambang" w:hAnsi="Khmer OS Battambang" w:cs="Khmer OS Battambang"/>
        </w:rPr>
        <w:t xml:space="preserve">Developer Tools) </w:t>
      </w:r>
      <w:r w:rsidRPr="008B1B4A">
        <w:rPr>
          <w:rFonts w:ascii="Khmer OS Battambang" w:hAnsi="Khmer OS Battambang" w:cs="Khmer OS Battambang"/>
          <w:cs/>
          <w:lang w:bidi="km-KH"/>
        </w:rPr>
        <w:t>ដើម្បីពិនិត្យមើលរូបរាង និងដោះស្រាយបញ្ហាកូដ។</w:t>
      </w:r>
    </w:p>
    <w:p w14:paraId="5BEE5606" w14:textId="4CD1BB31" w:rsidR="008B1B4A" w:rsidRPr="008B1B4A" w:rsidRDefault="00883665" w:rsidP="008B1B4A">
      <w:pPr>
        <w:tabs>
          <w:tab w:val="left" w:pos="0"/>
        </w:tabs>
        <w:ind w:right="14"/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noProof/>
        </w:rPr>
        <w:drawing>
          <wp:anchor distT="0" distB="0" distL="114300" distR="114300" simplePos="0" relativeHeight="251923968" behindDoc="1" locked="0" layoutInCell="1" allowOverlap="1" wp14:anchorId="07E8E10D" wp14:editId="60780CB6">
            <wp:simplePos x="0" y="0"/>
            <wp:positionH relativeFrom="margin">
              <wp:posOffset>2065706</wp:posOffset>
            </wp:positionH>
            <wp:positionV relativeFrom="paragraph">
              <wp:posOffset>96317</wp:posOffset>
            </wp:positionV>
            <wp:extent cx="775412" cy="775412"/>
            <wp:effectExtent l="0" t="0" r="5715" b="5715"/>
            <wp:wrapTight wrapText="bothSides">
              <wp:wrapPolygon edited="0">
                <wp:start x="0" y="0"/>
                <wp:lineTo x="0" y="21229"/>
                <wp:lineTo x="21229" y="21229"/>
                <wp:lineTo x="21229" y="0"/>
                <wp:lineTo x="0" y="0"/>
              </wp:wrapPolygon>
            </wp:wrapTight>
            <wp:docPr id="183978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8398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75412" cy="775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FBA85" w14:textId="0CD7C5F3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7810DF0E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47AABA86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70DA53B3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18554969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35BA4158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7E5705B7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2674A238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3F304E2B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44F4527D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5A4AD20E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7A3E8024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4BAD0906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3089471E" w14:textId="77777777" w:rsidR="008B1B4A" w:rsidRDefault="008B1B4A" w:rsidP="008B1B4A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7BA175CB" w14:textId="77777777" w:rsidR="008B1B4A" w:rsidRDefault="008B1B4A" w:rsidP="002579B4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6A6D7147" w14:textId="77777777" w:rsidR="008B1B4A" w:rsidRDefault="008B1B4A" w:rsidP="002579B4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2E4C1383" w14:textId="77777777" w:rsidR="008B1B4A" w:rsidRDefault="008B1B4A" w:rsidP="002579B4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788C7FA6" w14:textId="77777777" w:rsidR="008B1B4A" w:rsidRDefault="008B1B4A" w:rsidP="002579B4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3807660B" w14:textId="77777777" w:rsidR="008B1B4A" w:rsidRDefault="008B1B4A" w:rsidP="002579B4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23C443CA" w14:textId="77777777" w:rsidR="008B1B4A" w:rsidRDefault="008B1B4A" w:rsidP="002579B4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</w:p>
    <w:p w14:paraId="3C922833" w14:textId="13051CB3" w:rsidR="00B70F35" w:rsidRDefault="00D83DCA" w:rsidP="002579B4">
      <w:pPr>
        <w:tabs>
          <w:tab w:val="left" w:pos="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  <w:r w:rsidRPr="001E1237"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3C9229F7" wp14:editId="3C9229F8">
                <wp:simplePos x="0" y="0"/>
                <wp:positionH relativeFrom="column">
                  <wp:posOffset>818984</wp:posOffset>
                </wp:positionH>
                <wp:positionV relativeFrom="paragraph">
                  <wp:posOffset>-477602</wp:posOffset>
                </wp:positionV>
                <wp:extent cx="3832860" cy="453224"/>
                <wp:effectExtent l="0" t="0" r="15240" b="23495"/>
                <wp:wrapNone/>
                <wp:docPr id="485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4532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96" w14:textId="77777777" w:rsidR="00347585" w:rsidRPr="00BB4C70" w:rsidRDefault="00347585" w:rsidP="00D83DC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</w:rPr>
                            </w:pPr>
                            <w:r w:rsidRPr="00BB4C70">
                              <w:rPr>
                                <w:rFonts w:ascii="Khmer OS Battambang" w:hAnsi="Khmer OS Battambang" w:cs="Khmer OS Battambang"/>
                              </w:rPr>
                              <w:t>(</w:t>
                            </w:r>
                            <w:r w:rsidRPr="00BB4C7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>ក្នុងជំពូកនីមួយៗត្រូវចាប់ផ្តើមសរសេរក្នុងទំព័រថ្មី</w:t>
                            </w:r>
                            <w:r w:rsidRPr="00BB4C70">
                              <w:rPr>
                                <w:rFonts w:ascii="Khmer OS Battambang" w:hAnsi="Khmer OS Battambang" w:cs="Khmer OS Battambang"/>
                                <w:b/>
                                <w:cs/>
                                <w:lang w:val="fr-FR" w:bidi="km-KH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F7" id="_x0000_s1132" type="#_x0000_t202" style="position:absolute;margin-left:64.5pt;margin-top:-37.6pt;width:301.8pt;height:35.7pt;z-index:2518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">
                <v:textbox>
                  <w:txbxContent>
                    <w:p w14:paraId="3C922A96" w14:textId="77777777" w:rsidR="00347585" w:rsidRPr="00BB4C70" w:rsidRDefault="00347585" w:rsidP="00D83DCA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</w:rPr>
                      </w:pPr>
                      <w:r w:rsidRPr="00BB4C70">
                        <w:rPr>
                          <w:rFonts w:ascii="Khmer OS Battambang" w:hAnsi="Khmer OS Battambang" w:cs="Khmer OS Battambang"/>
                        </w:rPr>
                        <w:t>(</w:t>
                      </w:r>
                      <w:r w:rsidRPr="00BB4C7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>ក្នុងជំពូកនីមួយៗត្រូវចាប់ផ្តើមសរសេរក្នុងទំព័រថ្មី</w:t>
                      </w:r>
                      <w:r w:rsidRPr="00BB4C70">
                        <w:rPr>
                          <w:rFonts w:ascii="Khmer OS Battambang" w:hAnsi="Khmer OS Battambang" w:cs="Khmer OS Battambang"/>
                          <w:b/>
                          <w:cs/>
                          <w:lang w:val="fr-FR" w:bidi="km-KH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912AF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៥</w:t>
      </w:r>
      <w:r w:rsidR="00B7721A" w:rsidRPr="001E1237">
        <w:rPr>
          <w:rFonts w:ascii="Khmer OS Muol Light" w:hAnsi="Khmer OS Muol Light" w:cs="Khmer OS Muol Light"/>
          <w:sz w:val="28"/>
          <w:szCs w:val="28"/>
        </w:rPr>
        <w:t xml:space="preserve">. </w:t>
      </w:r>
      <w:r w:rsidR="00B70F35" w:rsidRPr="001E1237">
        <w:rPr>
          <w:rFonts w:ascii="Khmer OS Muol Light" w:hAnsi="Khmer OS Muol Light" w:cs="Khmer OS Muol Light"/>
          <w:sz w:val="28"/>
          <w:szCs w:val="28"/>
          <w:cs/>
          <w:lang w:bidi="km-KH"/>
        </w:rPr>
        <w:t>លទ្ធផលនៃការស្រាវជ្រាវ</w:t>
      </w:r>
    </w:p>
    <w:p w14:paraId="3C922834" w14:textId="729847CB" w:rsidR="00FD59BE" w:rsidRDefault="00B912AF" w:rsidP="00FD59BE">
      <w:pPr>
        <w:ind w:right="14"/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>៥</w:t>
      </w:r>
      <w:r w:rsidR="00FD59BE" w:rsidRPr="00FD59BE">
        <w:rPr>
          <w:rFonts w:ascii="Khmer OS Muol Light" w:hAnsi="Khmer OS Muol Light" w:cs="Khmer OS Muol Light"/>
          <w:lang w:bidi="km-KH"/>
        </w:rPr>
        <w:t>.​</w:t>
      </w:r>
      <w:r w:rsidR="00FD59BE" w:rsidRPr="00FD59BE">
        <w:rPr>
          <w:rFonts w:ascii="Khmer OS Muol Light" w:hAnsi="Khmer OS Muol Light" w:cs="Khmer OS Muol Light"/>
          <w:cs/>
          <w:lang w:bidi="km-KH"/>
        </w:rPr>
        <w:t xml:space="preserve">១. </w:t>
      </w:r>
      <w:r w:rsidR="00FD59BE" w:rsidRPr="00FD59BE">
        <w:rPr>
          <w:rFonts w:ascii="Khmer OS Muol Light" w:hAnsi="Khmer OS Muol Light" w:cs="Khmer OS Muol Light" w:hint="cs"/>
          <w:cs/>
          <w:lang w:bidi="km-KH"/>
        </w:rPr>
        <w:t>ទិន្នន័យប្រមូលបាន</w:t>
      </w:r>
    </w:p>
    <w:p w14:paraId="36C017A8" w14:textId="77777777" w:rsidR="009019B6" w:rsidRDefault="009019B6" w:rsidP="009019B6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ការស្រាវជ្រាវនេះបានប្រមូលទិន្នន័យពីប្រភពជាក់ស្តែង និងប្រភពអក្សរសាស្ត្រផ្សេងៗ ដើម្បីជាមូលដ្ឋានសម្រាប់ការវិភាគ និងការអភិវឌ្ឍប្រព័ន្ធ។</w:t>
      </w:r>
    </w:p>
    <w:p w14:paraId="10F8C1CE" w14:textId="77777777" w:rsidR="009019B6" w:rsidRPr="009019B6" w:rsidRDefault="009019B6" w:rsidP="009019B6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12312AE3" w14:textId="555AE6F7" w:rsidR="009019B6" w:rsidRDefault="009019B6" w:rsidP="007558FA">
      <w:pPr>
        <w:ind w:left="720" w:right="11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ទិន្នន័យដែលប្រមូលបានអាចបែងចែកជាពីរប្រភេទសំខាន់ៗ៖</w:t>
      </w:r>
    </w:p>
    <w:p w14:paraId="1D06D40B" w14:textId="77777777" w:rsidR="009019B6" w:rsidRPr="009019B6" w:rsidRDefault="009019B6" w:rsidP="009019B6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03470483" w14:textId="77777777" w:rsidR="009019B6" w:rsidRPr="009019B6" w:rsidRDefault="009019B6" w:rsidP="009019B6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9019B6">
        <w:rPr>
          <w:rFonts w:ascii="Khmer OS Battambang" w:hAnsi="Khmer OS Battambang" w:cs="Khmer OS Battambang"/>
          <w:b/>
          <w:bCs/>
          <w:cs/>
          <w:lang w:bidi="km-KH"/>
        </w:rPr>
        <w:t>១. ទិន្នន័យបឋម (</w:t>
      </w:r>
      <w:r w:rsidRPr="009019B6">
        <w:rPr>
          <w:rFonts w:ascii="Khmer OS Battambang" w:hAnsi="Khmer OS Battambang" w:cs="Khmer OS Battambang"/>
          <w:b/>
          <w:bCs/>
          <w:lang w:bidi="km-KH"/>
        </w:rPr>
        <w:t>Primary Data)</w:t>
      </w:r>
    </w:p>
    <w:p w14:paraId="5684C8FD" w14:textId="77777777" w:rsidR="009019B6" w:rsidRPr="009019B6" w:rsidRDefault="009019B6" w:rsidP="009019B6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ជាទិន្នន័យដែលបានប្រមូលដោយផ្ទាល់ពីប្រភពដើម ឬពីអ្នកប្រើប្រាស់ពាក់ព័ន្ធនឹងប្រព័ន្ធ។</w:t>
      </w:r>
      <w:r w:rsidRPr="009019B6">
        <w:rPr>
          <w:rFonts w:ascii="Khmer OS Battambang" w:hAnsi="Khmer OS Battambang" w:cs="Khmer OS Battambang"/>
          <w:lang w:bidi="km-KH"/>
        </w:rPr>
        <w:br/>
      </w:r>
      <w:r w:rsidRPr="009019B6">
        <w:rPr>
          <w:rFonts w:ascii="Khmer OS Battambang" w:hAnsi="Khmer OS Battambang" w:cs="Khmer OS Battambang"/>
          <w:cs/>
          <w:lang w:bidi="km-KH"/>
        </w:rPr>
        <w:t>វិធីសាស្ត្រដែលបានប្រើ៖</w:t>
      </w:r>
    </w:p>
    <w:p w14:paraId="3F1F82FB" w14:textId="77777777" w:rsidR="009019B6" w:rsidRPr="009019B6" w:rsidRDefault="009019B6">
      <w:pPr>
        <w:numPr>
          <w:ilvl w:val="0"/>
          <w:numId w:val="19"/>
        </w:numPr>
        <w:ind w:right="11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ការសម្ភាសន៍ (</w:t>
      </w:r>
      <w:r w:rsidRPr="009019B6">
        <w:rPr>
          <w:rFonts w:ascii="Khmer OS Battambang" w:hAnsi="Khmer OS Battambang" w:cs="Khmer OS Battambang"/>
          <w:lang w:bidi="km-KH"/>
        </w:rPr>
        <w:t xml:space="preserve">Interview) </w:t>
      </w:r>
      <w:r w:rsidRPr="009019B6">
        <w:rPr>
          <w:rFonts w:ascii="Khmer OS Battambang" w:hAnsi="Khmer OS Battambang" w:cs="Khmer OS Battambang"/>
          <w:cs/>
          <w:lang w:bidi="km-KH"/>
        </w:rPr>
        <w:t>ជាមួយអ្នកគ្រប់គ្រង ឬអ្នកប្រើប្រាស់។</w:t>
      </w:r>
    </w:p>
    <w:p w14:paraId="36F0A556" w14:textId="77777777" w:rsidR="009019B6" w:rsidRPr="009019B6" w:rsidRDefault="009019B6">
      <w:pPr>
        <w:numPr>
          <w:ilvl w:val="0"/>
          <w:numId w:val="19"/>
        </w:numPr>
        <w:ind w:right="11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ការចែកសំណួរស្ទង់មតិ (</w:t>
      </w:r>
      <w:r w:rsidRPr="009019B6">
        <w:rPr>
          <w:rFonts w:ascii="Khmer OS Battambang" w:hAnsi="Khmer OS Battambang" w:cs="Khmer OS Battambang"/>
          <w:lang w:bidi="km-KH"/>
        </w:rPr>
        <w:t xml:space="preserve">Questionnaire) </w:t>
      </w:r>
      <w:r w:rsidRPr="009019B6">
        <w:rPr>
          <w:rFonts w:ascii="Khmer OS Battambang" w:hAnsi="Khmer OS Battambang" w:cs="Khmer OS Battambang"/>
          <w:cs/>
          <w:lang w:bidi="km-KH"/>
        </w:rPr>
        <w:t>ដើម្បីយល់អំពីតម្រូវការ និងបញ្ហាក្នុងប្រព័ន្ធចាស់។</w:t>
      </w:r>
    </w:p>
    <w:p w14:paraId="47DBB418" w14:textId="1DC6EFB0" w:rsidR="009019B6" w:rsidRPr="009019B6" w:rsidRDefault="009019B6" w:rsidP="009019B6">
      <w:pPr>
        <w:ind w:right="11"/>
        <w:rPr>
          <w:rFonts w:ascii="Khmer OS Battambang" w:hAnsi="Khmer OS Battambang" w:cs="Khmer OS Battambang"/>
          <w:lang w:bidi="km-KH"/>
        </w:rPr>
      </w:pPr>
    </w:p>
    <w:p w14:paraId="46811BA1" w14:textId="620DCC66" w:rsidR="007558FA" w:rsidRPr="009019B6" w:rsidRDefault="009019B6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9019B6">
        <w:rPr>
          <w:rFonts w:ascii="Khmer OS Battambang" w:hAnsi="Khmer OS Battambang" w:cs="Khmer OS Battambang"/>
          <w:b/>
          <w:bCs/>
          <w:cs/>
          <w:lang w:bidi="km-KH"/>
        </w:rPr>
        <w:t>២. ទិន្នន័យអនុប្បញ្ញត្តិ (</w:t>
      </w:r>
      <w:r w:rsidRPr="009019B6">
        <w:rPr>
          <w:rFonts w:ascii="Khmer OS Battambang" w:hAnsi="Khmer OS Battambang" w:cs="Khmer OS Battambang"/>
          <w:b/>
          <w:bCs/>
          <w:lang w:bidi="km-KH"/>
        </w:rPr>
        <w:t>Secondary Data)</w:t>
      </w:r>
    </w:p>
    <w:p w14:paraId="4E3DA8AB" w14:textId="77777777" w:rsidR="009019B6" w:rsidRPr="009019B6" w:rsidRDefault="009019B6" w:rsidP="009019B6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ជាទិន្នន័យដែលយកមកពីប្រភពដែលមានស្រាប់ ដូចជា៖</w:t>
      </w:r>
    </w:p>
    <w:p w14:paraId="2E7C9871" w14:textId="77777777" w:rsidR="009019B6" w:rsidRPr="009019B6" w:rsidRDefault="009019B6">
      <w:pPr>
        <w:numPr>
          <w:ilvl w:val="0"/>
          <w:numId w:val="20"/>
        </w:numPr>
        <w:ind w:right="11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ឯកសារផ្លូវការ ឬរបាយការណ៍បច្ចេកទេសរបស់ស្ថាប័ន។</w:t>
      </w:r>
    </w:p>
    <w:p w14:paraId="7CF0E53D" w14:textId="77777777" w:rsidR="009019B6" w:rsidRPr="009019B6" w:rsidRDefault="009019B6">
      <w:pPr>
        <w:numPr>
          <w:ilvl w:val="0"/>
          <w:numId w:val="20"/>
        </w:numPr>
        <w:ind w:right="11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អត្ថបទស្រាវជ្រាវ និងឯកសារផ្សេងៗទាក់ទងនឹងប្រព័ន្ធ។</w:t>
      </w:r>
    </w:p>
    <w:p w14:paraId="40974C39" w14:textId="77777777" w:rsidR="009019B6" w:rsidRPr="009019B6" w:rsidRDefault="009019B6">
      <w:pPr>
        <w:numPr>
          <w:ilvl w:val="0"/>
          <w:numId w:val="20"/>
        </w:numPr>
        <w:ind w:right="11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ទិន្នន័យពីមូលដ្ឋានទិន្នន័យចាស់ ឬប្រព័ន្ធដែលមានស្រាប់។</w:t>
      </w:r>
    </w:p>
    <w:p w14:paraId="3C922835" w14:textId="07FBB3C0" w:rsidR="00FD59BE" w:rsidRPr="007558FA" w:rsidRDefault="009019B6">
      <w:pPr>
        <w:numPr>
          <w:ilvl w:val="0"/>
          <w:numId w:val="21"/>
        </w:numPr>
        <w:ind w:right="11"/>
        <w:rPr>
          <w:rFonts w:ascii="Khmer OS Battambang" w:hAnsi="Khmer OS Battambang" w:cs="Khmer OS Battambang"/>
          <w:lang w:bidi="km-KH"/>
        </w:rPr>
      </w:pPr>
      <w:r w:rsidRPr="009019B6">
        <w:rPr>
          <w:rFonts w:ascii="Khmer OS Battambang" w:hAnsi="Khmer OS Battambang" w:cs="Khmer OS Battambang"/>
          <w:cs/>
          <w:lang w:bidi="km-KH"/>
        </w:rPr>
        <w:t>ប្រព័ន្ធចាស់ដែលត្រូវបម្លែងចូលប្រព័ន្ធថ្មី</w:t>
      </w:r>
      <w:r w:rsidR="00FD59BE" w:rsidRPr="007558FA">
        <w:rPr>
          <w:rFonts w:ascii="Khmer OS Battambang" w:hAnsi="Khmer OS Battambang" w:cs="Khmer OS Battambang"/>
          <w:cs/>
          <w:lang w:bidi="km-KH"/>
        </w:rPr>
        <w:t>។</w:t>
      </w:r>
    </w:p>
    <w:p w14:paraId="3C922836" w14:textId="28CCF523" w:rsidR="00FD59BE" w:rsidRDefault="00B912AF" w:rsidP="00FD59BE">
      <w:pPr>
        <w:ind w:right="14"/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>៥</w:t>
      </w:r>
      <w:r w:rsidR="00FD59BE" w:rsidRPr="00FD59BE">
        <w:rPr>
          <w:rFonts w:ascii="Khmer OS Muol Light" w:hAnsi="Khmer OS Muol Light" w:cs="Khmer OS Muol Light"/>
          <w:lang w:bidi="km-KH"/>
        </w:rPr>
        <w:t>.</w:t>
      </w:r>
      <w:r w:rsidR="00FD59BE" w:rsidRPr="00FD59BE">
        <w:rPr>
          <w:rFonts w:ascii="Khmer OS Muol Light" w:hAnsi="Khmer OS Muol Light" w:cs="Khmer OS Muol Light"/>
          <w:cs/>
          <w:lang w:bidi="km-KH"/>
        </w:rPr>
        <w:t xml:space="preserve">២. </w:t>
      </w:r>
      <w:r w:rsidR="00FD59BE" w:rsidRPr="00FD59BE">
        <w:rPr>
          <w:rFonts w:ascii="Khmer OS Muol Light" w:hAnsi="Khmer OS Muol Light" w:cs="Khmer OS Muol Light" w:hint="cs"/>
          <w:cs/>
          <w:lang w:bidi="km-KH"/>
        </w:rPr>
        <w:t>ការវិភាគ</w:t>
      </w:r>
    </w:p>
    <w:p w14:paraId="19458E59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បន្ទាប់ពីការប្រមូលទិន្នន័យត្រូវបានបញ្ចប់ ការវិភាគទិន្នន័យគឺជាជំហានសំខាន់ក្នុងការប្រៀបធៀប ពិនិត្យ និងបកស្រាយទិន្នន័យដែលបានទទួល។</w:t>
      </w:r>
      <w:r w:rsidRPr="007558FA">
        <w:rPr>
          <w:rFonts w:ascii="Khmer OS Battambang" w:hAnsi="Khmer OS Battambang" w:cs="Khmer OS Battambang"/>
          <w:lang w:bidi="km-KH"/>
        </w:rPr>
        <w:br/>
      </w:r>
      <w:r w:rsidRPr="007558FA">
        <w:rPr>
          <w:rFonts w:ascii="Khmer OS Battambang" w:hAnsi="Khmer OS Battambang" w:cs="Khmer OS Battambang"/>
          <w:cs/>
          <w:lang w:bidi="km-KH"/>
        </w:rPr>
        <w:t>គោលបំណងនៃការវិភាគគឺដើម្បីស្វែងយល់ពីបញ្ហា តម្រូវការ និងបង្កើតដំណោះស្រាយសមស្របសម្រាប់ប្រព័ន្ធ។</w:t>
      </w:r>
    </w:p>
    <w:p w14:paraId="1C72B264" w14:textId="2C09C488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773279CC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១. ការវិភាគតម្រូវការអ្នកប្រើប្រាស់ (</w:t>
      </w:r>
      <w:r w:rsidRPr="007558FA">
        <w:rPr>
          <w:rFonts w:ascii="Khmer OS Battambang" w:hAnsi="Khmer OS Battambang" w:cs="Khmer OS Battambang"/>
          <w:b/>
          <w:bCs/>
          <w:lang w:bidi="km-KH"/>
        </w:rPr>
        <w:t>User Requirement Analysis)</w:t>
      </w:r>
    </w:p>
    <w:p w14:paraId="66776E49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តាមលទ្ធផលសម្ភាសន៍ និងសំណួរស្ទង់មតិ បានរកឃើញថា៖</w:t>
      </w:r>
    </w:p>
    <w:p w14:paraId="0ECEC502" w14:textId="77777777" w:rsidR="007558FA" w:rsidRPr="007558FA" w:rsidRDefault="007558FA">
      <w:pPr>
        <w:numPr>
          <w:ilvl w:val="0"/>
          <w:numId w:val="22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lastRenderedPageBreak/>
        <w:t>ប្រព័ន្ធចាស់មានការយឺតក្នុងការស្វែងរកព័ត៌មាន។</w:t>
      </w:r>
    </w:p>
    <w:p w14:paraId="2D689314" w14:textId="77777777" w:rsidR="007558FA" w:rsidRPr="007558FA" w:rsidRDefault="007558FA">
      <w:pPr>
        <w:numPr>
          <w:ilvl w:val="0"/>
          <w:numId w:val="22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ការផ្ទុកទិន្នន័យមិនមានសុវត្ថិភាពល្មម។</w:t>
      </w:r>
    </w:p>
    <w:p w14:paraId="1FDF2655" w14:textId="77777777" w:rsidR="007558FA" w:rsidRDefault="007558FA">
      <w:pPr>
        <w:numPr>
          <w:ilvl w:val="0"/>
          <w:numId w:val="22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អ្នកប្រើប្រាស់ត្រូវការប្រព័ន្ធងាយស្រួលប្រើ មានមុខងារស្វែងរក និងរាយការណ៍បានលឿន។</w:t>
      </w:r>
    </w:p>
    <w:p w14:paraId="5838B447" w14:textId="77777777" w:rsidR="00B912AF" w:rsidRPr="007558FA" w:rsidRDefault="00B912AF" w:rsidP="00B912AF">
      <w:pPr>
        <w:ind w:left="720" w:right="11"/>
        <w:rPr>
          <w:rFonts w:ascii="Khmer OS Battambang" w:hAnsi="Khmer OS Battambang" w:cs="Khmer OS Battambang"/>
          <w:lang w:bidi="km-KH"/>
        </w:rPr>
      </w:pPr>
    </w:p>
    <w:p w14:paraId="4ECE49F8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សេចក្តីសន្និដ្ឋាន៖</w:t>
      </w:r>
      <w:r w:rsidRPr="007558FA">
        <w:rPr>
          <w:rFonts w:ascii="Khmer OS Battambang" w:hAnsi="Khmer OS Battambang" w:cs="Khmer OS Battambang"/>
          <w:lang w:bidi="km-KH"/>
        </w:rPr>
        <w:br/>
      </w:r>
      <w:r w:rsidRPr="007558FA">
        <w:rPr>
          <w:rFonts w:ascii="Khmer OS Battambang" w:hAnsi="Khmer OS Battambang" w:cs="Khmer OS Battambang"/>
          <w:cs/>
          <w:lang w:bidi="km-KH"/>
        </w:rPr>
        <w:t>តម្រូវការទាំងនេះត្រូវបានប្រើជាមូលដ្ឋានសម្រាប់ការរចនាប្រព័ន្ធថ្មី ដែលអាចឆ្លើយតបនឹងបញ្ហាទាំងនោះ។</w:t>
      </w:r>
    </w:p>
    <w:p w14:paraId="5AF886AF" w14:textId="0DC56296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0B53CE61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២. ការវិភាគលំហូរទិន្នន័យ (</w:t>
      </w:r>
      <w:r w:rsidRPr="007558FA">
        <w:rPr>
          <w:rFonts w:ascii="Khmer OS Battambang" w:hAnsi="Khmer OS Battambang" w:cs="Khmer OS Battambang"/>
          <w:b/>
          <w:bCs/>
          <w:lang w:bidi="km-KH"/>
        </w:rPr>
        <w:t>Data Flow Analysis)</w:t>
      </w:r>
    </w:p>
    <w:p w14:paraId="29211ACF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បានប្រើ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b/>
          <w:bCs/>
          <w:lang w:bidi="km-KH"/>
        </w:rPr>
        <w:t>Data Flow Diagram (DFD)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cs/>
          <w:lang w:bidi="km-KH"/>
        </w:rPr>
        <w:t>ដើម្បីបង្ហាញពីរបៀបដែលទិន្នន័យហូរចេញចូលក្នុងប្រព័ន្ធ។</w:t>
      </w:r>
    </w:p>
    <w:p w14:paraId="760E3A2F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ឧទាហរណ៍លំហូរទិន្នន័យ៖</w:t>
      </w:r>
    </w:p>
    <w:p w14:paraId="1ADB05C0" w14:textId="77777777" w:rsidR="007558FA" w:rsidRPr="007558FA" w:rsidRDefault="007558FA">
      <w:pPr>
        <w:numPr>
          <w:ilvl w:val="0"/>
          <w:numId w:val="23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 xml:space="preserve">អ្នកប្រើប្រាស់បញ្ចូលទិន្នន័យសិស្ស </w:t>
      </w:r>
      <w:r w:rsidRPr="007558FA">
        <w:rPr>
          <w:rFonts w:hint="cs"/>
          <w:cs/>
          <w:lang w:bidi="km-KH"/>
        </w:rPr>
        <w:t>→</w:t>
      </w:r>
      <w:r w:rsidRPr="007558FA">
        <w:rPr>
          <w:rFonts w:ascii="Khmer OS Battambang" w:hAnsi="Khmer OS Battambang" w:cs="Khmer OS Battambang"/>
          <w:cs/>
          <w:lang w:bidi="km-KH"/>
        </w:rPr>
        <w:t xml:space="preserve"> </w:t>
      </w:r>
      <w:r w:rsidRPr="007558FA">
        <w:rPr>
          <w:rFonts w:ascii="Khmer OS Battambang" w:hAnsi="Khmer OS Battambang" w:cs="Khmer OS Battambang" w:hint="cs"/>
          <w:cs/>
          <w:lang w:bidi="km-KH"/>
        </w:rPr>
        <w:t>ប្រព័ន្ធរក្សាទុកក្នុង</w:t>
      </w:r>
      <w:r w:rsidRPr="007558FA">
        <w:rPr>
          <w:rFonts w:ascii="Khmer OS Battambang" w:hAnsi="Khmer OS Battambang" w:cs="Khmer OS Battambang"/>
          <w:cs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lang w:bidi="km-KH"/>
        </w:rPr>
        <w:t xml:space="preserve">Database </w:t>
      </w:r>
      <w:r w:rsidRPr="007558FA">
        <w:rPr>
          <w:lang w:bidi="km-KH"/>
        </w:rPr>
        <w:t>→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cs/>
          <w:lang w:bidi="km-KH"/>
        </w:rPr>
        <w:t>អ្នកគ្រប់គ្រងអាចស្វែងរក ឬបោះពុម្ពរបាយការណ៍បាន។</w:t>
      </w:r>
    </w:p>
    <w:p w14:paraId="5F786725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lang w:bidi="km-KH"/>
        </w:rPr>
        <w:t xml:space="preserve">DFD </w:t>
      </w:r>
      <w:r w:rsidRPr="007558FA">
        <w:rPr>
          <w:rFonts w:ascii="Khmer OS Battambang" w:hAnsi="Khmer OS Battambang" w:cs="Khmer OS Battambang"/>
          <w:cs/>
          <w:lang w:bidi="km-KH"/>
        </w:rPr>
        <w:t>ជួយឲ្យយល់ច្បាស់ពីទំនាក់ទំនងរវាងមុខងារ និងទិន្នន័យ។</w:t>
      </w:r>
    </w:p>
    <w:p w14:paraId="2919F2D3" w14:textId="6863CB6A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63855035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៣. ការវិភាគរចនាមូលដ្ឋានទិន្នន័យ (</w:t>
      </w:r>
      <w:r w:rsidRPr="007558FA">
        <w:rPr>
          <w:rFonts w:ascii="Khmer OS Battambang" w:hAnsi="Khmer OS Battambang" w:cs="Khmer OS Battambang"/>
          <w:b/>
          <w:bCs/>
          <w:lang w:bidi="km-KH"/>
        </w:rPr>
        <w:t>Database Design Analysis)</w:t>
      </w:r>
    </w:p>
    <w:p w14:paraId="0C62ED01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ក្នុងដំណាក់កាលនេះ បានបង្កើត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b/>
          <w:bCs/>
          <w:lang w:bidi="km-KH"/>
        </w:rPr>
        <w:t>ER Diagram (Entity-Relationship Diagram)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cs/>
          <w:lang w:bidi="km-KH"/>
        </w:rPr>
        <w:t>ដើម្បីបង្ហាញអំពីទំនាក់ទំនងរវាងតារាងនានា។</w:t>
      </w:r>
    </w:p>
    <w:p w14:paraId="4A2AFA7B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ឧទាហរណ៍៖</w:t>
      </w:r>
    </w:p>
    <w:p w14:paraId="6DD82695" w14:textId="77777777" w:rsidR="007558FA" w:rsidRPr="007558FA" w:rsidRDefault="007558FA">
      <w:pPr>
        <w:numPr>
          <w:ilvl w:val="0"/>
          <w:numId w:val="24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តារាង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b/>
          <w:bCs/>
          <w:lang w:bidi="km-KH"/>
        </w:rPr>
        <w:t>Student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cs/>
          <w:lang w:bidi="km-KH"/>
        </w:rPr>
        <w:t>មានទំនាក់ទំនងជាមួយ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b/>
          <w:bCs/>
          <w:lang w:bidi="km-KH"/>
        </w:rPr>
        <w:t>Course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cs/>
          <w:lang w:bidi="km-KH"/>
        </w:rPr>
        <w:t>តាមរយៈតារាង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b/>
          <w:bCs/>
          <w:lang w:bidi="km-KH"/>
        </w:rPr>
        <w:t>Enrollment</w:t>
      </w:r>
      <w:r w:rsidRPr="007558FA">
        <w:rPr>
          <w:rFonts w:ascii="Khmer OS Battambang" w:hAnsi="Khmer OS Battambang" w:cs="Khmer OS Battambang"/>
          <w:cs/>
          <w:lang w:bidi="km-KH"/>
        </w:rPr>
        <w:t>។</w:t>
      </w:r>
    </w:p>
    <w:p w14:paraId="184D2388" w14:textId="77777777" w:rsidR="007558FA" w:rsidRPr="007558FA" w:rsidRDefault="007558FA">
      <w:pPr>
        <w:numPr>
          <w:ilvl w:val="0"/>
          <w:numId w:val="24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បញ្ជាក់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b/>
          <w:bCs/>
          <w:lang w:bidi="km-KH"/>
        </w:rPr>
        <w:t>Primary Key</w:t>
      </w:r>
      <w:r w:rsidRPr="007558FA">
        <w:rPr>
          <w:rFonts w:ascii="Khmer OS Battambang" w:hAnsi="Khmer OS Battambang" w:cs="Khmer OS Battambang"/>
          <w:lang w:bidi="km-KH"/>
        </w:rPr>
        <w:t xml:space="preserve">, </w:t>
      </w:r>
      <w:r w:rsidRPr="007558FA">
        <w:rPr>
          <w:rFonts w:ascii="Khmer OS Battambang" w:hAnsi="Khmer OS Battambang" w:cs="Khmer OS Battambang"/>
          <w:b/>
          <w:bCs/>
          <w:lang w:bidi="km-KH"/>
        </w:rPr>
        <w:t>Foreign Key</w:t>
      </w:r>
      <w:r w:rsidRPr="007558FA">
        <w:rPr>
          <w:rFonts w:ascii="Khmer OS Battambang" w:hAnsi="Khmer OS Battambang" w:cs="Khmer OS Battambang"/>
          <w:lang w:bidi="km-KH"/>
        </w:rPr>
        <w:t xml:space="preserve">, </w:t>
      </w:r>
      <w:r w:rsidRPr="007558FA">
        <w:rPr>
          <w:rFonts w:ascii="Khmer OS Battambang" w:hAnsi="Khmer OS Battambang" w:cs="Khmer OS Battambang"/>
          <w:cs/>
          <w:lang w:bidi="km-KH"/>
        </w:rPr>
        <w:t>និងប្រភេទទិន្នន័យ (</w:t>
      </w:r>
      <w:r w:rsidRPr="007558FA">
        <w:rPr>
          <w:rFonts w:ascii="Khmer OS Battambang" w:hAnsi="Khmer OS Battambang" w:cs="Khmer OS Battambang"/>
          <w:lang w:bidi="km-KH"/>
        </w:rPr>
        <w:t xml:space="preserve">Data Type) </w:t>
      </w:r>
      <w:r w:rsidRPr="007558FA">
        <w:rPr>
          <w:rFonts w:ascii="Khmer OS Battambang" w:hAnsi="Khmer OS Battambang" w:cs="Khmer OS Battambang"/>
          <w:cs/>
          <w:lang w:bidi="km-KH"/>
        </w:rPr>
        <w:t xml:space="preserve">សម្រាប់រាល់ </w:t>
      </w:r>
      <w:r w:rsidRPr="007558FA">
        <w:rPr>
          <w:rFonts w:ascii="Khmer OS Battambang" w:hAnsi="Khmer OS Battambang" w:cs="Khmer OS Battambang"/>
          <w:lang w:bidi="km-KH"/>
        </w:rPr>
        <w:t>Field</w:t>
      </w:r>
      <w:r w:rsidRPr="007558FA">
        <w:rPr>
          <w:rFonts w:ascii="Khmer OS Battambang" w:hAnsi="Khmer OS Battambang" w:cs="Khmer OS Battambang"/>
          <w:cs/>
          <w:lang w:bidi="km-KH"/>
        </w:rPr>
        <w:t>។</w:t>
      </w:r>
    </w:p>
    <w:p w14:paraId="6258E68E" w14:textId="577F80D1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0791C0BD" w14:textId="77777777" w:rsidR="007558FA" w:rsidRDefault="007558FA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៤. ការវិភាគលទ្ធផលស្ទង់មតិ (</w:t>
      </w:r>
      <w:r w:rsidRPr="007558FA">
        <w:rPr>
          <w:rFonts w:ascii="Khmer OS Battambang" w:hAnsi="Khmer OS Battambang" w:cs="Khmer OS Battambang"/>
          <w:b/>
          <w:bCs/>
          <w:lang w:bidi="km-KH"/>
        </w:rPr>
        <w:t>Survey Result Analysis)</w:t>
      </w:r>
    </w:p>
    <w:p w14:paraId="5BC1BFBD" w14:textId="77777777" w:rsidR="00B912AF" w:rsidRPr="007558FA" w:rsidRDefault="00B912AF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</w:p>
    <w:p w14:paraId="7D9BBC64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ពីសំណួរស្ទង់មតិដែលបានចែកឲ្យអ្នកប្រើប្រាស់៖</w:t>
      </w:r>
    </w:p>
    <w:p w14:paraId="5A974F33" w14:textId="77777777" w:rsidR="007558FA" w:rsidRPr="007558FA" w:rsidRDefault="007558FA">
      <w:pPr>
        <w:numPr>
          <w:ilvl w:val="0"/>
          <w:numId w:val="25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៨០%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cs/>
          <w:lang w:bidi="km-KH"/>
        </w:rPr>
        <w:t>និយាយថាប្រព័ន្ធចាស់ពិបាកប្រើ។</w:t>
      </w:r>
    </w:p>
    <w:p w14:paraId="79C62F91" w14:textId="77777777" w:rsidR="007558FA" w:rsidRPr="007558FA" w:rsidRDefault="007558FA">
      <w:pPr>
        <w:numPr>
          <w:ilvl w:val="0"/>
          <w:numId w:val="25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១៥%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cs/>
          <w:lang w:bidi="km-KH"/>
        </w:rPr>
        <w:t>មានការពេញចិត្តមធ្យម។</w:t>
      </w:r>
    </w:p>
    <w:p w14:paraId="431BB7ED" w14:textId="77777777" w:rsidR="007558FA" w:rsidRDefault="007558FA">
      <w:pPr>
        <w:numPr>
          <w:ilvl w:val="0"/>
          <w:numId w:val="25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lastRenderedPageBreak/>
        <w:t>៥%</w:t>
      </w:r>
      <w:r w:rsidRPr="007558FA">
        <w:rPr>
          <w:rFonts w:ascii="Khmer OS Battambang" w:hAnsi="Khmer OS Battambang" w:cs="Khmer OS Battambang"/>
          <w:lang w:bidi="km-KH"/>
        </w:rPr>
        <w:t xml:space="preserve"> </w:t>
      </w:r>
      <w:r w:rsidRPr="007558FA">
        <w:rPr>
          <w:rFonts w:ascii="Khmer OS Battambang" w:hAnsi="Khmer OS Battambang" w:cs="Khmer OS Battambang"/>
          <w:cs/>
          <w:lang w:bidi="km-KH"/>
        </w:rPr>
        <w:t>មានការពេញចិត្តលើប្រព័ន្ធចាស់។</w:t>
      </w:r>
    </w:p>
    <w:p w14:paraId="2E7973BF" w14:textId="77777777" w:rsidR="00B912AF" w:rsidRPr="007558FA" w:rsidRDefault="00B912AF" w:rsidP="00B912AF">
      <w:pPr>
        <w:ind w:left="720" w:right="11"/>
        <w:rPr>
          <w:rFonts w:ascii="Khmer OS Battambang" w:hAnsi="Khmer OS Battambang" w:cs="Khmer OS Battambang"/>
          <w:lang w:bidi="km-KH"/>
        </w:rPr>
      </w:pPr>
    </w:p>
    <w:p w14:paraId="196BC875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សន្និដ្ឋាន៖</w:t>
      </w:r>
      <w:r w:rsidRPr="007558FA">
        <w:rPr>
          <w:rFonts w:ascii="Khmer OS Battambang" w:hAnsi="Khmer OS Battambang" w:cs="Khmer OS Battambang"/>
          <w:lang w:bidi="km-KH"/>
        </w:rPr>
        <w:br/>
      </w:r>
      <w:r w:rsidRPr="007558FA">
        <w:rPr>
          <w:rFonts w:ascii="Khmer OS Battambang" w:hAnsi="Khmer OS Battambang" w:cs="Khmer OS Battambang"/>
          <w:cs/>
          <w:lang w:bidi="km-KH"/>
        </w:rPr>
        <w:t>លទ្ធផលនេះបង្ហាញថា ត្រូវការប្រព័ន្ធថ្មីដែលមានមុខងារល្អប្រសើរជាងមុន ដើម្បីបំពេញតម្រូវការអ្នកប្រើប្រាស់។</w:t>
      </w:r>
    </w:p>
    <w:p w14:paraId="56F5DD4F" w14:textId="517DAD90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3138115E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៥. ការវិភាគលទ្ធផលសាកល្បងប្រព័ន្ធ (</w:t>
      </w:r>
      <w:r w:rsidRPr="007558FA">
        <w:rPr>
          <w:rFonts w:ascii="Khmer OS Battambang" w:hAnsi="Khmer OS Battambang" w:cs="Khmer OS Battambang"/>
          <w:b/>
          <w:bCs/>
          <w:lang w:bidi="km-KH"/>
        </w:rPr>
        <w:t>System Testing Analysis)</w:t>
      </w:r>
    </w:p>
    <w:p w14:paraId="4EFF0BAE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បន្ទាប់ពីអនុវត្តប្រព័ន្ធគំរូបានធ្វើការសាកល្បងដូចជា៖</w:t>
      </w:r>
    </w:p>
    <w:p w14:paraId="296FE575" w14:textId="77777777" w:rsidR="007558FA" w:rsidRPr="007558FA" w:rsidRDefault="007558FA">
      <w:pPr>
        <w:numPr>
          <w:ilvl w:val="0"/>
          <w:numId w:val="26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សាកល្បងបញ្ចូលទិន្នន័យ (</w:t>
      </w:r>
      <w:r w:rsidRPr="007558FA">
        <w:rPr>
          <w:rFonts w:ascii="Khmer OS Battambang" w:hAnsi="Khmer OS Battambang" w:cs="Khmer OS Battambang"/>
          <w:lang w:bidi="km-KH"/>
        </w:rPr>
        <w:t>Input Test)</w:t>
      </w:r>
    </w:p>
    <w:p w14:paraId="44C28BC6" w14:textId="77777777" w:rsidR="007558FA" w:rsidRPr="007558FA" w:rsidRDefault="007558FA">
      <w:pPr>
        <w:numPr>
          <w:ilvl w:val="0"/>
          <w:numId w:val="26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សាកល្បងលទ្ធផលនៃការស្វែងរក (</w:t>
      </w:r>
      <w:r w:rsidRPr="007558FA">
        <w:rPr>
          <w:rFonts w:ascii="Khmer OS Battambang" w:hAnsi="Khmer OS Battambang" w:cs="Khmer OS Battambang"/>
          <w:lang w:bidi="km-KH"/>
        </w:rPr>
        <w:t>Output Test)</w:t>
      </w:r>
    </w:p>
    <w:p w14:paraId="767915B3" w14:textId="77777777" w:rsidR="007558FA" w:rsidRPr="007558FA" w:rsidRDefault="007558FA">
      <w:pPr>
        <w:numPr>
          <w:ilvl w:val="0"/>
          <w:numId w:val="26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សាកល្បងប្រើប្រាស់ជាក់ស្តែង (</w:t>
      </w:r>
      <w:r w:rsidRPr="007558FA">
        <w:rPr>
          <w:rFonts w:ascii="Khmer OS Battambang" w:hAnsi="Khmer OS Battambang" w:cs="Khmer OS Battambang"/>
          <w:lang w:bidi="km-KH"/>
        </w:rPr>
        <w:t>User Test)</w:t>
      </w:r>
    </w:p>
    <w:p w14:paraId="3C922837" w14:textId="033D9959" w:rsidR="00FD59BE" w:rsidRPr="00FD59BE" w:rsidRDefault="00FD59BE" w:rsidP="00FD59BE">
      <w:pPr>
        <w:ind w:right="11" w:firstLine="720"/>
        <w:rPr>
          <w:rFonts w:ascii="Khmer OS Battambang" w:hAnsi="Khmer OS Battambang" w:cs="Khmer OS Battambang"/>
          <w:rtl/>
          <w:cs/>
        </w:rPr>
      </w:pPr>
      <w:r w:rsidRPr="00BB4C70">
        <w:rPr>
          <w:rFonts w:ascii="Khmer OS Battambang" w:hAnsi="Khmer OS Battambang" w:cs="Khmer OS Battambang"/>
          <w:cs/>
          <w:lang w:bidi="km-KH"/>
        </w:rPr>
        <w:t>។</w:t>
      </w:r>
    </w:p>
    <w:p w14:paraId="3C922838" w14:textId="14B52A60" w:rsidR="00FD59BE" w:rsidRDefault="00B912AF" w:rsidP="00FD59BE">
      <w:pPr>
        <w:ind w:right="14"/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>៥</w:t>
      </w:r>
      <w:r w:rsidR="00FD59BE" w:rsidRPr="00FD59BE">
        <w:rPr>
          <w:rFonts w:ascii="Khmer OS Muol Light" w:hAnsi="Khmer OS Muol Light" w:cs="Khmer OS Muol Light"/>
          <w:lang w:bidi="km-KH"/>
        </w:rPr>
        <w:t>.</w:t>
      </w:r>
      <w:r w:rsidR="00FD59BE" w:rsidRPr="00FD59BE">
        <w:rPr>
          <w:rFonts w:ascii="Khmer OS Muol Light" w:hAnsi="Khmer OS Muol Light" w:cs="Khmer OS Muol Light" w:hint="cs"/>
          <w:cs/>
          <w:lang w:bidi="km-KH"/>
        </w:rPr>
        <w:t>៣</w:t>
      </w:r>
      <w:r w:rsidR="00FD59BE" w:rsidRPr="00FD59BE">
        <w:rPr>
          <w:rFonts w:ascii="Khmer OS Muol Light" w:hAnsi="Khmer OS Muol Light" w:cs="Khmer OS Muol Light"/>
          <w:lang w:bidi="km-KH"/>
        </w:rPr>
        <w:t>.</w:t>
      </w:r>
      <w:r w:rsidR="00FD59BE" w:rsidRPr="00FD59BE">
        <w:rPr>
          <w:rFonts w:ascii="Khmer OS Muol Light" w:hAnsi="Khmer OS Muol Light" w:cs="Khmer OS Muol Light"/>
          <w:cs/>
          <w:lang w:bidi="km-KH"/>
        </w:rPr>
        <w:t xml:space="preserve"> </w:t>
      </w:r>
      <w:r w:rsidR="00FD59BE" w:rsidRPr="00FD59BE">
        <w:rPr>
          <w:rFonts w:ascii="Khmer OS Muol Light" w:hAnsi="Khmer OS Muol Light" w:cs="Khmer OS Muol Light" w:hint="cs"/>
          <w:cs/>
          <w:lang w:bidi="km-KH"/>
        </w:rPr>
        <w:t>រៀបចំគម្រោង</w:t>
      </w:r>
    </w:p>
    <w:p w14:paraId="47D69F1B" w14:textId="77777777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ការរៀបចំគម្រោងជាជំហានសំខាន់ក្នុងការធានាថា គម្រោងស្រាវជ្រាវ ឬការអភិវឌ្ឍប្រព័ន្ធអាចដំណើរការយ៉ាងមានប្រសិទ្ធភាព និងទាន់ពេលវេលា។</w:t>
      </w:r>
    </w:p>
    <w:p w14:paraId="0FA298C4" w14:textId="2F2D3C2C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6BCB5564" w14:textId="535550C5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១ គោលបំណងនៃការរៀបចំគម្រោង (</w:t>
      </w:r>
      <w:r w:rsidRPr="007558FA">
        <w:rPr>
          <w:rFonts w:ascii="Khmer OS Battambang" w:hAnsi="Khmer OS Battambang" w:cs="Khmer OS Battambang"/>
          <w:b/>
          <w:bCs/>
          <w:lang w:bidi="km-KH"/>
        </w:rPr>
        <w:t>Objectives of Project Planning)</w:t>
      </w:r>
    </w:p>
    <w:p w14:paraId="7297D463" w14:textId="77777777" w:rsidR="007558FA" w:rsidRPr="007558FA" w:rsidRDefault="007558FA">
      <w:pPr>
        <w:numPr>
          <w:ilvl w:val="0"/>
          <w:numId w:val="27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បែងចែកភារកិច្ច និងតួនាទីច្បាស់លាស់សម្រាប់សមាជិកគម្រោង។</w:t>
      </w:r>
    </w:p>
    <w:p w14:paraId="45BBCBEE" w14:textId="77777777" w:rsidR="007558FA" w:rsidRPr="007558FA" w:rsidRDefault="007558FA">
      <w:pPr>
        <w:numPr>
          <w:ilvl w:val="0"/>
          <w:numId w:val="27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កំណត់រយៈពេល និងកាលវិភាគសម្រាប់ការងារផ្សេងៗ។</w:t>
      </w:r>
    </w:p>
    <w:p w14:paraId="508B4DF0" w14:textId="77777777" w:rsidR="007558FA" w:rsidRPr="007558FA" w:rsidRDefault="007558FA">
      <w:pPr>
        <w:numPr>
          <w:ilvl w:val="0"/>
          <w:numId w:val="27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រៀបចំធនធាន (</w:t>
      </w:r>
      <w:r w:rsidRPr="007558FA">
        <w:rPr>
          <w:rFonts w:ascii="Khmer OS Battambang" w:hAnsi="Khmer OS Battambang" w:cs="Khmer OS Battambang"/>
          <w:lang w:bidi="km-KH"/>
        </w:rPr>
        <w:t xml:space="preserve">Resources) </w:t>
      </w:r>
      <w:r w:rsidRPr="007558FA">
        <w:rPr>
          <w:rFonts w:ascii="Khmer OS Battambang" w:hAnsi="Khmer OS Battambang" w:cs="Khmer OS Battambang"/>
          <w:cs/>
          <w:lang w:bidi="km-KH"/>
        </w:rPr>
        <w:t>និងឧបករណ៍ដែលត្រូវប្រើសម្រាប់គម្រោង។</w:t>
      </w:r>
    </w:p>
    <w:p w14:paraId="0B39E049" w14:textId="77777777" w:rsidR="007558FA" w:rsidRPr="007558FA" w:rsidRDefault="007558FA">
      <w:pPr>
        <w:numPr>
          <w:ilvl w:val="0"/>
          <w:numId w:val="27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cs/>
          <w:lang w:bidi="km-KH"/>
        </w:rPr>
        <w:t>កំណត់ចំណុចត្រួតពិនិត្យ (</w:t>
      </w:r>
      <w:r w:rsidRPr="007558FA">
        <w:rPr>
          <w:rFonts w:ascii="Khmer OS Battambang" w:hAnsi="Khmer OS Battambang" w:cs="Khmer OS Battambang"/>
          <w:lang w:bidi="km-KH"/>
        </w:rPr>
        <w:t xml:space="preserve">Milestones) </w:t>
      </w:r>
      <w:r w:rsidRPr="007558FA">
        <w:rPr>
          <w:rFonts w:ascii="Khmer OS Battambang" w:hAnsi="Khmer OS Battambang" w:cs="Khmer OS Battambang"/>
          <w:cs/>
          <w:lang w:bidi="km-KH"/>
        </w:rPr>
        <w:t>ដើម្បីតាមដានភាពជោគជ័យនៃគម្រោង។</w:t>
      </w:r>
    </w:p>
    <w:p w14:paraId="465DF9CE" w14:textId="49801AC8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1E4530E6" w14:textId="5DEE9738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២ រចនាសម្ព័ន្ធសមាជិកគម្រោង (</w:t>
      </w:r>
      <w:r w:rsidRPr="007558FA">
        <w:rPr>
          <w:rFonts w:ascii="Khmer OS Battambang" w:hAnsi="Khmer OS Battambang" w:cs="Khmer OS Battambang"/>
          <w:b/>
          <w:bCs/>
          <w:lang w:bidi="km-KH"/>
        </w:rPr>
        <w:t>Project Team Organization)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1"/>
      </w:tblGrid>
      <w:tr w:rsidR="00CF156A" w:rsidRPr="007558FA" w14:paraId="489EC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1B1F5" w14:textId="02A67910" w:rsidR="00CF156A" w:rsidRPr="007558FA" w:rsidRDefault="00CF156A" w:rsidP="007558FA">
            <w:pPr>
              <w:ind w:right="11" w:firstLine="720"/>
              <w:rPr>
                <w:rFonts w:ascii="Khmer OS Battambang" w:hAnsi="Khmer OS Battambang" w:cs="Khmer OS Battambang"/>
                <w:b/>
                <w:bCs/>
                <w:lang w:bidi="km-KH"/>
              </w:rPr>
            </w:pPr>
            <w:r>
              <w:rPr>
                <w:rFonts w:ascii="Khmer OS Battambang" w:hAnsi="Khmer OS Battambang" w:cs="Khmer OS Battambang"/>
                <w:b/>
                <w:bCs/>
                <w:lang w:bidi="km-KH"/>
              </w:rPr>
              <w:t xml:space="preserve">+ </w:t>
            </w:r>
            <w:r w:rsidRPr="007558FA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តួនាទី</w:t>
            </w:r>
          </w:p>
        </w:tc>
      </w:tr>
      <w:tr w:rsidR="00CF156A" w:rsidRPr="007558FA" w14:paraId="190E5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60CE" w14:textId="77777777" w:rsidR="00CF156A" w:rsidRPr="00CF156A" w:rsidRDefault="00CF156A" w:rsidP="00CF156A">
            <w:pPr>
              <w:pStyle w:val="ListParagraph"/>
              <w:numPr>
                <w:ilvl w:val="0"/>
                <w:numId w:val="31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CF156A">
              <w:rPr>
                <w:rFonts w:ascii="Khmer OS Battambang" w:hAnsi="Khmer OS Battambang" w:cs="Khmer OS Battambang" w:hint="cs"/>
                <w:cs/>
                <w:lang w:bidi="km-KH"/>
              </w:rPr>
              <w:t>អ្នកគ្រប់គ្រងគម្រោង</w:t>
            </w:r>
            <w:r w:rsidRPr="00CF156A">
              <w:rPr>
                <w:rFonts w:ascii="Khmer OS Battambang" w:hAnsi="Khmer OS Battambang" w:cs="Khmer OS Battambang"/>
                <w:cs/>
                <w:lang w:bidi="km-KH"/>
              </w:rPr>
              <w:t xml:space="preserve"> (</w:t>
            </w:r>
            <w:r w:rsidRPr="00CF156A">
              <w:rPr>
                <w:rFonts w:ascii="Khmer OS Battambang" w:hAnsi="Khmer OS Battambang" w:cs="Khmer OS Battambang"/>
                <w:lang w:bidi="km-KH"/>
              </w:rPr>
              <w:t>Project Manager)</w:t>
            </w:r>
          </w:p>
        </w:tc>
      </w:tr>
      <w:tr w:rsidR="00CF156A" w:rsidRPr="007558FA" w14:paraId="4C1EB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5B4A" w14:textId="77777777" w:rsidR="00CF156A" w:rsidRPr="00CF156A" w:rsidRDefault="00CF156A" w:rsidP="00CF156A">
            <w:pPr>
              <w:pStyle w:val="ListParagraph"/>
              <w:numPr>
                <w:ilvl w:val="0"/>
                <w:numId w:val="31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CF156A">
              <w:rPr>
                <w:rFonts w:ascii="Khmer OS Battambang" w:hAnsi="Khmer OS Battambang" w:cs="Khmer OS Battambang" w:hint="cs"/>
                <w:cs/>
                <w:lang w:bidi="km-KH"/>
              </w:rPr>
              <w:t>អ្នកស្រាវជ្រាវ</w:t>
            </w:r>
            <w:r w:rsidRPr="00CF156A">
              <w:rPr>
                <w:rFonts w:ascii="Khmer OS Battambang" w:hAnsi="Khmer OS Battambang" w:cs="Khmer OS Battambang"/>
                <w:cs/>
                <w:lang w:bidi="km-KH"/>
              </w:rPr>
              <w:t xml:space="preserve"> / </w:t>
            </w:r>
            <w:r w:rsidRPr="00CF156A">
              <w:rPr>
                <w:rFonts w:ascii="Khmer OS Battambang" w:hAnsi="Khmer OS Battambang" w:cs="Khmer OS Battambang" w:hint="cs"/>
                <w:cs/>
                <w:lang w:bidi="km-KH"/>
              </w:rPr>
              <w:t>អភិវឌ្ឍន៍</w:t>
            </w:r>
            <w:r w:rsidRPr="00CF156A">
              <w:rPr>
                <w:rFonts w:ascii="Khmer OS Battambang" w:hAnsi="Khmer OS Battambang" w:cs="Khmer OS Battambang"/>
                <w:cs/>
                <w:lang w:bidi="km-KH"/>
              </w:rPr>
              <w:t xml:space="preserve"> (</w:t>
            </w:r>
            <w:r w:rsidRPr="00CF156A">
              <w:rPr>
                <w:rFonts w:ascii="Khmer OS Battambang" w:hAnsi="Khmer OS Battambang" w:cs="Khmer OS Battambang"/>
                <w:lang w:bidi="km-KH"/>
              </w:rPr>
              <w:t>Researcher / Developer)</w:t>
            </w:r>
          </w:p>
        </w:tc>
      </w:tr>
      <w:tr w:rsidR="00CF156A" w:rsidRPr="007558FA" w14:paraId="1C1F0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310F" w14:textId="77777777" w:rsidR="00CF156A" w:rsidRPr="00CF156A" w:rsidRDefault="00CF156A" w:rsidP="00CF156A">
            <w:pPr>
              <w:pStyle w:val="ListParagraph"/>
              <w:numPr>
                <w:ilvl w:val="0"/>
                <w:numId w:val="31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CF156A">
              <w:rPr>
                <w:rFonts w:ascii="Khmer OS Battambang" w:hAnsi="Khmer OS Battambang" w:cs="Khmer OS Battambang"/>
                <w:cs/>
                <w:lang w:bidi="km-KH"/>
              </w:rPr>
              <w:t>អ្នកសាកល្បងប្រព័ន្ធ (</w:t>
            </w:r>
            <w:r w:rsidRPr="00CF156A">
              <w:rPr>
                <w:rFonts w:ascii="Khmer OS Battambang" w:hAnsi="Khmer OS Battambang" w:cs="Khmer OS Battambang"/>
                <w:lang w:bidi="km-KH"/>
              </w:rPr>
              <w:t>Tester)</w:t>
            </w:r>
          </w:p>
        </w:tc>
      </w:tr>
      <w:tr w:rsidR="00CF156A" w:rsidRPr="007558FA" w14:paraId="0260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B4AE" w14:textId="77777777" w:rsidR="00CF156A" w:rsidRPr="00CF156A" w:rsidRDefault="00CF156A" w:rsidP="00CF156A">
            <w:pPr>
              <w:pStyle w:val="ListParagraph"/>
              <w:numPr>
                <w:ilvl w:val="0"/>
                <w:numId w:val="31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CF156A">
              <w:rPr>
                <w:rFonts w:ascii="Khmer OS Battambang" w:hAnsi="Khmer OS Battambang" w:cs="Khmer OS Battambang"/>
                <w:cs/>
                <w:lang w:bidi="km-KH"/>
              </w:rPr>
              <w:t xml:space="preserve">អ្នកបច្ចេកទេស </w:t>
            </w:r>
            <w:r w:rsidRPr="00CF156A">
              <w:rPr>
                <w:rFonts w:ascii="Khmer OS Battambang" w:hAnsi="Khmer OS Battambang" w:cs="Khmer OS Battambang"/>
                <w:lang w:bidi="km-KH"/>
              </w:rPr>
              <w:t>Database (Database Technician)</w:t>
            </w:r>
          </w:p>
        </w:tc>
      </w:tr>
      <w:tr w:rsidR="00CF156A" w:rsidRPr="007558FA" w14:paraId="7AB56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7743" w14:textId="3CADA96E" w:rsidR="00CF156A" w:rsidRPr="007558FA" w:rsidRDefault="00CF156A" w:rsidP="00CF156A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>
              <w:rPr>
                <w:rFonts w:ascii="Khmer OS Battambang" w:hAnsi="Khmer OS Battambang" w:cs="Khmer OS Battambang"/>
                <w:b/>
                <w:bCs/>
                <w:lang w:bidi="km-KH"/>
              </w:rPr>
              <w:t xml:space="preserve">+ </w:t>
            </w:r>
            <w:r w:rsidRPr="007558FA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បេសកកម្ម / ភារកិច្ច</w:t>
            </w:r>
          </w:p>
        </w:tc>
      </w:tr>
      <w:tr w:rsidR="00CF156A" w:rsidRPr="007558FA" w14:paraId="32FE7632" w14:textId="77777777">
        <w:trPr>
          <w:tblCellSpacing w:w="15" w:type="dxa"/>
        </w:trPr>
        <w:tc>
          <w:tcPr>
            <w:tcW w:w="0" w:type="auto"/>
            <w:vAlign w:val="center"/>
          </w:tcPr>
          <w:p w14:paraId="3E2BD7B1" w14:textId="67092E49" w:rsidR="00CF156A" w:rsidRPr="004C7C8E" w:rsidRDefault="00CF156A" w:rsidP="004C7C8E">
            <w:pPr>
              <w:pStyle w:val="ListParagraph"/>
              <w:numPr>
                <w:ilvl w:val="0"/>
                <w:numId w:val="32"/>
              </w:numPr>
              <w:ind w:right="11"/>
              <w:rPr>
                <w:rFonts w:ascii="Khmer OS Battambang" w:hAnsi="Khmer OS Battambang" w:cs="Khmer OS Battambang"/>
                <w:b/>
                <w:bCs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lastRenderedPageBreak/>
              <w:t>គ្រប់គ្រងទាំងមូល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,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តាមដានកាលវិភាគ និងធនធាន</w:t>
            </w:r>
          </w:p>
        </w:tc>
      </w:tr>
      <w:tr w:rsidR="00CF156A" w:rsidRPr="007558FA" w14:paraId="46AACCBC" w14:textId="77777777">
        <w:trPr>
          <w:tblCellSpacing w:w="15" w:type="dxa"/>
        </w:trPr>
        <w:tc>
          <w:tcPr>
            <w:tcW w:w="0" w:type="auto"/>
            <w:vAlign w:val="center"/>
          </w:tcPr>
          <w:p w14:paraId="7A5915EB" w14:textId="217D2596" w:rsidR="00CF156A" w:rsidRPr="004C7C8E" w:rsidRDefault="00CF156A" w:rsidP="004C7C8E">
            <w:pPr>
              <w:pStyle w:val="ListParagraph"/>
              <w:numPr>
                <w:ilvl w:val="0"/>
                <w:numId w:val="32"/>
              </w:numPr>
              <w:ind w:right="11"/>
              <w:rPr>
                <w:rFonts w:ascii="Khmer OS Battambang" w:hAnsi="Khmer OS Battambang" w:cs="Khmer OS Battambang"/>
                <w:cs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សិក្សាទិន្នន័យ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,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រចនា និងអភិវឌ្ឍប្រព័ន្ធ</w:t>
            </w:r>
          </w:p>
        </w:tc>
      </w:tr>
      <w:tr w:rsidR="00CF156A" w:rsidRPr="007558FA" w14:paraId="1ED9A79D" w14:textId="77777777">
        <w:trPr>
          <w:tblCellSpacing w:w="15" w:type="dxa"/>
        </w:trPr>
        <w:tc>
          <w:tcPr>
            <w:tcW w:w="0" w:type="auto"/>
            <w:vAlign w:val="center"/>
          </w:tcPr>
          <w:p w14:paraId="7B0C3852" w14:textId="1EFFF566" w:rsidR="00CF156A" w:rsidRPr="004C7C8E" w:rsidRDefault="00CF156A" w:rsidP="004C7C8E">
            <w:pPr>
              <w:pStyle w:val="ListParagraph"/>
              <w:numPr>
                <w:ilvl w:val="0"/>
                <w:numId w:val="32"/>
              </w:numPr>
              <w:ind w:right="11"/>
              <w:rPr>
                <w:rFonts w:ascii="Khmer OS Battambang" w:hAnsi="Khmer OS Battambang" w:cs="Khmer OS Battambang"/>
                <w:cs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សាកល្បងប្រព័ន្ធ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,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រកកំហុស និងផ្តល់មតិវិជ្ជាជីវៈ</w:t>
            </w:r>
          </w:p>
        </w:tc>
      </w:tr>
      <w:tr w:rsidR="00CF156A" w:rsidRPr="007558FA" w14:paraId="66A67A25" w14:textId="77777777">
        <w:trPr>
          <w:tblCellSpacing w:w="15" w:type="dxa"/>
        </w:trPr>
        <w:tc>
          <w:tcPr>
            <w:tcW w:w="0" w:type="auto"/>
            <w:vAlign w:val="center"/>
          </w:tcPr>
          <w:p w14:paraId="373E288D" w14:textId="1BA8BDE0" w:rsidR="00CF156A" w:rsidRPr="004C7C8E" w:rsidRDefault="00CF156A" w:rsidP="004C7C8E">
            <w:pPr>
              <w:pStyle w:val="ListParagraph"/>
              <w:numPr>
                <w:ilvl w:val="0"/>
                <w:numId w:val="32"/>
              </w:numPr>
              <w:ind w:right="11"/>
              <w:rPr>
                <w:rFonts w:ascii="Khmer OS Battambang" w:hAnsi="Khmer OS Battambang" w:cs="Khmer OS Battambang"/>
                <w:cs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 xml:space="preserve">រចនា 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Database,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 xml:space="preserve">ភ្ជាប់ 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Data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និងថែទាំសុវត្ថិភាព</w:t>
            </w:r>
          </w:p>
        </w:tc>
      </w:tr>
      <w:tr w:rsidR="00CF156A" w:rsidRPr="007558FA" w14:paraId="423CA1DA" w14:textId="77777777">
        <w:trPr>
          <w:tblCellSpacing w:w="15" w:type="dxa"/>
        </w:trPr>
        <w:tc>
          <w:tcPr>
            <w:tcW w:w="0" w:type="auto"/>
            <w:vAlign w:val="center"/>
          </w:tcPr>
          <w:p w14:paraId="2B8902C9" w14:textId="2B19F0F4" w:rsidR="00CF156A" w:rsidRPr="004C7C8E" w:rsidRDefault="00CF156A" w:rsidP="004C7C8E">
            <w:pPr>
              <w:pStyle w:val="ListParagraph"/>
              <w:numPr>
                <w:ilvl w:val="0"/>
                <w:numId w:val="32"/>
              </w:numPr>
              <w:ind w:right="11"/>
              <w:rPr>
                <w:rFonts w:ascii="Khmer OS Battambang" w:hAnsi="Khmer OS Battambang" w:cs="Khmer OS Battambang"/>
                <w:cs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ផ្តល់តម្រូវការ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,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ពិនិត្យប្រព័ន្ធ និងផ្តល់មតិប្រើប្រាស់</w:t>
            </w:r>
          </w:p>
        </w:tc>
      </w:tr>
    </w:tbl>
    <w:p w14:paraId="1B866161" w14:textId="745A3E1B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0D52881B" w14:textId="298C7DB4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៣ កាលវិភាគ និងដំណាក់កាលគម្រោង (</w:t>
      </w:r>
      <w:r w:rsidRPr="007558FA">
        <w:rPr>
          <w:rFonts w:ascii="Khmer OS Battambang" w:hAnsi="Khmer OS Battambang" w:cs="Khmer OS Battambang"/>
          <w:b/>
          <w:bCs/>
          <w:lang w:bidi="km-KH"/>
        </w:rPr>
        <w:t>Project Timeline and Phases)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</w:tblGrid>
      <w:tr w:rsidR="004C7C8E" w:rsidRPr="007558FA" w14:paraId="62A3D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C1A53" w14:textId="33967033" w:rsidR="004C7C8E" w:rsidRPr="007558FA" w:rsidRDefault="004C7C8E" w:rsidP="007558FA">
            <w:pPr>
              <w:ind w:right="11" w:firstLine="720"/>
              <w:rPr>
                <w:rFonts w:ascii="Khmer OS Battambang" w:hAnsi="Khmer OS Battambang" w:cs="Khmer OS Battambang"/>
                <w:b/>
                <w:bCs/>
                <w:lang w:bidi="km-KH"/>
              </w:rPr>
            </w:pPr>
            <w:r>
              <w:rPr>
                <w:rFonts w:ascii="Khmer OS Battambang" w:hAnsi="Khmer OS Battambang" w:cs="Khmer OS Battambang"/>
                <w:b/>
                <w:bCs/>
                <w:lang w:bidi="km-KH"/>
              </w:rPr>
              <w:t xml:space="preserve">+ </w:t>
            </w:r>
            <w:r w:rsidRPr="007558FA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ដំណាក់កាល</w:t>
            </w:r>
          </w:p>
        </w:tc>
      </w:tr>
      <w:tr w:rsidR="004C7C8E" w:rsidRPr="007558FA" w14:paraId="24E71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3576" w14:textId="77777777" w:rsidR="004C7C8E" w:rsidRPr="004C7C8E" w:rsidRDefault="004C7C8E" w:rsidP="004C7C8E">
            <w:pPr>
              <w:pStyle w:val="ListParagraph"/>
              <w:numPr>
                <w:ilvl w:val="0"/>
                <w:numId w:val="33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១. ការវិភាគតម្រូវការ</w:t>
            </w:r>
          </w:p>
        </w:tc>
      </w:tr>
      <w:tr w:rsidR="004C7C8E" w:rsidRPr="007558FA" w14:paraId="1BA9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C64F" w14:textId="77777777" w:rsidR="004C7C8E" w:rsidRPr="004C7C8E" w:rsidRDefault="004C7C8E" w:rsidP="004C7C8E">
            <w:pPr>
              <w:pStyle w:val="ListParagraph"/>
              <w:numPr>
                <w:ilvl w:val="0"/>
                <w:numId w:val="33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 xml:space="preserve">២. ការរចនា ប្រព័ន្ធ និង 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>Database</w:t>
            </w:r>
          </w:p>
        </w:tc>
      </w:tr>
      <w:tr w:rsidR="004C7C8E" w:rsidRPr="007558FA" w14:paraId="5D384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EBA2" w14:textId="77777777" w:rsidR="004C7C8E" w:rsidRPr="004C7C8E" w:rsidRDefault="004C7C8E" w:rsidP="004C7C8E">
            <w:pPr>
              <w:pStyle w:val="ListParagraph"/>
              <w:numPr>
                <w:ilvl w:val="0"/>
                <w:numId w:val="33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៣. អភិវឌ្ឍន៍ប្រព័ន្ធ</w:t>
            </w:r>
          </w:p>
        </w:tc>
      </w:tr>
      <w:tr w:rsidR="004C7C8E" w:rsidRPr="007558FA" w14:paraId="2074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CFCF" w14:textId="77777777" w:rsidR="004C7C8E" w:rsidRPr="004C7C8E" w:rsidRDefault="004C7C8E" w:rsidP="004C7C8E">
            <w:pPr>
              <w:pStyle w:val="ListParagraph"/>
              <w:numPr>
                <w:ilvl w:val="0"/>
                <w:numId w:val="33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៤. សាកល្បងប្រព័ន្ធ</w:t>
            </w:r>
          </w:p>
        </w:tc>
      </w:tr>
      <w:tr w:rsidR="004C7C8E" w:rsidRPr="007558FA" w14:paraId="51879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0D0A" w14:textId="77777777" w:rsidR="004C7C8E" w:rsidRDefault="004C7C8E" w:rsidP="004C7C8E">
            <w:pPr>
              <w:pStyle w:val="ListParagraph"/>
              <w:numPr>
                <w:ilvl w:val="0"/>
                <w:numId w:val="33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៥. អនុវត្តន៍ និងបញ្ចេញប្រព័ន្ធ</w:t>
            </w:r>
          </w:p>
          <w:p w14:paraId="3A5B91DA" w14:textId="77777777" w:rsidR="004C7C8E" w:rsidRPr="004C7C8E" w:rsidRDefault="004C7C8E" w:rsidP="004C7C8E">
            <w:pPr>
              <w:pStyle w:val="ListParagraph"/>
              <w:ind w:left="1440" w:right="11"/>
              <w:rPr>
                <w:rFonts w:ascii="Khmer OS Battambang" w:hAnsi="Khmer OS Battambang" w:cs="Khmer OS Battambang"/>
                <w:lang w:bidi="km-KH"/>
              </w:rPr>
            </w:pPr>
          </w:p>
        </w:tc>
      </w:tr>
      <w:tr w:rsidR="004C7C8E" w:rsidRPr="007558FA" w14:paraId="0076C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8AA9" w14:textId="7BDD3C85" w:rsidR="004C7C8E" w:rsidRPr="007558FA" w:rsidRDefault="004C7C8E" w:rsidP="004C7C8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>
              <w:rPr>
                <w:rFonts w:ascii="Khmer OS Battambang" w:hAnsi="Khmer OS Battambang" w:cs="Khmer OS Battambang"/>
                <w:b/>
                <w:bCs/>
                <w:lang w:bidi="km-KH"/>
              </w:rPr>
              <w:t xml:space="preserve">+ </w:t>
            </w:r>
            <w:r w:rsidRPr="007558FA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ពិពណ៌នា</w:t>
            </w:r>
          </w:p>
        </w:tc>
      </w:tr>
      <w:tr w:rsidR="004C7C8E" w:rsidRPr="007558FA" w14:paraId="0A482240" w14:textId="77777777">
        <w:trPr>
          <w:tblCellSpacing w:w="15" w:type="dxa"/>
        </w:trPr>
        <w:tc>
          <w:tcPr>
            <w:tcW w:w="0" w:type="auto"/>
            <w:vAlign w:val="center"/>
          </w:tcPr>
          <w:p w14:paraId="50FCB8BE" w14:textId="48CDD6A1" w:rsidR="004C7C8E" w:rsidRPr="004C7C8E" w:rsidRDefault="004C7C8E" w:rsidP="004C7C8E">
            <w:pPr>
              <w:ind w:right="11"/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</w:pPr>
          </w:p>
        </w:tc>
      </w:tr>
      <w:tr w:rsidR="004C7C8E" w:rsidRPr="007558FA" w14:paraId="165D78C4" w14:textId="77777777">
        <w:trPr>
          <w:tblCellSpacing w:w="15" w:type="dxa"/>
        </w:trPr>
        <w:tc>
          <w:tcPr>
            <w:tcW w:w="0" w:type="auto"/>
            <w:vAlign w:val="center"/>
          </w:tcPr>
          <w:p w14:paraId="1FF1B29A" w14:textId="1AEEC13C" w:rsidR="004C7C8E" w:rsidRPr="004C7C8E" w:rsidRDefault="004C7C8E" w:rsidP="004C7C8E">
            <w:pPr>
              <w:pStyle w:val="ListParagraph"/>
              <w:numPr>
                <w:ilvl w:val="0"/>
                <w:numId w:val="34"/>
              </w:numPr>
              <w:ind w:right="11"/>
              <w:rPr>
                <w:rFonts w:ascii="Khmer OS Battambang" w:hAnsi="Khmer OS Battambang" w:cs="Khmer OS Battambang"/>
                <w:cs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 xml:space="preserve">បង្កើត 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>ER Diagram, DFD, Schema</w:t>
            </w:r>
          </w:p>
        </w:tc>
      </w:tr>
      <w:tr w:rsidR="004C7C8E" w:rsidRPr="007558FA" w14:paraId="0852CE09" w14:textId="77777777">
        <w:trPr>
          <w:tblCellSpacing w:w="15" w:type="dxa"/>
        </w:trPr>
        <w:tc>
          <w:tcPr>
            <w:tcW w:w="0" w:type="auto"/>
            <w:vAlign w:val="center"/>
          </w:tcPr>
          <w:p w14:paraId="15D78695" w14:textId="6BB6E2D1" w:rsidR="004C7C8E" w:rsidRPr="004C7C8E" w:rsidRDefault="004C7C8E" w:rsidP="004C7C8E">
            <w:pPr>
              <w:pStyle w:val="ListParagraph"/>
              <w:numPr>
                <w:ilvl w:val="0"/>
                <w:numId w:val="34"/>
              </w:numPr>
              <w:ind w:right="11"/>
              <w:rPr>
                <w:rFonts w:ascii="Khmer OS Battambang" w:hAnsi="Khmer OS Battambang" w:cs="Khmer OS Battambang"/>
                <w:cs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Coding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និងបង្កើតមុខងារ</w:t>
            </w:r>
          </w:p>
        </w:tc>
      </w:tr>
      <w:tr w:rsidR="004C7C8E" w:rsidRPr="007558FA" w14:paraId="2CA11168" w14:textId="77777777">
        <w:trPr>
          <w:tblCellSpacing w:w="15" w:type="dxa"/>
        </w:trPr>
        <w:tc>
          <w:tcPr>
            <w:tcW w:w="0" w:type="auto"/>
            <w:vAlign w:val="center"/>
          </w:tcPr>
          <w:p w14:paraId="439B01CE" w14:textId="3A2586E4" w:rsidR="004C7C8E" w:rsidRPr="004C7C8E" w:rsidRDefault="004C7C8E" w:rsidP="004C7C8E">
            <w:pPr>
              <w:pStyle w:val="ListParagraph"/>
              <w:numPr>
                <w:ilvl w:val="0"/>
                <w:numId w:val="34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Testing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>និងកែប្រែកំហុស</w:t>
            </w:r>
          </w:p>
        </w:tc>
      </w:tr>
      <w:tr w:rsidR="004C7C8E" w:rsidRPr="007558FA" w14:paraId="29DFA7E8" w14:textId="77777777">
        <w:trPr>
          <w:tblCellSpacing w:w="15" w:type="dxa"/>
        </w:trPr>
        <w:tc>
          <w:tcPr>
            <w:tcW w:w="0" w:type="auto"/>
            <w:vAlign w:val="center"/>
          </w:tcPr>
          <w:p w14:paraId="4BDAF46C" w14:textId="04392C80" w:rsidR="004C7C8E" w:rsidRPr="004C7C8E" w:rsidRDefault="004C7C8E" w:rsidP="004C7C8E">
            <w:pPr>
              <w:pStyle w:val="ListParagraph"/>
              <w:numPr>
                <w:ilvl w:val="0"/>
                <w:numId w:val="34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Deployment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 xml:space="preserve">និង 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>User Training</w:t>
            </w:r>
          </w:p>
        </w:tc>
      </w:tr>
      <w:tr w:rsidR="004C7C8E" w:rsidRPr="007558FA" w14:paraId="791933BF" w14:textId="77777777">
        <w:trPr>
          <w:tblCellSpacing w:w="15" w:type="dxa"/>
        </w:trPr>
        <w:tc>
          <w:tcPr>
            <w:tcW w:w="0" w:type="auto"/>
            <w:vAlign w:val="center"/>
          </w:tcPr>
          <w:p w14:paraId="0DD9D6FC" w14:textId="56E31B0D" w:rsidR="004C7C8E" w:rsidRPr="004C7C8E" w:rsidRDefault="004C7C8E" w:rsidP="004C7C8E">
            <w:pPr>
              <w:pStyle w:val="ListParagraph"/>
              <w:numPr>
                <w:ilvl w:val="0"/>
                <w:numId w:val="34"/>
              </w:numPr>
              <w:ind w:right="11"/>
              <w:rPr>
                <w:rFonts w:ascii="Khmer OS Battambang" w:hAnsi="Khmer OS Battambang" w:cs="Khmer OS Battambang"/>
                <w:lang w:bidi="km-KH"/>
              </w:rPr>
            </w:pPr>
            <w:r w:rsidRPr="004C7C8E">
              <w:rPr>
                <w:rFonts w:ascii="Khmer OS Battambang" w:hAnsi="Khmer OS Battambang" w:cs="Khmer OS Battambang"/>
                <w:lang w:bidi="km-KH"/>
              </w:rPr>
              <w:t xml:space="preserve">Maintenance </w:t>
            </w:r>
            <w:r w:rsidRPr="004C7C8E">
              <w:rPr>
                <w:rFonts w:ascii="Khmer OS Battambang" w:hAnsi="Khmer OS Battambang" w:cs="Khmer OS Battambang"/>
                <w:cs/>
                <w:lang w:bidi="km-KH"/>
              </w:rPr>
              <w:t xml:space="preserve">និង </w:t>
            </w:r>
            <w:r w:rsidRPr="004C7C8E">
              <w:rPr>
                <w:rFonts w:ascii="Khmer OS Battambang" w:hAnsi="Khmer OS Battambang" w:cs="Khmer OS Battambang"/>
                <w:lang w:bidi="km-KH"/>
              </w:rPr>
              <w:t>Improvement</w:t>
            </w:r>
          </w:p>
        </w:tc>
      </w:tr>
    </w:tbl>
    <w:p w14:paraId="67E379BF" w14:textId="450D98C1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1CC274C0" w14:textId="78A800F2" w:rsidR="007558FA" w:rsidRPr="007558FA" w:rsidRDefault="007558FA" w:rsidP="007558FA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7558FA">
        <w:rPr>
          <w:rFonts w:ascii="Khmer OS Battambang" w:hAnsi="Khmer OS Battambang" w:cs="Khmer OS Battambang"/>
          <w:b/>
          <w:bCs/>
          <w:cs/>
          <w:lang w:bidi="km-KH"/>
        </w:rPr>
        <w:t>៤ ធនធាន និងឧបករណ៍ (</w:t>
      </w:r>
      <w:r w:rsidRPr="007558FA">
        <w:rPr>
          <w:rFonts w:ascii="Khmer OS Battambang" w:hAnsi="Khmer OS Battambang" w:cs="Khmer OS Battambang"/>
          <w:b/>
          <w:bCs/>
          <w:lang w:bidi="km-KH"/>
        </w:rPr>
        <w:t>Resources and Tools)</w:t>
      </w:r>
    </w:p>
    <w:p w14:paraId="6B0598F4" w14:textId="77777777" w:rsidR="007558FA" w:rsidRPr="007558FA" w:rsidRDefault="007558FA">
      <w:pPr>
        <w:numPr>
          <w:ilvl w:val="0"/>
          <w:numId w:val="28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lang w:bidi="km-KH"/>
        </w:rPr>
        <w:t>Hardware:</w:t>
      </w:r>
      <w:r w:rsidRPr="007558FA">
        <w:rPr>
          <w:rFonts w:ascii="Khmer OS Battambang" w:hAnsi="Khmer OS Battambang" w:cs="Khmer OS Battambang"/>
          <w:lang w:bidi="km-KH"/>
        </w:rPr>
        <w:t xml:space="preserve"> Computer, Server, Network devices</w:t>
      </w:r>
    </w:p>
    <w:p w14:paraId="50C9B31D" w14:textId="77777777" w:rsidR="007558FA" w:rsidRPr="007558FA" w:rsidRDefault="007558FA">
      <w:pPr>
        <w:numPr>
          <w:ilvl w:val="0"/>
          <w:numId w:val="28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lang w:bidi="km-KH"/>
        </w:rPr>
        <w:t>Software:</w:t>
      </w:r>
      <w:r w:rsidRPr="007558FA">
        <w:rPr>
          <w:rFonts w:ascii="Khmer OS Battambang" w:hAnsi="Khmer OS Battambang" w:cs="Khmer OS Battambang"/>
          <w:lang w:bidi="km-KH"/>
        </w:rPr>
        <w:t xml:space="preserve"> IDE, Database, Testing Tools</w:t>
      </w:r>
    </w:p>
    <w:p w14:paraId="64E93DB8" w14:textId="77777777" w:rsidR="007558FA" w:rsidRPr="007558FA" w:rsidRDefault="007558FA">
      <w:pPr>
        <w:numPr>
          <w:ilvl w:val="0"/>
          <w:numId w:val="28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lang w:bidi="km-KH"/>
        </w:rPr>
        <w:t>Personnel:</w:t>
      </w:r>
      <w:r w:rsidRPr="007558FA">
        <w:rPr>
          <w:rFonts w:ascii="Khmer OS Battambang" w:hAnsi="Khmer OS Battambang" w:cs="Khmer OS Battambang"/>
          <w:lang w:bidi="km-KH"/>
        </w:rPr>
        <w:t xml:space="preserve"> Project Team Members</w:t>
      </w:r>
    </w:p>
    <w:p w14:paraId="3C922839" w14:textId="73AB8286" w:rsidR="00FD59BE" w:rsidRDefault="007558FA" w:rsidP="00AF219F">
      <w:pPr>
        <w:numPr>
          <w:ilvl w:val="0"/>
          <w:numId w:val="28"/>
        </w:numPr>
        <w:ind w:right="11"/>
        <w:rPr>
          <w:rFonts w:ascii="Khmer OS Battambang" w:hAnsi="Khmer OS Battambang" w:cs="Khmer OS Battambang"/>
          <w:lang w:bidi="km-KH"/>
        </w:rPr>
      </w:pPr>
      <w:r w:rsidRPr="007558FA">
        <w:rPr>
          <w:rFonts w:ascii="Khmer OS Battambang" w:hAnsi="Khmer OS Battambang" w:cs="Khmer OS Battambang"/>
          <w:b/>
          <w:bCs/>
          <w:lang w:bidi="km-KH"/>
        </w:rPr>
        <w:t>Other Resources:</w:t>
      </w:r>
      <w:r w:rsidRPr="007558FA">
        <w:rPr>
          <w:rFonts w:ascii="Khmer OS Battambang" w:hAnsi="Khmer OS Battambang" w:cs="Khmer OS Battambang"/>
          <w:lang w:bidi="km-KH"/>
        </w:rPr>
        <w:t xml:space="preserve"> Documentation, Internet Access</w:t>
      </w:r>
    </w:p>
    <w:p w14:paraId="4E1302BE" w14:textId="77777777" w:rsidR="00AF219F" w:rsidRPr="00AF219F" w:rsidRDefault="00AF219F" w:rsidP="00AF219F">
      <w:pPr>
        <w:ind w:left="720" w:right="11"/>
        <w:rPr>
          <w:rFonts w:ascii="Khmer OS Battambang" w:hAnsi="Khmer OS Battambang" w:cs="Khmer OS Battambang"/>
          <w:rtl/>
          <w:cs/>
          <w:lang w:bidi="km-KH"/>
        </w:rPr>
      </w:pPr>
    </w:p>
    <w:p w14:paraId="7747CFA1" w14:textId="77777777" w:rsidR="00AF738D" w:rsidRDefault="00AF738D" w:rsidP="00FD59BE">
      <w:pPr>
        <w:ind w:right="14"/>
        <w:rPr>
          <w:rFonts w:ascii="Khmer OS Muol Light" w:hAnsi="Khmer OS Muol Light" w:cs="Khmer OS Muol Light"/>
          <w:lang w:bidi="km-KH"/>
        </w:rPr>
      </w:pPr>
    </w:p>
    <w:p w14:paraId="3C92283A" w14:textId="40AE3C30" w:rsidR="00FD59BE" w:rsidRPr="00FD59BE" w:rsidRDefault="00B912AF" w:rsidP="00FD59BE">
      <w:pPr>
        <w:ind w:right="14"/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lastRenderedPageBreak/>
        <w:t>៥</w:t>
      </w:r>
      <w:r w:rsidR="00FD59BE" w:rsidRPr="00FD59BE">
        <w:rPr>
          <w:rFonts w:ascii="Khmer OS Muol Light" w:hAnsi="Khmer OS Muol Light" w:cs="Khmer OS Muol Light"/>
          <w:lang w:bidi="km-KH"/>
        </w:rPr>
        <w:t>.</w:t>
      </w:r>
      <w:r w:rsidR="00FD59BE" w:rsidRPr="00FD59BE">
        <w:rPr>
          <w:rFonts w:ascii="Khmer OS Muol Light" w:hAnsi="Khmer OS Muol Light" w:cs="Khmer OS Muol Light" w:hint="cs"/>
          <w:cs/>
          <w:lang w:bidi="km-KH"/>
        </w:rPr>
        <w:t>៤</w:t>
      </w:r>
      <w:r w:rsidR="00FD59BE" w:rsidRPr="00FD59BE">
        <w:rPr>
          <w:rFonts w:ascii="Khmer OS Muol Light" w:hAnsi="Khmer OS Muol Light" w:cs="Khmer OS Muol Light"/>
          <w:cs/>
          <w:lang w:bidi="km-KH"/>
        </w:rPr>
        <w:t xml:space="preserve">. </w:t>
      </w:r>
      <w:r w:rsidR="00FD59BE" w:rsidRPr="00FD59BE">
        <w:rPr>
          <w:rFonts w:ascii="Khmer OS Muol Light" w:hAnsi="Khmer OS Muol Light" w:cs="Khmer OS Muol Light" w:hint="cs"/>
          <w:cs/>
          <w:lang w:bidi="km-KH"/>
        </w:rPr>
        <w:t>ការអនុវត្ត</w:t>
      </w:r>
    </w:p>
    <w:p w14:paraId="7501FCA1" w14:textId="77777777" w:rsidR="00A9680E" w:rsidRPr="00A9680E" w:rsidRDefault="00A9680E" w:rsidP="00A9680E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cs/>
          <w:lang w:bidi="km-KH"/>
        </w:rPr>
        <w:t>ការអនុវត្តជាជំហានសំខាន់បន្ទាប់ពីការវិភាគ និងការរៀបចំគម្រោង។ វាជាដំណាក់កាលដែលគំរូ ឬប្រព័ន្ធត្រូវបានបម្លែងទៅជាប្រព័ន្ធដែលអាចប្រើប្រាស់បានពិតប្រាកដ។</w:t>
      </w:r>
    </w:p>
    <w:p w14:paraId="6845A6C5" w14:textId="3C77CD55" w:rsidR="00A9680E" w:rsidRPr="00A9680E" w:rsidRDefault="00A9680E" w:rsidP="00A9680E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531BBE30" w14:textId="428489B4" w:rsidR="00A9680E" w:rsidRPr="00A9680E" w:rsidRDefault="00A9680E" w:rsidP="00A9680E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t>១ គោលបំណងនៃការអនុវត្ត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Purpose of Implementation)</w:t>
      </w:r>
    </w:p>
    <w:p w14:paraId="6A5C237B" w14:textId="77777777" w:rsidR="00A9680E" w:rsidRPr="00A9680E" w:rsidRDefault="00A9680E">
      <w:pPr>
        <w:numPr>
          <w:ilvl w:val="0"/>
          <w:numId w:val="29"/>
        </w:numPr>
        <w:ind w:right="11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cs/>
          <w:lang w:bidi="km-KH"/>
        </w:rPr>
        <w:t xml:space="preserve">បម្លែងការរចនាទៅជាប្រព័ន្ធដែលអាចដំណើរការបានលើកុំព្យូទ័រ ឬ </w:t>
      </w:r>
      <w:r w:rsidRPr="00A9680E">
        <w:rPr>
          <w:rFonts w:ascii="Khmer OS Battambang" w:hAnsi="Khmer OS Battambang" w:cs="Khmer OS Battambang"/>
          <w:lang w:bidi="km-KH"/>
        </w:rPr>
        <w:t xml:space="preserve">Server </w:t>
      </w:r>
      <w:r w:rsidRPr="00A9680E">
        <w:rPr>
          <w:rFonts w:ascii="Khmer OS Battambang" w:hAnsi="Khmer OS Battambang" w:cs="Khmer OS Battambang"/>
          <w:cs/>
          <w:lang w:bidi="km-KH"/>
        </w:rPr>
        <w:t>។</w:t>
      </w:r>
    </w:p>
    <w:p w14:paraId="6BCA2309" w14:textId="77777777" w:rsidR="00A9680E" w:rsidRPr="00A9680E" w:rsidRDefault="00A9680E">
      <w:pPr>
        <w:numPr>
          <w:ilvl w:val="0"/>
          <w:numId w:val="29"/>
        </w:numPr>
        <w:ind w:right="11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cs/>
          <w:lang w:bidi="km-KH"/>
        </w:rPr>
        <w:t>សាកល្បងប្រព័ន្ធក្នុងបរិយាកាសជាក់ស្តែង ដើម្បីធានាថាបានសមត្ថភាព និងប្រសិទ្ធភាព។</w:t>
      </w:r>
    </w:p>
    <w:p w14:paraId="44AF0C0D" w14:textId="77777777" w:rsidR="00A9680E" w:rsidRPr="00A9680E" w:rsidRDefault="00A9680E">
      <w:pPr>
        <w:numPr>
          <w:ilvl w:val="0"/>
          <w:numId w:val="29"/>
        </w:numPr>
        <w:ind w:right="11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cs/>
          <w:lang w:bidi="km-KH"/>
        </w:rPr>
        <w:t>ផ្តល់ដំណោះស្រាយត្រឹមត្រូវនឹងបញ្ហា និងតម្រូវការរបស់អ្នកប្រើប្រាស់។</w:t>
      </w:r>
    </w:p>
    <w:p w14:paraId="0A6E2B43" w14:textId="5B0D09A6" w:rsidR="00A9680E" w:rsidRDefault="00A9680E" w:rsidP="00A9680E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65B13B32" w14:textId="77777777" w:rsidR="00A9680E" w:rsidRPr="00A9680E" w:rsidRDefault="00A9680E" w:rsidP="00A9680E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3F7E6954" w14:textId="2A115842" w:rsidR="00A9680E" w:rsidRPr="00A9680E" w:rsidRDefault="00A9680E" w:rsidP="00A9680E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t>២ ជំហាននៃការអនុវត្ត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Steps of Implementation)</w:t>
      </w:r>
    </w:p>
    <w:p w14:paraId="6F9B99FF" w14:textId="77777777" w:rsidR="00A9680E" w:rsidRPr="00A9680E" w:rsidRDefault="00A9680E">
      <w:pPr>
        <w:numPr>
          <w:ilvl w:val="0"/>
          <w:numId w:val="30"/>
        </w:numPr>
        <w:ind w:right="11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t>រៀបចំបរិយាកាសអភិវឌ្ឍន៍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Setup Development Environment)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តំឡើង </w:t>
      </w:r>
      <w:r w:rsidRPr="00A9680E">
        <w:rPr>
          <w:rFonts w:ascii="Khmer OS Battambang" w:hAnsi="Khmer OS Battambang" w:cs="Khmer OS Battambang"/>
          <w:lang w:bidi="km-KH"/>
        </w:rPr>
        <w:t xml:space="preserve">software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និង </w:t>
      </w:r>
      <w:r w:rsidRPr="00A9680E">
        <w:rPr>
          <w:rFonts w:ascii="Khmer OS Battambang" w:hAnsi="Khmer OS Battambang" w:cs="Khmer OS Battambang"/>
          <w:lang w:bidi="km-KH"/>
        </w:rPr>
        <w:t xml:space="preserve">tools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ដែលត្រូវប្រើ (ឧ. </w:t>
      </w:r>
      <w:r w:rsidRPr="00A9680E">
        <w:rPr>
          <w:rFonts w:ascii="Khmer OS Battambang" w:hAnsi="Khmer OS Battambang" w:cs="Khmer OS Battambang"/>
          <w:lang w:bidi="km-KH"/>
        </w:rPr>
        <w:t>Visual Studio Code, MySQL, PHP, Python)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រៀបចំ </w:t>
      </w:r>
      <w:r w:rsidRPr="00A9680E">
        <w:rPr>
          <w:rFonts w:ascii="Khmer OS Battambang" w:hAnsi="Khmer OS Battambang" w:cs="Khmer OS Battambang"/>
          <w:lang w:bidi="km-KH"/>
        </w:rPr>
        <w:t xml:space="preserve">hardware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និង </w:t>
      </w:r>
      <w:r w:rsidRPr="00A9680E">
        <w:rPr>
          <w:rFonts w:ascii="Khmer OS Battambang" w:hAnsi="Khmer OS Battambang" w:cs="Khmer OS Battambang"/>
          <w:lang w:bidi="km-KH"/>
        </w:rPr>
        <w:t xml:space="preserve">network </w:t>
      </w:r>
      <w:r w:rsidRPr="00A9680E">
        <w:rPr>
          <w:rFonts w:ascii="Khmer OS Battambang" w:hAnsi="Khmer OS Battambang" w:cs="Khmer OS Battambang"/>
          <w:cs/>
          <w:lang w:bidi="km-KH"/>
        </w:rPr>
        <w:t>ដើម្បីអភិវឌ្ឍន៍ប្រព័ន្ធ។</w:t>
      </w:r>
    </w:p>
    <w:p w14:paraId="3F6FCDB6" w14:textId="77777777" w:rsidR="00A9680E" w:rsidRPr="00A9680E" w:rsidRDefault="00A9680E">
      <w:pPr>
        <w:numPr>
          <w:ilvl w:val="0"/>
          <w:numId w:val="30"/>
        </w:numPr>
        <w:ind w:right="11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t>ការអភិវឌ្ឍន៍ប្រព័ន្ធ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System Development / Coding)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>សរសេរកូដសម្រាប់មុខងារនានា (</w:t>
      </w:r>
      <w:r w:rsidRPr="00A9680E">
        <w:rPr>
          <w:rFonts w:ascii="Khmer OS Battambang" w:hAnsi="Khmer OS Battambang" w:cs="Khmer OS Battambang"/>
          <w:lang w:bidi="km-KH"/>
        </w:rPr>
        <w:t>Login, Data Entry, Search, Reports)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បង្កើត </w:t>
      </w:r>
      <w:r w:rsidRPr="00A9680E">
        <w:rPr>
          <w:rFonts w:ascii="Khmer OS Battambang" w:hAnsi="Khmer OS Battambang" w:cs="Khmer OS Battambang"/>
          <w:lang w:bidi="km-KH"/>
        </w:rPr>
        <w:t xml:space="preserve">UI/UX </w:t>
      </w:r>
      <w:r w:rsidRPr="00A9680E">
        <w:rPr>
          <w:rFonts w:ascii="Khmer OS Battambang" w:hAnsi="Khmer OS Battambang" w:cs="Khmer OS Battambang"/>
          <w:cs/>
          <w:lang w:bidi="km-KH"/>
        </w:rPr>
        <w:t>ដែលងាយស្រួលប្រើ និងទាក់ទាញ។</w:t>
      </w:r>
    </w:p>
    <w:p w14:paraId="3F33A58B" w14:textId="77777777" w:rsidR="00A9680E" w:rsidRPr="00A9680E" w:rsidRDefault="00A9680E">
      <w:pPr>
        <w:numPr>
          <w:ilvl w:val="0"/>
          <w:numId w:val="30"/>
        </w:numPr>
        <w:ind w:right="11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t>ការភ្ជាប់មូលដ្ឋានទិន្នន័យ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Database Integration)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បង្កើត </w:t>
      </w:r>
      <w:r w:rsidRPr="00A9680E">
        <w:rPr>
          <w:rFonts w:ascii="Khmer OS Battambang" w:hAnsi="Khmer OS Battambang" w:cs="Khmer OS Battambang"/>
          <w:lang w:bidi="km-KH"/>
        </w:rPr>
        <w:t xml:space="preserve">tables, relationships, keys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តាម </w:t>
      </w:r>
      <w:r w:rsidRPr="00A9680E">
        <w:rPr>
          <w:rFonts w:ascii="Khmer OS Battambang" w:hAnsi="Khmer OS Battambang" w:cs="Khmer OS Battambang"/>
          <w:lang w:bidi="km-KH"/>
        </w:rPr>
        <w:t>Database Schema</w:t>
      </w:r>
      <w:r w:rsidRPr="00A9680E">
        <w:rPr>
          <w:rFonts w:ascii="Khmer OS Battambang" w:hAnsi="Khmer OS Battambang" w:cs="Khmer OS Battambang"/>
          <w:cs/>
          <w:lang w:bidi="km-KH"/>
        </w:rPr>
        <w:t>។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ភ្ជាប់ប្រព័ន្ធ </w:t>
      </w:r>
      <w:r w:rsidRPr="00A9680E">
        <w:rPr>
          <w:rFonts w:ascii="Khmer OS Battambang" w:hAnsi="Khmer OS Battambang" w:cs="Khmer OS Battambang"/>
          <w:lang w:bidi="km-KH"/>
        </w:rPr>
        <w:t xml:space="preserve">front-end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និង </w:t>
      </w:r>
      <w:r w:rsidRPr="00A9680E">
        <w:rPr>
          <w:rFonts w:ascii="Khmer OS Battambang" w:hAnsi="Khmer OS Battambang" w:cs="Khmer OS Battambang"/>
          <w:lang w:bidi="km-KH"/>
        </w:rPr>
        <w:t xml:space="preserve">back-end </w:t>
      </w:r>
      <w:r w:rsidRPr="00A9680E">
        <w:rPr>
          <w:rFonts w:ascii="Khmer OS Battambang" w:hAnsi="Khmer OS Battambang" w:cs="Khmer OS Battambang"/>
          <w:cs/>
          <w:lang w:bidi="km-KH"/>
        </w:rPr>
        <w:t>ឲ្យដំណើរការរួមគ្នា។</w:t>
      </w:r>
    </w:p>
    <w:p w14:paraId="3B62AAF3" w14:textId="77777777" w:rsidR="00A9680E" w:rsidRPr="00A9680E" w:rsidRDefault="00A9680E">
      <w:pPr>
        <w:numPr>
          <w:ilvl w:val="0"/>
          <w:numId w:val="30"/>
        </w:numPr>
        <w:ind w:right="11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t>ការសាកល្បងប្រព័ន្ធ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System Testing)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b/>
          <w:bCs/>
          <w:lang w:bidi="km-KH"/>
        </w:rPr>
        <w:t>Unit Testing</w:t>
      </w:r>
      <w:r w:rsidRPr="00A9680E">
        <w:rPr>
          <w:rFonts w:ascii="Khmer OS Battambang" w:hAnsi="Khmer OS Battambang" w:cs="Khmer OS Battambang"/>
          <w:lang w:bidi="km-KH"/>
        </w:rPr>
        <w:t xml:space="preserve">: </w:t>
      </w:r>
      <w:r w:rsidRPr="00A9680E">
        <w:rPr>
          <w:rFonts w:ascii="Khmer OS Battambang" w:hAnsi="Khmer OS Battambang" w:cs="Khmer OS Battambang"/>
          <w:cs/>
          <w:lang w:bidi="km-KH"/>
        </w:rPr>
        <w:t>សាកល្បងមុខងារតែមួយៗ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b/>
          <w:bCs/>
          <w:lang w:bidi="km-KH"/>
        </w:rPr>
        <w:t>Integration Testing</w:t>
      </w:r>
      <w:r w:rsidRPr="00A9680E">
        <w:rPr>
          <w:rFonts w:ascii="Khmer OS Battambang" w:hAnsi="Khmer OS Battambang" w:cs="Khmer OS Battambang"/>
          <w:lang w:bidi="km-KH"/>
        </w:rPr>
        <w:t xml:space="preserve">: </w:t>
      </w:r>
      <w:r w:rsidRPr="00A9680E">
        <w:rPr>
          <w:rFonts w:ascii="Khmer OS Battambang" w:hAnsi="Khmer OS Battambang" w:cs="Khmer OS Battambang"/>
          <w:cs/>
          <w:lang w:bidi="km-KH"/>
        </w:rPr>
        <w:t>ពិនិត្យមុខងារផ្សេងៗដំណើរការរួមគ្នា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b/>
          <w:bCs/>
          <w:lang w:bidi="km-KH"/>
        </w:rPr>
        <w:t>User Acceptance Testing (UAT)</w:t>
      </w:r>
      <w:r w:rsidRPr="00A9680E">
        <w:rPr>
          <w:rFonts w:ascii="Khmer OS Battambang" w:hAnsi="Khmer OS Battambang" w:cs="Khmer OS Battambang"/>
          <w:lang w:bidi="km-KH"/>
        </w:rPr>
        <w:t xml:space="preserve">: </w:t>
      </w:r>
      <w:r w:rsidRPr="00A9680E">
        <w:rPr>
          <w:rFonts w:ascii="Khmer OS Battambang" w:hAnsi="Khmer OS Battambang" w:cs="Khmer OS Battambang"/>
          <w:cs/>
          <w:lang w:bidi="km-KH"/>
        </w:rPr>
        <w:t>អ្នកប្រើប្រាស់ពិនិត្យប្រព័ន្ធ</w:t>
      </w:r>
    </w:p>
    <w:p w14:paraId="534503DE" w14:textId="77777777" w:rsidR="00A9680E" w:rsidRPr="00A9680E" w:rsidRDefault="00A9680E">
      <w:pPr>
        <w:numPr>
          <w:ilvl w:val="0"/>
          <w:numId w:val="30"/>
        </w:numPr>
        <w:ind w:right="11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t>ការដាក់ប្រព័ន្ធប្រើប្រាស់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Deployment)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ដាក់ប្រព័ន្ធនៅលើ </w:t>
      </w:r>
      <w:r w:rsidRPr="00A9680E">
        <w:rPr>
          <w:rFonts w:ascii="Khmer OS Battambang" w:hAnsi="Khmer OS Battambang" w:cs="Khmer OS Battambang"/>
          <w:lang w:bidi="km-KH"/>
        </w:rPr>
        <w:t xml:space="preserve">server </w:t>
      </w:r>
      <w:r w:rsidRPr="00A9680E">
        <w:rPr>
          <w:rFonts w:ascii="Khmer OS Battambang" w:hAnsi="Khmer OS Battambang" w:cs="Khmer OS Battambang"/>
          <w:cs/>
          <w:lang w:bidi="km-KH"/>
        </w:rPr>
        <w:t xml:space="preserve">ឬ </w:t>
      </w:r>
      <w:r w:rsidRPr="00A9680E">
        <w:rPr>
          <w:rFonts w:ascii="Khmer OS Battambang" w:hAnsi="Khmer OS Battambang" w:cs="Khmer OS Battambang"/>
          <w:lang w:bidi="km-KH"/>
        </w:rPr>
        <w:t>cloud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>បណ្តុះបណ្តាលអ្នកប្រើប្រាស់ (</w:t>
      </w:r>
      <w:r w:rsidRPr="00A9680E">
        <w:rPr>
          <w:rFonts w:ascii="Khmer OS Battambang" w:hAnsi="Khmer OS Battambang" w:cs="Khmer OS Battambang"/>
          <w:lang w:bidi="km-KH"/>
        </w:rPr>
        <w:t>User Training)</w:t>
      </w:r>
    </w:p>
    <w:p w14:paraId="19B24274" w14:textId="77777777" w:rsidR="00A9680E" w:rsidRPr="00A9680E" w:rsidRDefault="00A9680E">
      <w:pPr>
        <w:numPr>
          <w:ilvl w:val="0"/>
          <w:numId w:val="30"/>
        </w:numPr>
        <w:ind w:right="11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lastRenderedPageBreak/>
        <w:t>ការថែទាំ និងកែលម្អ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Maintenance &amp; Improvement)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>តាមដានប្រព័ន្ធ និងកែសម្រួលបញ្ហា (</w:t>
      </w:r>
      <w:r w:rsidRPr="00A9680E">
        <w:rPr>
          <w:rFonts w:ascii="Khmer OS Battambang" w:hAnsi="Khmer OS Battambang" w:cs="Khmer OS Battambang"/>
          <w:lang w:bidi="km-KH"/>
        </w:rPr>
        <w:t>bug fixing)</w:t>
      </w:r>
      <w:r w:rsidRPr="00A9680E">
        <w:rPr>
          <w:rFonts w:ascii="Khmer OS Battambang" w:hAnsi="Khmer OS Battambang" w:cs="Khmer OS Battambang"/>
          <w:lang w:bidi="km-KH"/>
        </w:rPr>
        <w:br/>
      </w:r>
      <w:r w:rsidRPr="00A9680E">
        <w:rPr>
          <w:rFonts w:ascii="Khmer OS Battambang" w:hAnsi="Khmer OS Battambang" w:cs="Khmer OS Battambang"/>
          <w:lang w:bidi="km-KH"/>
        </w:rPr>
        <w:t> </w:t>
      </w:r>
      <w:r w:rsidRPr="00A9680E">
        <w:rPr>
          <w:rFonts w:ascii="Khmer OS Battambang" w:hAnsi="Khmer OS Battambang" w:cs="Khmer OS Battambang"/>
          <w:lang w:bidi="km-KH"/>
        </w:rPr>
        <w:t xml:space="preserve">- </w:t>
      </w:r>
      <w:r w:rsidRPr="00A9680E">
        <w:rPr>
          <w:rFonts w:ascii="Khmer OS Battambang" w:hAnsi="Khmer OS Battambang" w:cs="Khmer OS Battambang"/>
          <w:cs/>
          <w:lang w:bidi="km-KH"/>
        </w:rPr>
        <w:t>បន្ថែមមុខងារថ្មី និងធ្វើការបច្ចុប្បន្នភាពប្រព័ន្ធ។</w:t>
      </w:r>
    </w:p>
    <w:p w14:paraId="66AC17B5" w14:textId="5B38E9C5" w:rsidR="00A9680E" w:rsidRPr="00A9680E" w:rsidRDefault="00A9680E" w:rsidP="00A9680E">
      <w:pPr>
        <w:ind w:right="11"/>
        <w:rPr>
          <w:rFonts w:ascii="Khmer OS Battambang" w:hAnsi="Khmer OS Battambang" w:cs="Khmer OS Battambang"/>
          <w:lang w:bidi="km-KH"/>
        </w:rPr>
      </w:pPr>
    </w:p>
    <w:p w14:paraId="7316641A" w14:textId="4B951854" w:rsidR="00A9680E" w:rsidRPr="00A9680E" w:rsidRDefault="00A9680E" w:rsidP="00A9680E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t>៣ ឧបករណ៍ និងបច្ចេកវិទ្យា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Tools and Technologies 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4679"/>
      </w:tblGrid>
      <w:tr w:rsidR="00A9680E" w:rsidRPr="00A9680E" w14:paraId="0BB35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B221F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b/>
                <w:bCs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ប្រភេទ</w:t>
            </w:r>
          </w:p>
        </w:tc>
        <w:tc>
          <w:tcPr>
            <w:tcW w:w="0" w:type="auto"/>
            <w:vAlign w:val="center"/>
            <w:hideMark/>
          </w:tcPr>
          <w:p w14:paraId="6F28CFA8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b/>
                <w:bCs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ឧបករណ៍ / បច្ចេកវិទ្យា</w:t>
            </w:r>
          </w:p>
        </w:tc>
      </w:tr>
      <w:tr w:rsidR="00A9680E" w:rsidRPr="00A9680E" w14:paraId="2D1D0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1610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4744F8E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PHP, Python, JavaScript, HTML/CSS</w:t>
            </w:r>
          </w:p>
        </w:tc>
      </w:tr>
      <w:tr w:rsidR="00A9680E" w:rsidRPr="00A9680E" w14:paraId="4D70F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DBAE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2107BFB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MySQL, SQL Server, Firebase</w:t>
            </w:r>
          </w:p>
        </w:tc>
      </w:tr>
      <w:tr w:rsidR="00A9680E" w:rsidRPr="00A9680E" w14:paraId="2EA47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2232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IDE / Editor</w:t>
            </w:r>
          </w:p>
        </w:tc>
        <w:tc>
          <w:tcPr>
            <w:tcW w:w="0" w:type="auto"/>
            <w:vAlign w:val="center"/>
            <w:hideMark/>
          </w:tcPr>
          <w:p w14:paraId="18D496A8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Visual Studio Code, PyCharm, Eclipse</w:t>
            </w:r>
          </w:p>
        </w:tc>
      </w:tr>
      <w:tr w:rsidR="00A9680E" w:rsidRPr="00A9680E" w14:paraId="7E1D7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1E11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E235FC3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Postman, Browser Developer Tools</w:t>
            </w:r>
          </w:p>
        </w:tc>
      </w:tr>
      <w:tr w:rsidR="00A9680E" w:rsidRPr="00A9680E" w14:paraId="58BB1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7E03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20303F1" w14:textId="77777777" w:rsidR="00A9680E" w:rsidRPr="00A9680E" w:rsidRDefault="00A9680E" w:rsidP="00A9680E">
            <w:pPr>
              <w:ind w:right="11" w:firstLine="720"/>
              <w:rPr>
                <w:rFonts w:ascii="Khmer OS Battambang" w:hAnsi="Khmer OS Battambang" w:cs="Khmer OS Battambang"/>
                <w:lang w:bidi="km-KH"/>
              </w:rPr>
            </w:pPr>
            <w:r w:rsidRPr="00A9680E">
              <w:rPr>
                <w:rFonts w:ascii="Khmer OS Battambang" w:hAnsi="Khmer OS Battambang" w:cs="Khmer OS Battambang"/>
                <w:lang w:bidi="km-KH"/>
              </w:rPr>
              <w:t>XAMPP, Apache, Cloud Hosting</w:t>
            </w:r>
          </w:p>
        </w:tc>
      </w:tr>
    </w:tbl>
    <w:p w14:paraId="1DC7659C" w14:textId="77777777" w:rsidR="00A9680E" w:rsidRPr="00A9680E" w:rsidRDefault="00000000" w:rsidP="00A9680E">
      <w:pPr>
        <w:ind w:right="11" w:firstLine="720"/>
        <w:rPr>
          <w:rFonts w:ascii="Khmer OS Battambang" w:hAnsi="Khmer OS Battambang" w:cs="Khmer OS Battambang"/>
          <w:lang w:bidi="km-KH"/>
        </w:rPr>
      </w:pPr>
      <w:r>
        <w:rPr>
          <w:rFonts w:ascii="Khmer OS Battambang" w:hAnsi="Khmer OS Battambang" w:cs="Khmer OS Battambang"/>
          <w:lang w:bidi="km-KH"/>
        </w:rPr>
        <w:pict w14:anchorId="3AF8C749">
          <v:rect id="_x0000_i1029" style="width:0;height:1.5pt" o:hralign="center" o:hrstd="t" o:hr="t" fillcolor="#a0a0a0" stroked="f"/>
        </w:pict>
      </w:r>
    </w:p>
    <w:p w14:paraId="0591E1B3" w14:textId="0C867F52" w:rsidR="00A9680E" w:rsidRPr="00A9680E" w:rsidRDefault="00A9680E" w:rsidP="00A9680E">
      <w:pPr>
        <w:ind w:right="11" w:firstLine="720"/>
        <w:rPr>
          <w:rFonts w:ascii="Khmer OS Battambang" w:hAnsi="Khmer OS Battambang" w:cs="Khmer OS Battambang"/>
          <w:b/>
          <w:bCs/>
          <w:lang w:bidi="km-KH"/>
        </w:rPr>
      </w:pPr>
      <w:r w:rsidRPr="00A9680E">
        <w:rPr>
          <w:rFonts w:ascii="Khmer OS Battambang" w:hAnsi="Khmer OS Battambang" w:cs="Khmer OS Battambang"/>
          <w:b/>
          <w:bCs/>
          <w:cs/>
          <w:lang w:bidi="km-KH"/>
        </w:rPr>
        <w:t>៤ សេចក្តីសន្និដ្ឋាន (</w:t>
      </w:r>
      <w:r w:rsidRPr="00A9680E">
        <w:rPr>
          <w:rFonts w:ascii="Khmer OS Battambang" w:hAnsi="Khmer OS Battambang" w:cs="Khmer OS Battambang"/>
          <w:b/>
          <w:bCs/>
          <w:lang w:bidi="km-KH"/>
        </w:rPr>
        <w:t>Conclusion)</w:t>
      </w:r>
    </w:p>
    <w:p w14:paraId="488C4334" w14:textId="77777777" w:rsidR="00A9680E" w:rsidRPr="00A9680E" w:rsidRDefault="00A9680E" w:rsidP="00A9680E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A9680E">
        <w:rPr>
          <w:rFonts w:ascii="Khmer OS Battambang" w:hAnsi="Khmer OS Battambang" w:cs="Khmer OS Battambang"/>
          <w:cs/>
          <w:lang w:bidi="km-KH"/>
        </w:rPr>
        <w:t>ការអនុវត្តជាជំហានសំខាន់ដែលបង្ហាញថាប្រព័ន្ធដែលបានរចនាអាចប្រើប្រាស់បានពិត និងអាចដោះស្រាយបញ្ហានៅស្ថាប័ន។ វាធានាថាមុខងារ និងតម្រូវការរបស់អ្នកប្រើប្រាស់ត្រូវបានបំពេញ និងប្រព័ន្ធអាចដំណើរការយ៉ាងមានប្រសិទ្ធភាព។</w:t>
      </w:r>
    </w:p>
    <w:p w14:paraId="3C92283B" w14:textId="1D28C4B0" w:rsidR="00AF1A9B" w:rsidRDefault="00AF1A9B" w:rsidP="002579B4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BB4C70">
        <w:rPr>
          <w:rFonts w:ascii="Khmer OS Battambang" w:hAnsi="Khmer OS Battambang" w:cs="Khmer OS Battambang"/>
          <w:cs/>
          <w:lang w:bidi="km-KH"/>
        </w:rPr>
        <w:t>។</w:t>
      </w:r>
    </w:p>
    <w:p w14:paraId="3C92283C" w14:textId="77777777" w:rsidR="00CF3DF4" w:rsidRDefault="00CF3DF4" w:rsidP="002579B4">
      <w:pPr>
        <w:ind w:right="11" w:firstLine="720"/>
        <w:rPr>
          <w:rFonts w:ascii="Khmer OS Battambang" w:hAnsi="Khmer OS Battambang" w:cs="Khmer OS Battambang"/>
          <w:lang w:bidi="km-KH"/>
        </w:rPr>
      </w:pPr>
    </w:p>
    <w:p w14:paraId="3C92283D" w14:textId="77777777" w:rsidR="00CF3DF4" w:rsidRPr="007C55C2" w:rsidRDefault="00CF3DF4" w:rsidP="00CF3DF4">
      <w:pPr>
        <w:tabs>
          <w:tab w:val="left" w:pos="0"/>
        </w:tabs>
        <w:ind w:right="20"/>
        <w:rPr>
          <w:rFonts w:ascii="Khmer OS Muol Light" w:hAnsi="Khmer OS Muol Light" w:cs="Khmer OS Muol Light"/>
          <w:lang w:bidi="km-KH"/>
        </w:rPr>
      </w:pPr>
      <w:r w:rsidRPr="007C55C2">
        <w:rPr>
          <w:rFonts w:ascii="Khmer OS Muol Light" w:hAnsi="Khmer OS Muol Light" w:cs="Khmer OS Muol Light"/>
          <w:u w:val="single"/>
          <w:cs/>
          <w:lang w:bidi="km-KH"/>
        </w:rPr>
        <w:t>សម្គាល់</w:t>
      </w:r>
      <w:r w:rsidRPr="007C55C2">
        <w:rPr>
          <w:rFonts w:ascii="Khmer OS Muol Light" w:hAnsi="Khmer OS Muol Light" w:cs="Khmer OS Muol Light"/>
          <w:cs/>
          <w:lang w:bidi="km-KH"/>
        </w:rPr>
        <w:t>៖</w:t>
      </w:r>
    </w:p>
    <w:p w14:paraId="3C92283E" w14:textId="77777777" w:rsidR="00CF3DF4" w:rsidRPr="00BB4C70" w:rsidRDefault="00CF3DF4" w:rsidP="00CF3DF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BB4C70">
        <w:rPr>
          <w:rFonts w:ascii="Khmer OS Battambang" w:hAnsi="Khmer OS Battambang" w:cs="Khmer OS Battambang"/>
          <w:spacing w:val="-10"/>
          <w:cs/>
          <w:lang w:bidi="km-KH"/>
        </w:rPr>
        <w:t xml:space="preserve">-ចំនុច (៤.) ត្រូវជ្រើសរើស </w:t>
      </w:r>
      <w:r w:rsidRPr="00BB4C70">
        <w:rPr>
          <w:rFonts w:ascii="Khmer OS Battambang" w:hAnsi="Khmer OS Battambang" w:cs="Khmer OS Battambang"/>
          <w:spacing w:val="-10"/>
          <w:lang w:bidi="km-KH"/>
        </w:rPr>
        <w:t xml:space="preserve">Font: Khmer OS </w:t>
      </w:r>
      <w:proofErr w:type="spellStart"/>
      <w:r w:rsidRPr="00BB4C70">
        <w:rPr>
          <w:rFonts w:ascii="Khmer OS Battambang" w:hAnsi="Khmer OS Battambang" w:cs="Khmer OS Battambang"/>
          <w:spacing w:val="-10"/>
          <w:lang w:bidi="km-KH"/>
        </w:rPr>
        <w:t>Muol</w:t>
      </w:r>
      <w:proofErr w:type="spellEnd"/>
      <w:r w:rsidRPr="00BB4C70">
        <w:rPr>
          <w:rFonts w:ascii="Khmer OS Battambang" w:hAnsi="Khmer OS Battambang" w:cs="Khmer OS Battambang"/>
          <w:spacing w:val="-10"/>
          <w:lang w:bidi="km-KH"/>
        </w:rPr>
        <w:t xml:space="preserve"> Light</w:t>
      </w:r>
      <w:r w:rsidRPr="00BB4C70">
        <w:rPr>
          <w:rFonts w:ascii="Khmer OS Battambang" w:hAnsi="Khmer OS Battambang" w:cs="Khmer OS Battambang"/>
          <w:spacing w:val="-10"/>
          <w:cs/>
          <w:lang w:bidi="km-KH"/>
        </w:rPr>
        <w:t xml:space="preserve"> ទំហំអក្សរ </w:t>
      </w:r>
      <w:r w:rsidRPr="00BB4C70">
        <w:rPr>
          <w:rFonts w:ascii="Khmer OS Battambang" w:hAnsi="Khmer OS Battambang" w:cs="Khmer OS Battambang"/>
          <w:spacing w:val="-10"/>
          <w:lang w:bidi="km-KH"/>
        </w:rPr>
        <w:t>1</w:t>
      </w:r>
      <w:r w:rsidRPr="00BB4C70">
        <w:rPr>
          <w:rFonts w:ascii="Khmer OS Battambang" w:hAnsi="Khmer OS Battambang" w:cs="Khmer OS Battambang"/>
          <w:spacing w:val="-10"/>
          <w:cs/>
          <w:lang w:bidi="km-KH"/>
        </w:rPr>
        <w:t>4</w:t>
      </w:r>
      <w:r w:rsidRPr="00BB4C70">
        <w:rPr>
          <w:rFonts w:ascii="Khmer OS Battambang" w:hAnsi="Khmer OS Battambang" w:cs="Khmer OS Battambang"/>
          <w:spacing w:val="-10"/>
          <w:lang w:bidi="km-KH"/>
        </w:rPr>
        <w:t xml:space="preserve"> </w:t>
      </w:r>
      <w:r w:rsidRPr="00BB4C70">
        <w:rPr>
          <w:rFonts w:ascii="Khmer OS Battambang" w:hAnsi="Khmer OS Battambang" w:cs="Khmer OS Battambang"/>
          <w:spacing w:val="-10"/>
          <w:cs/>
          <w:lang w:bidi="km-KH"/>
        </w:rPr>
        <w:t>។</w:t>
      </w:r>
    </w:p>
    <w:p w14:paraId="3C92283F" w14:textId="77777777" w:rsidR="00CF3DF4" w:rsidRPr="00BB4C70" w:rsidRDefault="00CF3DF4" w:rsidP="00CF3DF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6"/>
          <w:lang w:bidi="km-KH"/>
        </w:rPr>
      </w:pPr>
      <w:r w:rsidRPr="00BB4C70">
        <w:rPr>
          <w:rFonts w:ascii="Khmer OS Battambang" w:hAnsi="Khmer OS Battambang" w:cs="Khmer OS Battambang"/>
          <w:spacing w:val="-6"/>
          <w:cs/>
          <w:lang w:bidi="km-KH"/>
        </w:rPr>
        <w:t>-ចំនុច (៦.១., ...) ត្រូវជ្រើសរើស</w:t>
      </w:r>
      <w:r w:rsidRPr="00BB4C70">
        <w:rPr>
          <w:rFonts w:ascii="Khmer OS Battambang" w:hAnsi="Khmer OS Battambang" w:cs="Khmer OS Battambang"/>
          <w:spacing w:val="-6"/>
          <w:lang w:bidi="km-KH"/>
        </w:rPr>
        <w:t xml:space="preserve"> Font: Khmer OS </w:t>
      </w:r>
      <w:proofErr w:type="spellStart"/>
      <w:r w:rsidRPr="00BB4C70">
        <w:rPr>
          <w:rFonts w:ascii="Khmer OS Battambang" w:hAnsi="Khmer OS Battambang" w:cs="Khmer OS Battambang"/>
          <w:spacing w:val="-6"/>
          <w:lang w:bidi="km-KH"/>
        </w:rPr>
        <w:t>Muol</w:t>
      </w:r>
      <w:proofErr w:type="spellEnd"/>
      <w:r w:rsidRPr="00BB4C70">
        <w:rPr>
          <w:rFonts w:ascii="Khmer OS Battambang" w:hAnsi="Khmer OS Battambang" w:cs="Khmer OS Battambang"/>
          <w:spacing w:val="-6"/>
          <w:lang w:bidi="km-KH"/>
        </w:rPr>
        <w:t xml:space="preserve"> Light</w:t>
      </w:r>
      <w:r w:rsidRPr="00BB4C70">
        <w:rPr>
          <w:rFonts w:ascii="Khmer OS Battambang" w:hAnsi="Khmer OS Battambang" w:cs="Khmer OS Battambang"/>
          <w:spacing w:val="-6"/>
          <w:cs/>
          <w:lang w:bidi="km-KH"/>
        </w:rPr>
        <w:t xml:space="preserve"> ទំហំអក្សរ </w:t>
      </w:r>
      <w:r w:rsidRPr="00BB4C70">
        <w:rPr>
          <w:rFonts w:ascii="Khmer OS Battambang" w:hAnsi="Khmer OS Battambang" w:cs="Khmer OS Battambang"/>
          <w:spacing w:val="-6"/>
          <w:lang w:bidi="km-KH"/>
        </w:rPr>
        <w:t xml:space="preserve">12 </w:t>
      </w:r>
      <w:r w:rsidRPr="00BB4C70">
        <w:rPr>
          <w:rFonts w:ascii="Khmer OS Battambang" w:hAnsi="Khmer OS Battambang" w:cs="Khmer OS Battambang"/>
          <w:spacing w:val="-6"/>
          <w:cs/>
          <w:lang w:bidi="km-KH"/>
        </w:rPr>
        <w:t>។</w:t>
      </w:r>
    </w:p>
    <w:p w14:paraId="3C922840" w14:textId="77777777" w:rsidR="00CF3DF4" w:rsidRDefault="00CF3DF4" w:rsidP="00CF3DF4">
      <w:pPr>
        <w:ind w:right="11" w:firstLine="720"/>
        <w:rPr>
          <w:rFonts w:ascii="Khmer OS Battambang" w:hAnsi="Khmer OS Battambang" w:cs="Khmer OS Battambang"/>
          <w:lang w:bidi="km-KH"/>
        </w:rPr>
      </w:pPr>
      <w:r w:rsidRPr="001837C0">
        <w:rPr>
          <w:rFonts w:ascii="Khmer OS Battambang" w:hAnsi="Khmer OS Battambang" w:cs="Khmer OS Battambang"/>
          <w:cs/>
          <w:lang w:bidi="km-KH"/>
        </w:rPr>
        <w:t>-ការសរសេរអត្ថបទ ត្រូវជ្រើសរើស</w:t>
      </w:r>
      <w:r w:rsidRPr="001837C0">
        <w:rPr>
          <w:rFonts w:ascii="Khmer OS Battambang" w:hAnsi="Khmer OS Battambang" w:cs="Khmer OS Battambang"/>
          <w:lang w:bidi="km-KH"/>
        </w:rPr>
        <w:t xml:space="preserve"> Font:</w:t>
      </w:r>
      <w:r w:rsidRPr="001837C0">
        <w:rPr>
          <w:rFonts w:ascii="Khmer OS Battambang" w:hAnsi="Khmer OS Battambang" w:cs="Khmer OS Battambang"/>
          <w:cs/>
          <w:lang w:bidi="km-KH"/>
        </w:rPr>
        <w:t xml:space="preserve"> </w:t>
      </w:r>
      <w:r w:rsidRPr="001837C0">
        <w:rPr>
          <w:rFonts w:ascii="Khmer OS Battambang" w:hAnsi="Khmer OS Battambang" w:cs="Khmer OS Battambang"/>
          <w:lang w:bidi="km-KH"/>
        </w:rPr>
        <w:t xml:space="preserve">Khmer OS Battambang </w:t>
      </w:r>
      <w:r w:rsidRPr="001837C0">
        <w:rPr>
          <w:rFonts w:ascii="Khmer OS Battambang" w:hAnsi="Khmer OS Battambang" w:cs="Khmer OS Battambang"/>
          <w:cs/>
          <w:lang w:bidi="km-KH"/>
        </w:rPr>
        <w:t xml:space="preserve">ទំហំអក្សរ </w:t>
      </w:r>
      <w:r w:rsidRPr="001837C0">
        <w:rPr>
          <w:rFonts w:ascii="Khmer OS Battambang" w:hAnsi="Khmer OS Battambang" w:cs="Khmer OS Battambang"/>
          <w:lang w:bidi="km-KH"/>
        </w:rPr>
        <w:t xml:space="preserve">12 </w:t>
      </w:r>
      <w:r w:rsidRPr="001837C0">
        <w:rPr>
          <w:rFonts w:ascii="Khmer OS Battambang" w:hAnsi="Khmer OS Battambang" w:cs="Khmer OS Battambang"/>
          <w:cs/>
          <w:lang w:bidi="km-KH"/>
        </w:rPr>
        <w:t>ហើយចាប់ផ្តើមបន្ទាត់ (</w:t>
      </w:r>
      <w:r w:rsidRPr="001837C0">
        <w:rPr>
          <w:rFonts w:ascii="Khmer OS Battambang" w:hAnsi="Khmer OS Battambang" w:cs="Khmer OS Battambang"/>
          <w:lang w:bidi="km-KH"/>
        </w:rPr>
        <w:t>First Line Paragraph</w:t>
      </w:r>
      <w:r w:rsidRPr="001837C0">
        <w:rPr>
          <w:rFonts w:ascii="Khmer OS Battambang" w:hAnsi="Khmer OS Battambang" w:cs="Khmer OS Battambang"/>
          <w:cs/>
          <w:lang w:bidi="km-KH"/>
        </w:rPr>
        <w:t>)</w:t>
      </w:r>
      <w:r w:rsidRPr="001837C0">
        <w:rPr>
          <w:rFonts w:ascii="Khmer OS Battambang" w:hAnsi="Khmer OS Battambang" w:cs="Khmer OS Battambang"/>
          <w:lang w:bidi="km-KH"/>
        </w:rPr>
        <w:t xml:space="preserve"> 1.27 Cm </w:t>
      </w:r>
      <w:r w:rsidRPr="001837C0">
        <w:rPr>
          <w:rFonts w:ascii="Khmer OS Battambang" w:hAnsi="Khmer OS Battambang" w:cs="Khmer OS Battambang"/>
          <w:cs/>
          <w:lang w:bidi="km-KH"/>
        </w:rPr>
        <w:t>។</w:t>
      </w:r>
    </w:p>
    <w:p w14:paraId="3C922841" w14:textId="77777777" w:rsidR="00CF3DF4" w:rsidRPr="00BB4C70" w:rsidRDefault="003E58FC" w:rsidP="002579B4">
      <w:pPr>
        <w:ind w:right="11" w:firstLine="720"/>
        <w:rPr>
          <w:rFonts w:ascii="Khmer OS Battambang" w:hAnsi="Khmer OS Battambang" w:cs="Khmer OS Battambang"/>
        </w:rPr>
      </w:pPr>
      <w:r w:rsidRPr="00BB4C70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911680" behindDoc="0" locked="0" layoutInCell="1" allowOverlap="1" wp14:anchorId="3C9229F9" wp14:editId="3C9229FA">
                <wp:simplePos x="0" y="0"/>
                <wp:positionH relativeFrom="column">
                  <wp:posOffset>742950</wp:posOffset>
                </wp:positionH>
                <wp:positionV relativeFrom="paragraph">
                  <wp:posOffset>3628390</wp:posOffset>
                </wp:positionV>
                <wp:extent cx="2066925" cy="409575"/>
                <wp:effectExtent l="0" t="0" r="0" b="28575"/>
                <wp:wrapNone/>
                <wp:docPr id="461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409575"/>
                          <a:chOff x="1800" y="93"/>
                          <a:chExt cx="2501" cy="644"/>
                        </a:xfrm>
                      </wpg:grpSpPr>
                      <wps:wsp>
                        <wps:cNvPr id="36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97" w14:textId="77777777" w:rsidR="00347585" w:rsidRPr="00BB4C70" w:rsidRDefault="00347585" w:rsidP="003E58FC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BB4C70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98" w14:textId="77777777" w:rsidR="00347585" w:rsidRPr="00BB4C70" w:rsidRDefault="00347585" w:rsidP="003E58FC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Battambang" w:hAnsi="Khmer OS Battambang" w:cs="Khmer OS Battambang" w:hint="cs"/>
                                  <w:cs/>
                                  <w:lang w:bidi="km-KH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F9" id="_x0000_s1133" style="position:absolute;left:0;text-align:left;margin-left:58.5pt;margin-top:285.7pt;width:162.75pt;height:32.25pt;z-index:251911680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">
                <v:shape id="Text Box 406" o:spid="_x0000_s1134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" fillcolor="#d8d8d8 [2732]" strokeweight=".26mm">
                  <v:textbox>
                    <w:txbxContent>
                      <w:p w14:paraId="3C922A97" w14:textId="77777777" w:rsidR="00347585" w:rsidRPr="00BB4C70" w:rsidRDefault="00347585" w:rsidP="003E58FC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BB4C70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135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" strokeweight=".26mm">
                  <v:stroke endarrow="block" joinstyle="miter"/>
                </v:line>
                <v:shape id="Text Box 408" o:spid="_x0000_s1136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stroke joinstyle="round"/>
                  <v:textbox>
                    <w:txbxContent>
                      <w:p w14:paraId="3C922A98" w14:textId="77777777" w:rsidR="00347585" w:rsidRPr="00BB4C70" w:rsidRDefault="00347585" w:rsidP="003E58FC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>
                          <w:rPr>
                            <w:rFonts w:ascii="Khmer OS Battambang" w:hAnsi="Khmer OS Battambang" w:cs="Khmer OS Battambang" w:hint="cs"/>
                            <w:cs/>
                            <w:lang w:bidi="km-KH"/>
                          </w:rPr>
                          <w:t>30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842" w14:textId="77777777" w:rsidR="00CF3DF4" w:rsidRDefault="00CF3DF4" w:rsidP="002579B4">
      <w:pPr>
        <w:tabs>
          <w:tab w:val="left" w:pos="0"/>
          <w:tab w:val="right" w:leader="dot" w:pos="8100"/>
        </w:tabs>
        <w:ind w:right="14"/>
        <w:rPr>
          <w:rFonts w:ascii="Khmer OS Muol Light" w:hAnsi="Khmer OS Muol Light" w:cs="Khmer OS Muol Light"/>
          <w:sz w:val="28"/>
          <w:szCs w:val="28"/>
          <w:cs/>
          <w:lang w:bidi="km-KH"/>
        </w:rPr>
        <w:sectPr w:rsidR="00CF3DF4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843" w14:textId="48A6B3FC" w:rsidR="00B70F35" w:rsidRDefault="00A8387F" w:rsidP="002579B4">
      <w:pPr>
        <w:tabs>
          <w:tab w:val="left" w:pos="0"/>
          <w:tab w:val="right" w:leader="dot" w:pos="8100"/>
        </w:tabs>
        <w:ind w:right="14"/>
        <w:rPr>
          <w:rFonts w:ascii="Khmer OS Muol Light" w:hAnsi="Khmer OS Muol Light" w:cs="Khmer OS Muol Light"/>
          <w:sz w:val="28"/>
          <w:szCs w:val="28"/>
          <w:lang w:bidi="km-KH"/>
        </w:rPr>
      </w:pPr>
      <w:r w:rsidRPr="006546B5">
        <w:rPr>
          <w:rFonts w:ascii="Khmer OS Muol Light" w:hAnsi="Khmer OS Muol Light" w:cs="Khmer OS Muol Light"/>
          <w:noProof/>
          <w:sz w:val="28"/>
          <w:szCs w:val="28"/>
          <w:lang w:eastAsia="en-US" w:bidi="km-KH"/>
        </w:rPr>
        <w:lastRenderedPageBreak/>
        <mc:AlternateContent>
          <mc:Choice Requires="wps">
            <w:drawing>
              <wp:anchor distT="0" distB="0" distL="114300" distR="114300" simplePos="0" relativeHeight="251913728" behindDoc="0" locked="0" layoutInCell="1" allowOverlap="1" wp14:anchorId="3C9229FB" wp14:editId="3C9229FC">
                <wp:simplePos x="0" y="0"/>
                <wp:positionH relativeFrom="column">
                  <wp:posOffset>609600</wp:posOffset>
                </wp:positionH>
                <wp:positionV relativeFrom="paragraph">
                  <wp:posOffset>-591185</wp:posOffset>
                </wp:positionV>
                <wp:extent cx="3832860" cy="452755"/>
                <wp:effectExtent l="0" t="0" r="15240" b="23495"/>
                <wp:wrapNone/>
                <wp:docPr id="21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452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99" w14:textId="77777777" w:rsidR="00347585" w:rsidRPr="0054791F" w:rsidRDefault="00347585" w:rsidP="00A8387F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</w:rPr>
                            </w:pPr>
                            <w:r w:rsidRPr="0054791F">
                              <w:rPr>
                                <w:rFonts w:ascii="Khmer OS Battambang" w:hAnsi="Khmer OS Battambang" w:cs="Khmer OS Battambang"/>
                              </w:rPr>
                              <w:t>(</w:t>
                            </w:r>
                            <w:r w:rsidRPr="0054791F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>ក្នុងជំពូកនីមួយៗត្រូវចាប់ផ្តើមសរសេរក្នុងទំព័រថ្មី</w:t>
                            </w:r>
                            <w:r w:rsidRPr="0054791F">
                              <w:rPr>
                                <w:rFonts w:ascii="Khmer OS Battambang" w:hAnsi="Khmer OS Battambang" w:cs="Khmer OS Battambang"/>
                                <w:b/>
                                <w:cs/>
                                <w:lang w:val="fr-FR" w:bidi="km-KH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FB" id="_x0000_s1137" type="#_x0000_t202" style="position:absolute;margin-left:48pt;margin-top:-46.55pt;width:301.8pt;height:35.65pt;z-index:25191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">
                <v:textbox>
                  <w:txbxContent>
                    <w:p w14:paraId="3C922A99" w14:textId="77777777" w:rsidR="00347585" w:rsidRPr="0054791F" w:rsidRDefault="00347585" w:rsidP="00A8387F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</w:rPr>
                      </w:pPr>
                      <w:r w:rsidRPr="0054791F">
                        <w:rPr>
                          <w:rFonts w:ascii="Khmer OS Battambang" w:hAnsi="Khmer OS Battambang" w:cs="Khmer OS Battambang"/>
                        </w:rPr>
                        <w:t>(</w:t>
                      </w:r>
                      <w:r w:rsidRPr="0054791F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>ក្នុងជំពូកនីមួយៗត្រូវចាប់ផ្តើមសរសេរក្នុងទំព័រថ្មី</w:t>
                      </w:r>
                      <w:r w:rsidRPr="0054791F">
                        <w:rPr>
                          <w:rFonts w:ascii="Khmer OS Battambang" w:hAnsi="Khmer OS Battambang" w:cs="Khmer OS Battambang"/>
                          <w:b/>
                          <w:cs/>
                          <w:lang w:val="fr-FR" w:bidi="km-KH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2418D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៦</w:t>
      </w:r>
      <w:r w:rsidR="00B7721A" w:rsidRPr="001E1237">
        <w:rPr>
          <w:rFonts w:ascii="Khmer OS Muol Light" w:hAnsi="Khmer OS Muol Light" w:cs="Khmer OS Muol Light"/>
          <w:sz w:val="28"/>
          <w:szCs w:val="28"/>
        </w:rPr>
        <w:t xml:space="preserve">. </w:t>
      </w:r>
      <w:r w:rsidR="00B70F35" w:rsidRPr="001E1237">
        <w:rPr>
          <w:rFonts w:ascii="Khmer OS Muol Light" w:hAnsi="Khmer OS Muol Light" w:cs="Khmer OS Muol Light"/>
          <w:sz w:val="28"/>
          <w:szCs w:val="28"/>
          <w:cs/>
          <w:lang w:bidi="km-KH"/>
        </w:rPr>
        <w:t>ការពិភាក្សា</w:t>
      </w:r>
    </w:p>
    <w:p w14:paraId="3C922845" w14:textId="7CCEC5E3" w:rsidR="00CC31D6" w:rsidRPr="008B3296" w:rsidRDefault="00CC31D6" w:rsidP="009B4C4B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8B3296">
        <w:rPr>
          <w:rFonts w:ascii="Khmer OS Battambang" w:hAnsi="Khmer OS Battambang" w:cs="Khmer OS Battambang"/>
          <w:spacing w:val="-10"/>
          <w:lang w:bidi="km-KH"/>
        </w:rPr>
        <w:t>-</w:t>
      </w:r>
      <w:r w:rsidRPr="008B3296">
        <w:rPr>
          <w:rFonts w:ascii="Khmer OS Battambang" w:hAnsi="Khmer OS Battambang" w:cs="Khmer OS Battambang"/>
          <w:spacing w:val="-10"/>
          <w:cs/>
          <w:lang w:bidi="km-KH"/>
        </w:rPr>
        <w:t xml:space="preserve">គុណសម្បត្តិល្អអ្វីខ្លះ? </w:t>
      </w:r>
    </w:p>
    <w:p w14:paraId="3C922846" w14:textId="36B3C7D9" w:rsidR="00CC31D6" w:rsidRPr="008B3296" w:rsidRDefault="00CC31D6" w:rsidP="008B3296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10"/>
          <w:cs/>
          <w:lang w:bidi="km-KH"/>
        </w:rPr>
      </w:pPr>
      <w:r w:rsidRPr="008B3296">
        <w:rPr>
          <w:rFonts w:ascii="Khmer OS Battambang" w:hAnsi="Khmer OS Battambang" w:cs="Khmer OS Battambang"/>
          <w:spacing w:val="-10"/>
          <w:lang w:bidi="km-KH"/>
        </w:rPr>
        <w:t>-</w:t>
      </w:r>
      <w:r w:rsidRPr="008B3296">
        <w:rPr>
          <w:rFonts w:ascii="Khmer OS Battambang" w:hAnsi="Khmer OS Battambang" w:cs="Khmer OS Battambang"/>
          <w:spacing w:val="-10"/>
          <w:cs/>
          <w:lang w:bidi="km-KH"/>
        </w:rPr>
        <w:t>គុណវិបត្តិ</w:t>
      </w:r>
      <w:r w:rsidR="00F1398D">
        <w:rPr>
          <w:rFonts w:ascii="Khmer OS Battambang" w:hAnsi="Khmer OS Battambang" w:cs="Khmer OS Battambang"/>
          <w:spacing w:val="-10"/>
          <w:lang w:bidi="km-KH"/>
        </w:rPr>
        <w:t xml:space="preserve">  </w:t>
      </w:r>
    </w:p>
    <w:p w14:paraId="3C922848" w14:textId="71D4CF44" w:rsidR="00B7721A" w:rsidRDefault="00B2418D" w:rsidP="00B2418D">
      <w:pPr>
        <w:tabs>
          <w:tab w:val="left" w:pos="0"/>
          <w:tab w:val="right" w:leader="dot" w:pos="8460"/>
        </w:tabs>
        <w:ind w:right="11"/>
        <w:rPr>
          <w:rFonts w:ascii="Khmer OS Muol Light" w:hAnsi="Khmer OS Muol Light" w:cs="Khmer OS Muol Light"/>
          <w:sz w:val="28"/>
          <w:szCs w:val="28"/>
          <w:lang w:bidi="km-KH"/>
        </w:rPr>
      </w:pPr>
      <w:r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៧</w:t>
      </w:r>
      <w:r w:rsidR="00B7721A" w:rsidRPr="001E1237">
        <w:rPr>
          <w:rFonts w:ascii="Khmer OS Muol Light" w:hAnsi="Khmer OS Muol Light" w:cs="Khmer OS Muol Light"/>
          <w:sz w:val="28"/>
          <w:szCs w:val="28"/>
        </w:rPr>
        <w:t xml:space="preserve">. </w:t>
      </w:r>
      <w:r w:rsidR="00B70F35" w:rsidRPr="001E1237">
        <w:rPr>
          <w:rFonts w:ascii="Khmer OS Muol Light" w:hAnsi="Khmer OS Muol Light" w:cs="Khmer OS Muol Light"/>
          <w:sz w:val="28"/>
          <w:szCs w:val="28"/>
          <w:cs/>
          <w:lang w:bidi="km-KH"/>
        </w:rPr>
        <w:t>សេចក្តីសន្និដ្ឋាន និង អនុសាសន៍</w:t>
      </w:r>
    </w:p>
    <w:p w14:paraId="3C922849" w14:textId="79DE04A0" w:rsidR="008B3296" w:rsidRDefault="00E8523E" w:rsidP="00E8523E">
      <w:pPr>
        <w:tabs>
          <w:tab w:val="left" w:pos="0"/>
        </w:tabs>
        <w:ind w:right="23"/>
        <w:jc w:val="both"/>
        <w:rPr>
          <w:rFonts w:ascii="Khmer OS Battambang" w:hAnsi="Khmer OS Battambang" w:cs="Khmer OS Battambang"/>
          <w:spacing w:val="-10"/>
          <w:lang w:bidi="km-KH"/>
        </w:rPr>
      </w:pPr>
      <w:r>
        <w:rPr>
          <w:rFonts w:ascii="Khmer OS Muol Light" w:hAnsi="Khmer OS Muol Light" w:cs="Khmer OS Muol Light"/>
          <w:sz w:val="28"/>
          <w:szCs w:val="28"/>
          <w:lang w:bidi="km-KH"/>
        </w:rPr>
        <w:tab/>
      </w:r>
      <w:r w:rsidR="008B3296" w:rsidRPr="008B3296">
        <w:rPr>
          <w:rFonts w:ascii="Khmer OS Battambang" w:hAnsi="Khmer OS Battambang" w:cs="Khmer OS Battambang"/>
          <w:spacing w:val="-10"/>
          <w:lang w:bidi="km-KH"/>
        </w:rPr>
        <w:t>-</w:t>
      </w:r>
      <w:r w:rsidR="008B3296" w:rsidRPr="008B3296">
        <w:rPr>
          <w:rFonts w:ascii="Khmer OS Battambang" w:hAnsi="Khmer OS Battambang" w:cs="Khmer OS Battambang"/>
          <w:spacing w:val="-10"/>
          <w:cs/>
          <w:lang w:bidi="km-KH"/>
        </w:rPr>
        <w:t xml:space="preserve">សង្ខេបលទ្ធផលៈ បរិយាយដោយសង្ខេបនូវលទ្ធផលដែលបានធ្វើ </w:t>
      </w:r>
    </w:p>
    <w:p w14:paraId="0956995A" w14:textId="069B7B86" w:rsidR="00E8523E" w:rsidRPr="008B3296" w:rsidRDefault="00E8523E" w:rsidP="00E8523E">
      <w:pPr>
        <w:tabs>
          <w:tab w:val="left" w:pos="0"/>
        </w:tabs>
        <w:ind w:right="23"/>
        <w:jc w:val="both"/>
        <w:rPr>
          <w:rFonts w:ascii="Khmer OS Battambang" w:hAnsi="Khmer OS Battambang" w:cs="Khmer OS Battambang"/>
          <w:spacing w:val="-10"/>
          <w:lang w:bidi="km-KH"/>
        </w:rPr>
      </w:pPr>
      <w:r>
        <w:rPr>
          <w:rFonts w:ascii="Khmer OS Battambang" w:hAnsi="Khmer OS Battambang" w:cs="Khmer OS Battambang"/>
          <w:spacing w:val="-10"/>
        </w:rPr>
        <w:tab/>
      </w:r>
      <w:r w:rsidRPr="00E8523E">
        <w:rPr>
          <w:rFonts w:ascii="Khmer OS Battambang" w:hAnsi="Khmer OS Battambang" w:cs="Khmer OS Battambang"/>
          <w:spacing w:val="-10"/>
          <w:cs/>
        </w:rPr>
        <w:t>តាមរយៈការសិក្សា និងការអភិវឌ្ឍន៍ប្រព័ន្ធគ្រប់គ្រងសិស្សសាលារៀនអង់គ្លេស បានបង្ហាញថា ប្រព័ន្ធនេះអាចជួយគ្រប់គ្រងព័ត៌មានសិស្ស ការចុះឈ្មោះ ការចូលរៀន និងលទ្ធផលការសិក្សាបានយ៉ាងមានប្រសិទ្ធភាព។ ប្រព័ន្ធនេះធ្វើឲ្យការរក្សាទុក និងស្វែងរកទិន្នន័យមានភាពងាយស្រួល កាត់បន្ថយការប្រើប្រាស់ឯកសារក្រដាស និងជួយបង្កើនល្បឿនក្នុងការគ្រប់គ្រងការងាររបស់សាលា។ លទ្ធផលសរុបបង្ហាញថា ប្រព័ន្ធនេះអាចជួយឲ្យការគ្រប់គ្រងសិស្សមានរបៀបរៀបរយ និងមានប្រសិទ្ធភាពកាន់តែប្រសើរ។</w:t>
      </w:r>
    </w:p>
    <w:p w14:paraId="3C92284A" w14:textId="77777777" w:rsidR="008B3296" w:rsidRDefault="008B3296" w:rsidP="008B3296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8B3296">
        <w:rPr>
          <w:rFonts w:ascii="Khmer OS Battambang" w:hAnsi="Khmer OS Battambang" w:cs="Khmer OS Battambang"/>
          <w:spacing w:val="-10"/>
          <w:lang w:bidi="km-KH"/>
        </w:rPr>
        <w:t>-</w:t>
      </w:r>
      <w:r w:rsidRPr="008B3296">
        <w:rPr>
          <w:rFonts w:ascii="Khmer OS Battambang" w:hAnsi="Khmer OS Battambang" w:cs="Khmer OS Battambang"/>
          <w:spacing w:val="-10"/>
          <w:cs/>
          <w:lang w:bidi="km-KH"/>
        </w:rPr>
        <w:t xml:space="preserve">សន្និដ្ឋានៈ ត្រូវផ្អែកលើគោលបំណងនៃការស្រាវជ្រាវ </w:t>
      </w:r>
    </w:p>
    <w:p w14:paraId="5A046409" w14:textId="5A435446" w:rsidR="004F2262" w:rsidRPr="008B3296" w:rsidRDefault="004F2262" w:rsidP="008B3296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4F2262">
        <w:rPr>
          <w:rFonts w:ascii="Khmer OS Battambang" w:hAnsi="Khmer OS Battambang" w:cs="Khmer OS Battambang"/>
          <w:spacing w:val="-10"/>
          <w:cs/>
        </w:rPr>
        <w:t>ផ្អែកលើគោលបំណងនៃការស្រាវជ្រាវ អាចសន្និដ្ឋានបានថា ប្រព័ន្ធគ្រប់គ្រងសិស្សសាលារៀនអង់គ្លេស អាចជួយសម្រួលដល់ការគ្រប់គ្រងព័ត៌មានសិស្ស ការចុះឈ្មោះ ការកត់ត្រាការចូលរៀន និងលទ្ធផលការសិក្សាបានយ៉ាងមានប្រសិទ្ធភាព។ ប្រព័ន្ធនេះធ្វើឲ្យការគ្រប់គ្រងទិន្នន័យមានភាពងាយស្រួល ច្បាស់លាស់ និងកាត់បន្ថយកំហុសដែលអាចកើតមានពីការគ្រប់គ្រងដោយដៃ។ ដូច្នេះ ប្រព័ន្ធនេះអាចជួយបង្កើនប្រសិទ្ធភាពការងាររបស់សាលា និងធ្វើឲ្យការគ្រប់គ្រងសិស្សមានរបៀបរៀបរយកាន់តែប្រសើរ។</w:t>
      </w:r>
    </w:p>
    <w:p w14:paraId="3C92284B" w14:textId="4A9AEADF" w:rsidR="000623DF" w:rsidRDefault="00B2418D" w:rsidP="002579B4">
      <w:pPr>
        <w:tabs>
          <w:tab w:val="left" w:pos="0"/>
          <w:tab w:val="right" w:leader="dot" w:pos="8100"/>
        </w:tabs>
        <w:ind w:right="11"/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>៧</w:t>
      </w:r>
      <w:r w:rsidR="00B70F35" w:rsidRPr="001E1237">
        <w:rPr>
          <w:rFonts w:ascii="Khmer OS Muol Light" w:hAnsi="Khmer OS Muol Light" w:cs="Khmer OS Muol Light"/>
        </w:rPr>
        <w:t>.</w:t>
      </w:r>
      <w:r>
        <w:rPr>
          <w:rFonts w:ascii="Khmer OS Muol Light" w:hAnsi="Khmer OS Muol Light" w:cs="Khmer OS Muol Light" w:hint="cs"/>
          <w:cs/>
          <w:lang w:bidi="km-KH"/>
        </w:rPr>
        <w:t>១</w:t>
      </w:r>
      <w:r w:rsidR="00B70F35" w:rsidRPr="001E1237">
        <w:rPr>
          <w:rFonts w:ascii="Khmer OS Muol Light" w:hAnsi="Khmer OS Muol Light" w:cs="Khmer OS Muol Light"/>
        </w:rPr>
        <w:t xml:space="preserve">. </w:t>
      </w:r>
      <w:r w:rsidR="00B70F35" w:rsidRPr="001E1237">
        <w:rPr>
          <w:rFonts w:ascii="Khmer OS Muol Light" w:hAnsi="Khmer OS Muol Light" w:cs="Khmer OS Muol Light"/>
          <w:cs/>
          <w:lang w:bidi="km-KH"/>
        </w:rPr>
        <w:t>អនុសាសន៍</w:t>
      </w:r>
    </w:p>
    <w:p w14:paraId="3C92284C" w14:textId="77777777" w:rsidR="008B3296" w:rsidRPr="008B3296" w:rsidRDefault="008B3296" w:rsidP="008B3296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8B3296">
        <w:rPr>
          <w:rFonts w:ascii="Khmer OS Battambang" w:hAnsi="Khmer OS Battambang" w:cs="Khmer OS Battambang"/>
          <w:spacing w:val="-10"/>
          <w:cs/>
          <w:lang w:bidi="km-KH"/>
        </w:rPr>
        <w:t>បង្ហាញពីចំណុចខ្វះខាតក្នុងប្រធានបទ (ក្នុងគម្រោង)</w:t>
      </w:r>
    </w:p>
    <w:p w14:paraId="3C92284D" w14:textId="77777777" w:rsidR="008B3296" w:rsidRPr="008B3296" w:rsidRDefault="008B3296" w:rsidP="008B3296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8B3296">
        <w:rPr>
          <w:rFonts w:ascii="Khmer OS Battambang" w:hAnsi="Khmer OS Battambang" w:cs="Khmer OS Battambang"/>
          <w:spacing w:val="-10"/>
          <w:lang w:bidi="km-KH"/>
        </w:rPr>
        <w:t>-</w:t>
      </w:r>
      <w:r w:rsidRPr="008B3296">
        <w:rPr>
          <w:rFonts w:ascii="Khmer OS Battambang" w:hAnsi="Khmer OS Battambang" w:cs="Khmer OS Battambang"/>
          <w:spacing w:val="-10"/>
          <w:cs/>
          <w:lang w:bidi="km-KH"/>
        </w:rPr>
        <w:t>ប្រើពាក្យ</w:t>
      </w:r>
      <w:r w:rsidRPr="00E667C9">
        <w:rPr>
          <w:rFonts w:ascii="Khmer OS Battambang" w:hAnsi="Khmer OS Battambang" w:cs="Khmer OS Battambang"/>
          <w:spacing w:val="-10"/>
          <w:cs/>
          <w:lang w:bidi="km-KH"/>
        </w:rPr>
        <w:t xml:space="preserve">គួរតែ </w:t>
      </w:r>
      <w:r w:rsidRPr="008B3296">
        <w:rPr>
          <w:rFonts w:ascii="Khmer OS Battambang" w:hAnsi="Khmer OS Battambang" w:cs="Khmer OS Battambang"/>
          <w:spacing w:val="-10"/>
          <w:cs/>
          <w:lang w:bidi="km-KH"/>
        </w:rPr>
        <w:t>ហើយបង្ហាញអំពីមធ្យោបាយដែលត្រូវធ្វើ</w:t>
      </w:r>
    </w:p>
    <w:p w14:paraId="3C92284E" w14:textId="77777777" w:rsidR="00737737" w:rsidRPr="008B3296" w:rsidRDefault="008B3296" w:rsidP="008B3296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8B3296">
        <w:rPr>
          <w:rFonts w:ascii="Khmer OS Battambang" w:hAnsi="Khmer OS Battambang" w:cs="Khmer OS Battambang"/>
          <w:spacing w:val="-10"/>
          <w:lang w:bidi="km-KH"/>
        </w:rPr>
        <w:t>-</w:t>
      </w:r>
      <w:r w:rsidRPr="008B3296">
        <w:rPr>
          <w:rFonts w:ascii="Khmer OS Battambang" w:hAnsi="Khmer OS Battambang" w:cs="Khmer OS Battambang"/>
          <w:spacing w:val="-10"/>
          <w:cs/>
          <w:lang w:bidi="km-KH"/>
        </w:rPr>
        <w:t>ត្រូវបើក</w:t>
      </w:r>
      <w:r w:rsidRPr="008B3296">
        <w:rPr>
          <w:rFonts w:ascii="Khmer OS Battambang" w:hAnsi="Khmer OS Battambang" w:cs="Khmer OS Battambang" w:hint="cs"/>
          <w:spacing w:val="-10"/>
          <w:cs/>
          <w:lang w:bidi="km-KH"/>
        </w:rPr>
        <w:t>ឱ</w:t>
      </w:r>
      <w:r w:rsidRPr="008B3296">
        <w:rPr>
          <w:rFonts w:ascii="Khmer OS Battambang" w:hAnsi="Khmer OS Battambang" w:cs="Khmer OS Battambang"/>
          <w:spacing w:val="-10"/>
          <w:cs/>
          <w:lang w:bidi="km-KH"/>
        </w:rPr>
        <w:t>កាសឲ្យអ្នកក្រោយអាចស្រាវជ្រាវបានបន្តទៀត</w:t>
      </w:r>
    </w:p>
    <w:p w14:paraId="3C92284F" w14:textId="77777777" w:rsidR="00C725F5" w:rsidRPr="007C55C2" w:rsidRDefault="00C725F5" w:rsidP="002579B4">
      <w:pPr>
        <w:tabs>
          <w:tab w:val="left" w:pos="0"/>
        </w:tabs>
        <w:ind w:right="20"/>
        <w:rPr>
          <w:rFonts w:ascii="Khmer OS Muol Light" w:hAnsi="Khmer OS Muol Light" w:cs="Khmer OS Muol Light"/>
          <w:lang w:bidi="km-KH"/>
        </w:rPr>
      </w:pPr>
      <w:r w:rsidRPr="007C55C2">
        <w:rPr>
          <w:rFonts w:ascii="Khmer OS Muol Light" w:hAnsi="Khmer OS Muol Light" w:cs="Khmer OS Muol Light"/>
          <w:u w:val="single"/>
          <w:cs/>
          <w:lang w:bidi="km-KH"/>
        </w:rPr>
        <w:t>សម្គាល់</w:t>
      </w:r>
      <w:r w:rsidRPr="007C55C2">
        <w:rPr>
          <w:rFonts w:ascii="Khmer OS Muol Light" w:hAnsi="Khmer OS Muol Light" w:cs="Khmer OS Muol Light"/>
          <w:cs/>
          <w:lang w:bidi="km-KH"/>
        </w:rPr>
        <w:t>៖</w:t>
      </w:r>
    </w:p>
    <w:p w14:paraId="3C922850" w14:textId="77777777" w:rsidR="00C725F5" w:rsidRPr="00BB4C70" w:rsidRDefault="00C725F5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BB4C70">
        <w:rPr>
          <w:rFonts w:ascii="Khmer OS Battambang" w:hAnsi="Khmer OS Battambang" w:cs="Khmer OS Battambang"/>
          <w:spacing w:val="-10"/>
          <w:cs/>
          <w:lang w:bidi="km-KH"/>
        </w:rPr>
        <w:t>-ចំនុច (</w:t>
      </w:r>
      <w:r w:rsidR="007B145C" w:rsidRPr="00BB4C70">
        <w:rPr>
          <w:rFonts w:ascii="Khmer OS Battambang" w:hAnsi="Khmer OS Battambang" w:cs="Khmer OS Battambang"/>
          <w:spacing w:val="-10"/>
          <w:cs/>
          <w:lang w:bidi="km-KH"/>
        </w:rPr>
        <w:t>៥., ៦.</w:t>
      </w:r>
      <w:r w:rsidRPr="00BB4C70">
        <w:rPr>
          <w:rFonts w:ascii="Khmer OS Battambang" w:hAnsi="Khmer OS Battambang" w:cs="Khmer OS Battambang"/>
          <w:spacing w:val="-10"/>
          <w:cs/>
          <w:lang w:bidi="km-KH"/>
        </w:rPr>
        <w:t xml:space="preserve">) ត្រូវជ្រើសរើស </w:t>
      </w:r>
      <w:r w:rsidRPr="00BB4C70">
        <w:rPr>
          <w:rFonts w:ascii="Khmer OS Battambang" w:hAnsi="Khmer OS Battambang" w:cs="Khmer OS Battambang"/>
          <w:spacing w:val="-10"/>
          <w:lang w:bidi="km-KH"/>
        </w:rPr>
        <w:t xml:space="preserve">Font: Khmer OS </w:t>
      </w:r>
      <w:proofErr w:type="spellStart"/>
      <w:r w:rsidRPr="00BB4C70">
        <w:rPr>
          <w:rFonts w:ascii="Khmer OS Battambang" w:hAnsi="Khmer OS Battambang" w:cs="Khmer OS Battambang"/>
          <w:spacing w:val="-10"/>
          <w:lang w:bidi="km-KH"/>
        </w:rPr>
        <w:t>Muol</w:t>
      </w:r>
      <w:proofErr w:type="spellEnd"/>
      <w:r w:rsidRPr="00BB4C70">
        <w:rPr>
          <w:rFonts w:ascii="Khmer OS Battambang" w:hAnsi="Khmer OS Battambang" w:cs="Khmer OS Battambang"/>
          <w:spacing w:val="-10"/>
          <w:lang w:bidi="km-KH"/>
        </w:rPr>
        <w:t xml:space="preserve"> Light</w:t>
      </w:r>
      <w:r w:rsidRPr="00BB4C70">
        <w:rPr>
          <w:rFonts w:ascii="Khmer OS Battambang" w:hAnsi="Khmer OS Battambang" w:cs="Khmer OS Battambang"/>
          <w:spacing w:val="-10"/>
          <w:cs/>
          <w:lang w:bidi="km-KH"/>
        </w:rPr>
        <w:t xml:space="preserve"> ទំហំអក្សរ </w:t>
      </w:r>
      <w:r w:rsidRPr="00BB4C70">
        <w:rPr>
          <w:rFonts w:ascii="Khmer OS Battambang" w:hAnsi="Khmer OS Battambang" w:cs="Khmer OS Battambang"/>
          <w:spacing w:val="-10"/>
          <w:lang w:bidi="km-KH"/>
        </w:rPr>
        <w:t>1</w:t>
      </w:r>
      <w:r w:rsidRPr="00BB4C70">
        <w:rPr>
          <w:rFonts w:ascii="Khmer OS Battambang" w:hAnsi="Khmer OS Battambang" w:cs="Khmer OS Battambang"/>
          <w:spacing w:val="-10"/>
          <w:cs/>
          <w:lang w:bidi="km-KH"/>
        </w:rPr>
        <w:t>4</w:t>
      </w:r>
      <w:r w:rsidRPr="00BB4C70">
        <w:rPr>
          <w:rFonts w:ascii="Khmer OS Battambang" w:hAnsi="Khmer OS Battambang" w:cs="Khmer OS Battambang"/>
          <w:spacing w:val="-10"/>
          <w:lang w:bidi="km-KH"/>
        </w:rPr>
        <w:t xml:space="preserve"> </w:t>
      </w:r>
      <w:r w:rsidRPr="00BB4C70">
        <w:rPr>
          <w:rFonts w:ascii="Khmer OS Battambang" w:hAnsi="Khmer OS Battambang" w:cs="Khmer OS Battambang"/>
          <w:spacing w:val="-10"/>
          <w:cs/>
          <w:lang w:bidi="km-KH"/>
        </w:rPr>
        <w:t>។</w:t>
      </w:r>
    </w:p>
    <w:p w14:paraId="3C922851" w14:textId="77777777" w:rsidR="00C725F5" w:rsidRPr="00BB4C70" w:rsidRDefault="00C725F5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spacing w:val="-6"/>
          <w:lang w:bidi="km-KH"/>
        </w:rPr>
      </w:pPr>
      <w:r w:rsidRPr="00BB4C70">
        <w:rPr>
          <w:rFonts w:ascii="Khmer OS Battambang" w:hAnsi="Khmer OS Battambang" w:cs="Khmer OS Battambang"/>
          <w:spacing w:val="-6"/>
          <w:cs/>
          <w:lang w:bidi="km-KH"/>
        </w:rPr>
        <w:t>-ចំនុច (</w:t>
      </w:r>
      <w:r w:rsidR="007B145C" w:rsidRPr="00BB4C70">
        <w:rPr>
          <w:rFonts w:ascii="Khmer OS Battambang" w:hAnsi="Khmer OS Battambang" w:cs="Khmer OS Battambang"/>
          <w:spacing w:val="-6"/>
          <w:cs/>
          <w:lang w:bidi="km-KH"/>
        </w:rPr>
        <w:t>៦</w:t>
      </w:r>
      <w:r w:rsidRPr="00BB4C70">
        <w:rPr>
          <w:rFonts w:ascii="Khmer OS Battambang" w:hAnsi="Khmer OS Battambang" w:cs="Khmer OS Battambang"/>
          <w:spacing w:val="-6"/>
          <w:cs/>
          <w:lang w:bidi="km-KH"/>
        </w:rPr>
        <w:t>.១., ...) ត្រូវជ្រើសរើស</w:t>
      </w:r>
      <w:r w:rsidRPr="00BB4C70">
        <w:rPr>
          <w:rFonts w:ascii="Khmer OS Battambang" w:hAnsi="Khmer OS Battambang" w:cs="Khmer OS Battambang"/>
          <w:spacing w:val="-6"/>
          <w:lang w:bidi="km-KH"/>
        </w:rPr>
        <w:t xml:space="preserve"> Font: Khmer OS </w:t>
      </w:r>
      <w:proofErr w:type="spellStart"/>
      <w:r w:rsidRPr="00BB4C70">
        <w:rPr>
          <w:rFonts w:ascii="Khmer OS Battambang" w:hAnsi="Khmer OS Battambang" w:cs="Khmer OS Battambang"/>
          <w:spacing w:val="-6"/>
          <w:lang w:bidi="km-KH"/>
        </w:rPr>
        <w:t>Muol</w:t>
      </w:r>
      <w:proofErr w:type="spellEnd"/>
      <w:r w:rsidRPr="00BB4C70">
        <w:rPr>
          <w:rFonts w:ascii="Khmer OS Battambang" w:hAnsi="Khmer OS Battambang" w:cs="Khmer OS Battambang"/>
          <w:spacing w:val="-6"/>
          <w:lang w:bidi="km-KH"/>
        </w:rPr>
        <w:t xml:space="preserve"> Light</w:t>
      </w:r>
      <w:r w:rsidRPr="00BB4C70">
        <w:rPr>
          <w:rFonts w:ascii="Khmer OS Battambang" w:hAnsi="Khmer OS Battambang" w:cs="Khmer OS Battambang"/>
          <w:spacing w:val="-6"/>
          <w:cs/>
          <w:lang w:bidi="km-KH"/>
        </w:rPr>
        <w:t xml:space="preserve"> ទំហំអក្សរ </w:t>
      </w:r>
      <w:r w:rsidRPr="00BB4C70">
        <w:rPr>
          <w:rFonts w:ascii="Khmer OS Battambang" w:hAnsi="Khmer OS Battambang" w:cs="Khmer OS Battambang"/>
          <w:spacing w:val="-6"/>
          <w:lang w:bidi="km-KH"/>
        </w:rPr>
        <w:t xml:space="preserve">12 </w:t>
      </w:r>
      <w:r w:rsidRPr="00BB4C70">
        <w:rPr>
          <w:rFonts w:ascii="Khmer OS Battambang" w:hAnsi="Khmer OS Battambang" w:cs="Khmer OS Battambang"/>
          <w:spacing w:val="-6"/>
          <w:cs/>
          <w:lang w:bidi="km-KH"/>
        </w:rPr>
        <w:t>។</w:t>
      </w:r>
    </w:p>
    <w:p w14:paraId="3C922852" w14:textId="77777777" w:rsidR="00227135" w:rsidRPr="001837C0" w:rsidRDefault="00227135" w:rsidP="002579B4">
      <w:pPr>
        <w:tabs>
          <w:tab w:val="left" w:pos="0"/>
        </w:tabs>
        <w:ind w:right="23" w:firstLine="720"/>
        <w:jc w:val="both"/>
        <w:rPr>
          <w:rFonts w:ascii="Khmer OS Battambang" w:hAnsi="Khmer OS Battambang" w:cs="Khmer OS Battambang"/>
          <w:b/>
          <w:lang w:val="fr-FR" w:bidi="km-KH"/>
        </w:rPr>
      </w:pPr>
      <w:r w:rsidRPr="001837C0">
        <w:rPr>
          <w:rFonts w:ascii="Khmer OS Battambang" w:hAnsi="Khmer OS Battambang" w:cs="Khmer OS Battambang"/>
          <w:cs/>
          <w:lang w:bidi="km-KH"/>
        </w:rPr>
        <w:t>-ការសរសេរអត្ថបទ ត្រូវជ្រើសរើស</w:t>
      </w:r>
      <w:r w:rsidRPr="001837C0">
        <w:rPr>
          <w:rFonts w:ascii="Khmer OS Battambang" w:hAnsi="Khmer OS Battambang" w:cs="Khmer OS Battambang"/>
          <w:lang w:bidi="km-KH"/>
        </w:rPr>
        <w:t xml:space="preserve"> Font:</w:t>
      </w:r>
      <w:r w:rsidRPr="001837C0">
        <w:rPr>
          <w:rFonts w:ascii="Khmer OS Battambang" w:hAnsi="Khmer OS Battambang" w:cs="Khmer OS Battambang"/>
          <w:cs/>
          <w:lang w:bidi="km-KH"/>
        </w:rPr>
        <w:t xml:space="preserve"> </w:t>
      </w:r>
      <w:r w:rsidR="00BB4C70" w:rsidRPr="001837C0">
        <w:rPr>
          <w:rFonts w:ascii="Khmer OS Battambang" w:hAnsi="Khmer OS Battambang" w:cs="Khmer OS Battambang"/>
          <w:lang w:bidi="km-KH"/>
        </w:rPr>
        <w:t>Khmer OS Battambang</w:t>
      </w:r>
      <w:r w:rsidRPr="001837C0">
        <w:rPr>
          <w:rFonts w:ascii="Khmer OS Battambang" w:hAnsi="Khmer OS Battambang" w:cs="Khmer OS Battambang"/>
          <w:lang w:bidi="km-KH"/>
        </w:rPr>
        <w:t xml:space="preserve"> </w:t>
      </w:r>
      <w:r w:rsidRPr="001837C0">
        <w:rPr>
          <w:rFonts w:ascii="Khmer OS Battambang" w:hAnsi="Khmer OS Battambang" w:cs="Khmer OS Battambang"/>
          <w:cs/>
          <w:lang w:bidi="km-KH"/>
        </w:rPr>
        <w:t xml:space="preserve">ទំហំអក្សរ </w:t>
      </w:r>
      <w:r w:rsidRPr="001837C0">
        <w:rPr>
          <w:rFonts w:ascii="Khmer OS Battambang" w:hAnsi="Khmer OS Battambang" w:cs="Khmer OS Battambang"/>
          <w:lang w:bidi="km-KH"/>
        </w:rPr>
        <w:t xml:space="preserve">12 </w:t>
      </w:r>
      <w:r w:rsidRPr="001837C0">
        <w:rPr>
          <w:rFonts w:ascii="Khmer OS Battambang" w:hAnsi="Khmer OS Battambang" w:cs="Khmer OS Battambang"/>
          <w:cs/>
          <w:lang w:bidi="km-KH"/>
        </w:rPr>
        <w:t>ហើយចាប់ផ្តើមបន្ទាត់ (</w:t>
      </w:r>
      <w:r w:rsidRPr="001837C0">
        <w:rPr>
          <w:rFonts w:ascii="Khmer OS Battambang" w:hAnsi="Khmer OS Battambang" w:cs="Khmer OS Battambang"/>
          <w:lang w:bidi="km-KH"/>
        </w:rPr>
        <w:t>First Line Paragraph</w:t>
      </w:r>
      <w:r w:rsidRPr="001837C0">
        <w:rPr>
          <w:rFonts w:ascii="Khmer OS Battambang" w:hAnsi="Khmer OS Battambang" w:cs="Khmer OS Battambang"/>
          <w:cs/>
          <w:lang w:bidi="km-KH"/>
        </w:rPr>
        <w:t>)</w:t>
      </w:r>
      <w:r w:rsidRPr="001837C0">
        <w:rPr>
          <w:rFonts w:ascii="Khmer OS Battambang" w:hAnsi="Khmer OS Battambang" w:cs="Khmer OS Battambang"/>
          <w:lang w:bidi="km-KH"/>
        </w:rPr>
        <w:t xml:space="preserve"> 1.27 Cm </w:t>
      </w:r>
      <w:r w:rsidRPr="001837C0">
        <w:rPr>
          <w:rFonts w:ascii="Khmer OS Battambang" w:hAnsi="Khmer OS Battambang" w:cs="Khmer OS Battambang"/>
          <w:cs/>
          <w:lang w:bidi="km-KH"/>
        </w:rPr>
        <w:t>។</w:t>
      </w:r>
    </w:p>
    <w:p w14:paraId="3C922853" w14:textId="77777777" w:rsidR="001E1237" w:rsidRDefault="001E1237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</w:p>
    <w:p w14:paraId="3C922854" w14:textId="77777777" w:rsidR="00A12303" w:rsidRDefault="00A12303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</w:p>
    <w:p w14:paraId="3C922855" w14:textId="77777777" w:rsidR="00B518AD" w:rsidRDefault="00B518AD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</w:p>
    <w:p w14:paraId="3C922856" w14:textId="77777777" w:rsidR="00B518AD" w:rsidRPr="00BB4C70" w:rsidRDefault="00B518AD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</w:p>
    <w:p w14:paraId="3C922857" w14:textId="77777777" w:rsidR="001E1237" w:rsidRDefault="001E1237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</w:p>
    <w:p w14:paraId="3C922858" w14:textId="77777777" w:rsidR="003E58FC" w:rsidRDefault="003E58FC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</w:p>
    <w:p w14:paraId="3C922859" w14:textId="77777777" w:rsidR="003E58FC" w:rsidRDefault="003E58FC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</w:p>
    <w:p w14:paraId="3C92285A" w14:textId="77777777" w:rsidR="003E58FC" w:rsidRPr="00BB4C70" w:rsidRDefault="003E58FC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</w:p>
    <w:p w14:paraId="3C92285B" w14:textId="77777777" w:rsidR="001E1237" w:rsidRPr="00BB4C70" w:rsidRDefault="001E1237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</w:p>
    <w:p w14:paraId="3C92285C" w14:textId="77777777" w:rsidR="001E1237" w:rsidRPr="00BB4C70" w:rsidRDefault="001E1237" w:rsidP="002579B4">
      <w:pPr>
        <w:tabs>
          <w:tab w:val="left" w:pos="0"/>
          <w:tab w:val="right" w:leader="dot" w:pos="8460"/>
        </w:tabs>
        <w:ind w:right="11"/>
        <w:rPr>
          <w:rFonts w:ascii="Khmer OS Battambang" w:hAnsi="Khmer OS Battambang" w:cs="Khmer OS Battambang"/>
          <w:lang w:bidi="km-KH"/>
        </w:rPr>
      </w:pPr>
      <w:r w:rsidRPr="00BB4C70">
        <w:rPr>
          <w:rFonts w:ascii="Khmer OS Battambang" w:hAnsi="Khmer OS Battambang" w:cs="Khmer OS Battambang"/>
          <w:noProof/>
          <w:lang w:eastAsia="en-US" w:bidi="km-KH"/>
        </w:rPr>
        <mc:AlternateContent>
          <mc:Choice Requires="wpg">
            <w:drawing>
              <wp:anchor distT="0" distB="0" distL="0" distR="0" simplePos="0" relativeHeight="251811328" behindDoc="0" locked="0" layoutInCell="1" allowOverlap="1" wp14:anchorId="3C9229FD" wp14:editId="3C9229FE">
                <wp:simplePos x="0" y="0"/>
                <wp:positionH relativeFrom="column">
                  <wp:posOffset>654685</wp:posOffset>
                </wp:positionH>
                <wp:positionV relativeFrom="paragraph">
                  <wp:posOffset>1002665</wp:posOffset>
                </wp:positionV>
                <wp:extent cx="2066925" cy="409575"/>
                <wp:effectExtent l="0" t="0" r="0" b="28575"/>
                <wp:wrapNone/>
                <wp:docPr id="543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6925" cy="409575"/>
                          <a:chOff x="1800" y="93"/>
                          <a:chExt cx="2501" cy="644"/>
                        </a:xfrm>
                      </wpg:grpSpPr>
                      <wps:wsp>
                        <wps:cNvPr id="375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108"/>
                            <a:ext cx="1439" cy="62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9A" w14:textId="77777777" w:rsidR="00347585" w:rsidRPr="001837C0" w:rsidRDefault="00347585" w:rsidP="001E1237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 w:rsidRPr="001837C0">
                                <w:rPr>
                                  <w:rFonts w:ascii="Khmer OS Battambang" w:hAnsi="Khmer OS Battambang" w:cs="Khmer OS Battambang"/>
                                  <w:cs/>
                                  <w:lang w:bidi="km-KH"/>
                                </w:rPr>
                                <w:t>ប្រើលេខទំព័រ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6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264" y="422"/>
                            <a:ext cx="66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7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3794" y="93"/>
                            <a:ext cx="507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22A9B" w14:textId="77777777" w:rsidR="00347585" w:rsidRPr="001837C0" w:rsidRDefault="00347585" w:rsidP="001E1237">
                              <w:pPr>
                                <w:jc w:val="center"/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</w:pPr>
                              <w:r>
                                <w:rPr>
                                  <w:rFonts w:ascii="Khmer OS Battambang" w:hAnsi="Khmer OS Battambang" w:cs="Khmer OS Battambang" w:hint="cs"/>
                                  <w:cs/>
                                  <w:lang w:bidi="km-KH"/>
                                </w:rPr>
                                <w:t>4</w:t>
                              </w:r>
                              <w:r w:rsidRPr="001837C0">
                                <w:rPr>
                                  <w:rFonts w:ascii="Khmer OS Battambang" w:hAnsi="Khmer OS Battambang" w:cs="Khmer OS Battambang"/>
                                  <w:lang w:bidi="km-KH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229FD" id="_x0000_s1138" style="position:absolute;margin-left:51.55pt;margin-top:78.95pt;width:162.75pt;height:32.25pt;z-index:251811328;mso-wrap-distance-left:0;mso-wrap-distance-right:0" coordorigin="1800,93" coordsize="2501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">
                <v:shape id="Text Box 406" o:spid="_x0000_s1139" type="#_x0000_t202" style="position:absolute;left:1800;top:108;width:143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" fillcolor="#d8d8d8 [2732]" strokeweight=".26mm">
                  <v:textbox>
                    <w:txbxContent>
                      <w:p w14:paraId="3C922A9A" w14:textId="77777777" w:rsidR="00347585" w:rsidRPr="001837C0" w:rsidRDefault="00347585" w:rsidP="001E1237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 w:rsidRPr="001837C0">
                          <w:rPr>
                            <w:rFonts w:ascii="Khmer OS Battambang" w:hAnsi="Khmer OS Battambang" w:cs="Khmer OS Battambang"/>
                            <w:cs/>
                            <w:lang w:bidi="km-KH"/>
                          </w:rPr>
                          <w:t>ប្រើលេខទំព័រ</w:t>
                        </w:r>
                      </w:p>
                    </w:txbxContent>
                  </v:textbox>
                </v:shape>
                <v:line id="Line 407" o:spid="_x0000_s1140" style="position:absolute;visibility:visible;mso-wrap-style:square" from="3264,422" to="3929,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" strokeweight=".26mm">
                  <v:stroke endarrow="block" joinstyle="miter"/>
                </v:line>
                <v:shape id="Text Box 408" o:spid="_x0000_s1141" type="#_x0000_t202" style="position:absolute;left:3794;top:93;width:50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" filled="f" stroked="f">
                  <v:stroke joinstyle="round"/>
                  <v:textbox>
                    <w:txbxContent>
                      <w:p w14:paraId="3C922A9B" w14:textId="77777777" w:rsidR="00347585" w:rsidRPr="001837C0" w:rsidRDefault="00347585" w:rsidP="001E1237">
                        <w:pPr>
                          <w:jc w:val="center"/>
                          <w:rPr>
                            <w:rFonts w:ascii="Khmer OS Battambang" w:hAnsi="Khmer OS Battambang" w:cs="Khmer OS Battambang"/>
                            <w:lang w:bidi="km-KH"/>
                          </w:rPr>
                        </w:pPr>
                        <w:r>
                          <w:rPr>
                            <w:rFonts w:ascii="Khmer OS Battambang" w:hAnsi="Khmer OS Battambang" w:cs="Khmer OS Battambang" w:hint="cs"/>
                            <w:cs/>
                            <w:lang w:bidi="km-KH"/>
                          </w:rPr>
                          <w:t>4</w:t>
                        </w:r>
                        <w:r w:rsidRPr="001837C0">
                          <w:rPr>
                            <w:rFonts w:ascii="Khmer OS Battambang" w:hAnsi="Khmer OS Battambang" w:cs="Khmer OS Battambang"/>
                            <w:lang w:bidi="km-KH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2285D" w14:textId="77777777" w:rsidR="001E1237" w:rsidRPr="00BB4C70" w:rsidRDefault="001E1237" w:rsidP="002579B4">
      <w:pPr>
        <w:tabs>
          <w:tab w:val="left" w:pos="0"/>
          <w:tab w:val="right" w:leader="dot" w:pos="8460"/>
        </w:tabs>
        <w:ind w:right="11"/>
        <w:jc w:val="center"/>
        <w:rPr>
          <w:rFonts w:ascii="Khmer OS Battambang" w:hAnsi="Khmer OS Battambang" w:cs="Khmer OS Battambang"/>
          <w:cs/>
          <w:lang w:bidi="km-KH"/>
        </w:rPr>
        <w:sectPr w:rsidR="001E1237" w:rsidRPr="00BB4C70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85E" w14:textId="77777777" w:rsidR="00B70F35" w:rsidRDefault="00B70F35" w:rsidP="002579B4">
      <w:pPr>
        <w:tabs>
          <w:tab w:val="left" w:pos="0"/>
          <w:tab w:val="right" w:leader="dot" w:pos="8460"/>
        </w:tabs>
        <w:spacing w:after="120"/>
        <w:ind w:right="11"/>
        <w:jc w:val="center"/>
        <w:rPr>
          <w:rFonts w:ascii="Khmer OS Muol Light" w:hAnsi="Khmer OS Muol Light" w:cs="Khmer OS Muol Light"/>
          <w:sz w:val="28"/>
          <w:szCs w:val="28"/>
          <w:lang w:bidi="km-KH"/>
        </w:rPr>
      </w:pPr>
      <w:r w:rsidRPr="00CA68D4">
        <w:rPr>
          <w:rFonts w:ascii="Khmer OS Muol Light" w:hAnsi="Khmer OS Muol Light" w:cs="Khmer OS Muol Light"/>
          <w:sz w:val="28"/>
          <w:szCs w:val="28"/>
          <w:cs/>
          <w:lang w:bidi="km-KH"/>
        </w:rPr>
        <w:lastRenderedPageBreak/>
        <w:t>ឯកសារយោង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5831"/>
        <w:gridCol w:w="3095"/>
      </w:tblGrid>
      <w:tr w:rsidR="008442F4" w:rsidRPr="00DA26E7" w14:paraId="3C922860" w14:textId="77777777" w:rsidTr="00A1017A">
        <w:trPr>
          <w:trHeight w:val="358"/>
        </w:trPr>
        <w:tc>
          <w:tcPr>
            <w:tcW w:w="8926" w:type="dxa"/>
            <w:gridSpan w:val="2"/>
            <w:shd w:val="clear" w:color="auto" w:fill="D9D9D9" w:themeFill="background1" w:themeFillShade="D9"/>
            <w:vAlign w:val="center"/>
          </w:tcPr>
          <w:p w14:paraId="3C92285F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សេចក្តីណែនាំសង្ខេបអំពីរបៀបបំពេញឯកសារយោងតាមគម្រូ</w:t>
            </w:r>
            <w:r w:rsidRPr="00DA26E7">
              <w:rPr>
                <w:rFonts w:ascii="Khmer OS Battambang" w:hAnsi="Khmer OS Battambang" w:cs="Khmer OS Battambang"/>
                <w:b/>
                <w:bCs/>
                <w:lang w:val="ca-ES"/>
              </w:rPr>
              <w:t xml:space="preserve"> APA</w:t>
            </w:r>
          </w:p>
        </w:tc>
      </w:tr>
      <w:tr w:rsidR="008442F4" w:rsidRPr="00DA26E7" w14:paraId="3C922862" w14:textId="77777777" w:rsidTr="00A1017A">
        <w:trPr>
          <w:trHeight w:val="703"/>
        </w:trPr>
        <w:tc>
          <w:tcPr>
            <w:tcW w:w="8926" w:type="dxa"/>
            <w:gridSpan w:val="2"/>
            <w:vAlign w:val="center"/>
          </w:tcPr>
          <w:p w14:paraId="3C922861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  <w:i/>
                <w:iCs/>
              </w:rPr>
            </w:pPr>
            <w:r w:rsidRPr="00DA26E7"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សូមចូលទៅមើល</w:t>
            </w:r>
            <w:r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ឧទាហរណ៍</w:t>
            </w:r>
            <w:r w:rsidRPr="00DA26E7"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បន្ថែមនៅលើគេហទំព័ររបស់</w:t>
            </w:r>
            <w:r w:rsidRPr="00DA26E7">
              <w:rPr>
                <w:rFonts w:ascii="Khmer OS Battambang" w:hAnsi="Khmer OS Battambang" w:cs="Khmer OS Battambang"/>
                <w:i/>
                <w:iCs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បណ្ណាល័យអ៊ីនធឺនែត</w:t>
            </w:r>
            <w:r w:rsidRPr="00DA26E7">
              <w:rPr>
                <w:rFonts w:ascii="Khmer OS Battambang" w:hAnsi="Khmer OS Battambang" w:cs="Khmer OS Battambang"/>
                <w:i/>
                <w:iCs/>
              </w:rPr>
              <w:t xml:space="preserve">  https://aut.ac.nz.libguides.com/APA6th/referencelist</w:t>
            </w:r>
          </w:p>
        </w:tc>
      </w:tr>
      <w:tr w:rsidR="008442F4" w:rsidRPr="00DA26E7" w14:paraId="3C922868" w14:textId="77777777" w:rsidTr="00A1017A">
        <w:tc>
          <w:tcPr>
            <w:tcW w:w="8926" w:type="dxa"/>
            <w:gridSpan w:val="2"/>
            <w:shd w:val="clear" w:color="auto" w:fill="D9D9D9" w:themeFill="background1" w:themeFillShade="D9"/>
          </w:tcPr>
          <w:p w14:paraId="3C922867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  <w:b/>
                <w:bCs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នៅក្នុងអត្ថបទ</w:t>
            </w:r>
            <w:r w:rsidRPr="00DA26E7">
              <w:rPr>
                <w:rFonts w:ascii="Khmer OS Battambang" w:hAnsi="Khmer OS Battambang" w:cs="Khmer OS Battambang"/>
                <w:b/>
                <w:bCs/>
                <w:lang w:val="ca-ES"/>
              </w:rPr>
              <w:t xml:space="preserve"> (In-Text)</w:t>
            </w:r>
          </w:p>
        </w:tc>
      </w:tr>
      <w:tr w:rsidR="008442F4" w:rsidRPr="00866269" w14:paraId="3C92286D" w14:textId="77777777" w:rsidTr="00A1017A">
        <w:trPr>
          <w:trHeight w:val="582"/>
        </w:trPr>
        <w:tc>
          <w:tcPr>
            <w:tcW w:w="8926" w:type="dxa"/>
            <w:gridSpan w:val="2"/>
            <w:vAlign w:val="center"/>
          </w:tcPr>
          <w:p w14:paraId="3C922869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  <w:i/>
                <w:iCs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ដើម្បីដក</w:t>
            </w:r>
            <w:r w:rsidRPr="00DA26E7">
              <w:rPr>
                <w:rFonts w:ascii="Khmer OS Battambang" w:hAnsi="Khmer OS Battambang" w:cs="Khmer OS Battambang"/>
                <w:i/>
                <w:iCs/>
                <w:cs/>
                <w:lang w:val="ca-ES" w:bidi="km-KH"/>
              </w:rPr>
              <w:t>ស្រង់</w:t>
            </w:r>
            <w:r w:rsidRPr="00DA26E7"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ព័ត៌មានដោយផ្ទាល់</w:t>
            </w:r>
            <w:r>
              <w:rPr>
                <w:rFonts w:ascii="Khmer OS Battambang" w:hAnsi="Khmer OS Battambang" w:cs="Khmer OS Battambang" w:hint="cs"/>
                <w:i/>
                <w:iCs/>
                <w:cs/>
                <w:lang w:bidi="km-KH"/>
              </w:rPr>
              <w:t xml:space="preserve"> </w:t>
            </w:r>
            <w:r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ឬ</w:t>
            </w:r>
            <w:r w:rsidRPr="00DA26E7"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ដោយ</w:t>
            </w:r>
            <w:r w:rsidRPr="00DA26E7">
              <w:rPr>
                <w:rFonts w:ascii="Khmer OS Battambang" w:hAnsi="Khmer OS Battambang" w:cs="Khmer OS Battambang"/>
                <w:i/>
                <w:iCs/>
                <w:cs/>
                <w:lang w:val="ca-ES" w:bidi="km-KH"/>
              </w:rPr>
              <w:t>ប្រយោល</w:t>
            </w:r>
          </w:p>
          <w:p w14:paraId="3C92286A" w14:textId="77777777" w:rsidR="008442F4" w:rsidRPr="008F4E3E" w:rsidRDefault="008442F4" w:rsidP="00A1017A">
            <w:pPr>
              <w:jc w:val="center"/>
              <w:rPr>
                <w:rFonts w:ascii="Khmer OS Battambang" w:hAnsi="Khmer OS Battambang" w:cs="Khmer OS Battambang"/>
                <w:i/>
                <w:iCs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i/>
                <w:iCs/>
                <w:cs/>
                <w:lang w:val="ca-ES" w:bidi="km-KH"/>
              </w:rPr>
              <w:t>អ្នកអាចបញ្ជាក់ការដកស្រង់តាមរបៀបពីរយ៉ាង៖</w:t>
            </w:r>
          </w:p>
          <w:p w14:paraId="3C92286B" w14:textId="77777777" w:rsidR="008442F4" w:rsidRPr="008F4E3E" w:rsidRDefault="008442F4">
            <w:pPr>
              <w:pStyle w:val="ListParagraph"/>
              <w:numPr>
                <w:ilvl w:val="0"/>
                <w:numId w:val="3"/>
              </w:numPr>
              <w:suppressAutoHyphens w:val="0"/>
              <w:jc w:val="center"/>
              <w:rPr>
                <w:rFonts w:ascii="Khmer OS Battambang" w:hAnsi="Khmer OS Battambang" w:cs="Khmer OS Battambang"/>
                <w:i/>
                <w:iCs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បញ្ចូលវាជាផ្នែកនៃឃ្លា</w:t>
            </w:r>
            <w:r w:rsidRPr="00DA26E7">
              <w:rPr>
                <w:rFonts w:ascii="Khmer OS Battambang" w:hAnsi="Khmer OS Battambang" w:cs="Khmer OS Battambang"/>
                <w:i/>
                <w:iCs/>
                <w:cs/>
                <w:lang w:val="ca-ES" w:bidi="km-KH"/>
              </w:rPr>
              <w:t>ប្រយោគ</w:t>
            </w:r>
            <w:r w:rsidRPr="00DA26E7">
              <w:rPr>
                <w:rFonts w:ascii="Khmer OS Battambang" w:hAnsi="Khmer OS Battambang" w:cs="Khmer OS Battambang"/>
                <w:i/>
                <w:iCs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ឬ</w:t>
            </w:r>
          </w:p>
          <w:p w14:paraId="3C92286C" w14:textId="77777777" w:rsidR="008442F4" w:rsidRPr="008F4E3E" w:rsidRDefault="008442F4">
            <w:pPr>
              <w:pStyle w:val="ListParagraph"/>
              <w:numPr>
                <w:ilvl w:val="0"/>
                <w:numId w:val="3"/>
              </w:numPr>
              <w:suppressAutoHyphens w:val="0"/>
              <w:jc w:val="center"/>
              <w:rPr>
                <w:rFonts w:ascii="Khmer OS Battambang" w:hAnsi="Khmer OS Battambang" w:cs="Khmer OS Battambang"/>
                <w:i/>
                <w:iCs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i/>
                <w:iCs/>
                <w:cs/>
                <w:lang w:bidi="km-KH"/>
              </w:rPr>
              <w:t>បញ្ចូលវាក្នុងវង់ក្រចកនៅខាងចុងនៃឃ្លា</w:t>
            </w:r>
            <w:r w:rsidRPr="00DA26E7">
              <w:rPr>
                <w:rFonts w:ascii="Khmer OS Battambang" w:hAnsi="Khmer OS Battambang" w:cs="Khmer OS Battambang"/>
                <w:i/>
                <w:iCs/>
                <w:cs/>
                <w:lang w:val="ca-ES" w:bidi="km-KH"/>
              </w:rPr>
              <w:t>ប្រយោគ</w:t>
            </w:r>
          </w:p>
        </w:tc>
      </w:tr>
      <w:tr w:rsidR="008442F4" w:rsidRPr="00DA26E7" w14:paraId="3C922878" w14:textId="77777777" w:rsidTr="00A1017A">
        <w:tc>
          <w:tcPr>
            <w:tcW w:w="8926" w:type="dxa"/>
            <w:gridSpan w:val="2"/>
          </w:tcPr>
          <w:p w14:paraId="3C922877" w14:textId="77777777" w:rsidR="008442F4" w:rsidRPr="00DA26E7" w:rsidRDefault="008442F4" w:rsidP="00A1017A">
            <w:pPr>
              <w:pStyle w:val="ListParagraph"/>
              <w:ind w:left="512"/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ក្រោយអត្ថបទ</w:t>
            </w:r>
            <w:r w:rsidRPr="00DA26E7">
              <w:rPr>
                <w:rFonts w:ascii="Khmer OS Battambang" w:hAnsi="Khmer OS Battambang" w:cs="Khmer OS Battambang"/>
                <w:b/>
                <w:bCs/>
                <w:lang w:val="ca-ES"/>
              </w:rPr>
              <w:t xml:space="preserve"> (After-Text)</w:t>
            </w:r>
          </w:p>
        </w:tc>
      </w:tr>
      <w:tr w:rsidR="008442F4" w:rsidRPr="00DA26E7" w14:paraId="3C92287A" w14:textId="77777777" w:rsidTr="00A1017A">
        <w:trPr>
          <w:trHeight w:val="721"/>
        </w:trPr>
        <w:tc>
          <w:tcPr>
            <w:tcW w:w="8926" w:type="dxa"/>
            <w:gridSpan w:val="2"/>
            <w:vAlign w:val="center"/>
          </w:tcPr>
          <w:p w14:paraId="3C922879" w14:textId="77777777" w:rsidR="008442F4" w:rsidRPr="00DA26E7" w:rsidRDefault="008442F4">
            <w:pPr>
              <w:pStyle w:val="ListParagraph"/>
              <w:numPr>
                <w:ilvl w:val="0"/>
                <w:numId w:val="4"/>
              </w:numPr>
              <w:suppressAutoHyphens w:val="0"/>
              <w:ind w:left="512"/>
              <w:rPr>
                <w:rFonts w:ascii="Khmer OS Battambang" w:hAnsi="Khmer OS Battambang" w:cs="Khmer OS Battambang"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cs/>
                <w:lang w:bidi="km-KH"/>
              </w:rPr>
              <w:t>នៅផ្នែក</w:t>
            </w:r>
            <w:r w:rsidRPr="00DA26E7">
              <w:rPr>
                <w:rFonts w:ascii="Khmer OS Battambang" w:hAnsi="Khmer OS Battambang" w:cs="Khmer OS Battambang"/>
                <w:cs/>
                <w:lang w:val="ca-ES" w:bidi="km-KH"/>
              </w:rPr>
              <w:t>បញ្ចប់នៃសារណា</w:t>
            </w:r>
            <w:r w:rsidRPr="00DA26E7">
              <w:rPr>
                <w:rFonts w:ascii="Khmer OS Battambang" w:hAnsi="Khmer OS Battambang" w:cs="Khmer OS Battambang"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cs/>
                <w:lang w:val="ca-ES" w:bidi="km-KH"/>
              </w:rPr>
              <w:t>អ្នកត្រូវបញ្ជាក់អំពីព័ត៌មានលម្អិតរបស់ឯកសារ</w:t>
            </w:r>
            <w:r>
              <w:rPr>
                <w:rFonts w:ascii="Khmer OS Battambang" w:hAnsi="Khmer OS Battambang" w:cs="Khmer OS Battambang" w:hint="cs"/>
                <w:cs/>
                <w:lang w:val="ca-ES" w:bidi="km-KH"/>
              </w:rPr>
              <w:t xml:space="preserve"> </w:t>
            </w:r>
            <w:r>
              <w:rPr>
                <w:rFonts w:ascii="Khmer OS Battambang" w:hAnsi="Khmer OS Battambang" w:cs="Khmer OS Battambang"/>
                <w:cs/>
                <w:lang w:val="ca-ES" w:bidi="km-KH"/>
              </w:rPr>
              <w:t>ឬ</w:t>
            </w:r>
            <w:r w:rsidRPr="00DA26E7">
              <w:rPr>
                <w:rFonts w:ascii="Khmer OS Battambang" w:hAnsi="Khmer OS Battambang" w:cs="Khmer OS Battambang"/>
                <w:cs/>
                <w:lang w:val="ca-ES" w:bidi="km-KH"/>
              </w:rPr>
              <w:t>សៀវភៅដែលជាប្រភពនៃ</w:t>
            </w:r>
            <w:r w:rsidRPr="00DA26E7">
              <w:rPr>
                <w:rFonts w:ascii="Khmer OS Battambang" w:hAnsi="Khmer OS Battambang" w:cs="Khmer OS Battambang"/>
                <w:lang w:val="ca-ES"/>
              </w:rPr>
              <w:t>​</w:t>
            </w:r>
            <w:r>
              <w:rPr>
                <w:rFonts w:ascii="Khmer OS Battambang" w:hAnsi="Khmer OS Battambang" w:cs="Khmer OS Battambang"/>
                <w:cs/>
                <w:lang w:val="ca-ES" w:bidi="km-KH"/>
              </w:rPr>
              <w:t>ឯកសារយោងនី</w:t>
            </w:r>
            <w:r w:rsidRPr="00DA26E7">
              <w:rPr>
                <w:rFonts w:ascii="Khmer OS Battambang" w:hAnsi="Khmer OS Battambang" w:cs="Khmer OS Battambang"/>
                <w:cs/>
                <w:lang w:val="ca-ES" w:bidi="km-KH"/>
              </w:rPr>
              <w:t>មួយៗ។</w:t>
            </w:r>
            <w:r w:rsidRPr="00DA26E7">
              <w:rPr>
                <w:rFonts w:ascii="Khmer OS Battambang" w:hAnsi="Khmer OS Battambang" w:cs="Khmer OS Battambang"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cs/>
                <w:lang w:val="ca-ES" w:bidi="km-KH"/>
              </w:rPr>
              <w:t>បញ្ជីឯកសារយោង</w:t>
            </w:r>
            <w:r w:rsidRPr="00DA26E7">
              <w:rPr>
                <w:rFonts w:ascii="Khmer OS Battambang" w:hAnsi="Khmer OS Battambang" w:cs="Khmer OS Battambang"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cs/>
                <w:lang w:val="ca-ES" w:bidi="km-KH"/>
              </w:rPr>
              <w:t>ត្រូវតម្រៀបតាមលំដាប់អក្សរនៃឈ្មោះអ្នកនិពន្ធ។</w:t>
            </w:r>
          </w:p>
        </w:tc>
      </w:tr>
      <w:tr w:rsidR="008442F4" w:rsidRPr="00DA26E7" w14:paraId="3C92287C" w14:textId="77777777" w:rsidTr="00A1017A">
        <w:trPr>
          <w:trHeight w:val="420"/>
        </w:trPr>
        <w:tc>
          <w:tcPr>
            <w:tcW w:w="8926" w:type="dxa"/>
            <w:gridSpan w:val="2"/>
            <w:shd w:val="clear" w:color="auto" w:fill="D9D9D9" w:themeFill="background1" w:themeFillShade="D9"/>
            <w:vAlign w:val="center"/>
          </w:tcPr>
          <w:p w14:paraId="3C92287B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  <w:b/>
                <w:bCs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ឧទាហរណ៍អំពីរបៀបនៃការបញ្ជាក់ឯកសារយោងទៅតាម</w:t>
            </w:r>
            <w:r w:rsidRPr="00DA26E7">
              <w:rPr>
                <w:rFonts w:ascii="Khmer OS Battambang" w:hAnsi="Khmer OS Battambang" w:cs="Khmer OS Battambang"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ប្រភេទឯកសារយោង</w:t>
            </w:r>
          </w:p>
        </w:tc>
      </w:tr>
      <w:tr w:rsidR="008442F4" w:rsidRPr="00DA26E7" w14:paraId="3C92287F" w14:textId="77777777" w:rsidTr="00A1017A">
        <w:tc>
          <w:tcPr>
            <w:tcW w:w="5831" w:type="dxa"/>
          </w:tcPr>
          <w:p w14:paraId="3C92287D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  <w:cs/>
                <w:lang w:bidi="km-KH"/>
              </w:rPr>
              <w:t>ក្នុងបញ្ជីឯកសារយោង</w:t>
            </w:r>
          </w:p>
        </w:tc>
        <w:tc>
          <w:tcPr>
            <w:tcW w:w="3095" w:type="dxa"/>
          </w:tcPr>
          <w:p w14:paraId="3C92287E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cs/>
                <w:lang w:bidi="km-KH"/>
              </w:rPr>
              <w:t>ក្នុង</w:t>
            </w:r>
            <w:r w:rsidRPr="00DA26E7">
              <w:rPr>
                <w:rFonts w:ascii="Khmer OS Battambang" w:hAnsi="Khmer OS Battambang" w:cs="Khmer OS Battambang"/>
                <w:cs/>
                <w:lang w:val="ca-ES" w:bidi="km-KH"/>
              </w:rPr>
              <w:t>អត្ថបទដែលបានដកស្រង់</w:t>
            </w:r>
          </w:p>
        </w:tc>
      </w:tr>
      <w:tr w:rsidR="008442F4" w:rsidRPr="00DA26E7" w14:paraId="3C922889" w14:textId="77777777" w:rsidTr="00A1017A">
        <w:tc>
          <w:tcPr>
            <w:tcW w:w="5831" w:type="dxa"/>
          </w:tcPr>
          <w:p w14:paraId="3C922880" w14:textId="77777777" w:rsidR="008442F4" w:rsidRPr="00B27049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ind w:left="284" w:hanging="284"/>
              <w:rPr>
                <w:rFonts w:ascii="Khmer OS Battambang" w:hAnsi="Khmer OS Battambang" w:cs="Khmer OS Battambang"/>
                <w:b/>
                <w:b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bidi="km-KH"/>
              </w:rPr>
              <w:t>សៀវភៅដែលមាន</w:t>
            </w:r>
            <w:r w:rsidRPr="00B27049">
              <w:rPr>
                <w:rFonts w:ascii="Khmer OS Battambang" w:hAnsi="Khmer OS Battambang" w:cs="Khmer OS Battambang"/>
                <w:color w:val="FF0000"/>
                <w:lang w:val="ca-ES"/>
              </w:rPr>
              <w:t xml:space="preserve"> 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val="ca-ES" w:bidi="km-KH"/>
              </w:rPr>
              <w:t>អ្នកនិពន្ធ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lang w:val="ca-ES"/>
              </w:rPr>
              <w:t>​​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val="ca-ES" w:bidi="km-KH"/>
              </w:rPr>
              <w:t>ទោល</w:t>
            </w:r>
          </w:p>
          <w:p w14:paraId="3C922881" w14:textId="77777777" w:rsidR="008442F4" w:rsidRPr="00B27049" w:rsidRDefault="008442F4" w:rsidP="00CD1565">
            <w:pPr>
              <w:pStyle w:val="ListParagraph"/>
              <w:ind w:left="284"/>
              <w:jc w:val="center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King, M. (2000). </w:t>
            </w:r>
            <w:r w:rsidRPr="00B27049">
              <w:rPr>
                <w:rFonts w:ascii="Khmer OS Battambang" w:hAnsi="Khmer OS Battambang" w:cs="Khmer OS Battambang"/>
                <w:i/>
                <w:iCs/>
                <w:color w:val="FF0000"/>
              </w:rPr>
              <w:t>Wrestling with the angel: A life of Janet Frame.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 Auckland, New Zealand: Viking.</w:t>
            </w:r>
          </w:p>
          <w:p w14:paraId="3C922882" w14:textId="77777777" w:rsidR="008442F4" w:rsidRPr="00B27049" w:rsidRDefault="008442F4" w:rsidP="00A1017A">
            <w:pPr>
              <w:ind w:left="332" w:hanging="332"/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bidi="km-KH"/>
              </w:rPr>
              <w:t>សំគាល់៖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 xml:space="preserve">​ 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អក្សរដំបូងនៃពាក្យទីមួយរបស់ឃ្លានៃចំណងជើងធំ</w:t>
            </w:r>
          </w:p>
          <w:p w14:paraId="3C922883" w14:textId="77777777" w:rsidR="008442F4" w:rsidRPr="00B27049" w:rsidRDefault="008442F4" w:rsidP="00A1017A">
            <w:pPr>
              <w:ind w:left="332" w:hanging="332"/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ឬ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  <w:t xml:space="preserve"> 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ចំណងជើងតូច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  <w:t>​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និង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  <w:t>​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នាមសព័្ទ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  <w:t xml:space="preserve"> 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ត្រូវតែជាអក្សរធំ</w:t>
            </w:r>
          </w:p>
        </w:tc>
        <w:tc>
          <w:tcPr>
            <w:tcW w:w="3095" w:type="dxa"/>
          </w:tcPr>
          <w:p w14:paraId="3C922884" w14:textId="77777777" w:rsidR="008442F4" w:rsidRPr="008F4E3E" w:rsidRDefault="008442F4" w:rsidP="00A1017A">
            <w:pPr>
              <w:rPr>
                <w:rFonts w:ascii="Khmer OS Battambang" w:hAnsi="Khmer OS Battambang" w:cs="Khmer OS Battambang"/>
                <w:color w:val="FF0000"/>
                <w:lang w:val="ca-ES"/>
              </w:rPr>
            </w:pPr>
          </w:p>
          <w:p w14:paraId="3C922885" w14:textId="77777777" w:rsidR="008442F4" w:rsidRPr="00B27049" w:rsidRDefault="008442F4" w:rsidP="00A1017A">
            <w:pPr>
              <w:jc w:val="center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</w:rPr>
              <w:t>.....(King, 2000)</w:t>
            </w:r>
          </w:p>
          <w:p w14:paraId="3C922886" w14:textId="77777777" w:rsidR="008442F4" w:rsidRPr="00B27049" w:rsidRDefault="008442F4" w:rsidP="00A1017A">
            <w:pPr>
              <w:jc w:val="center"/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bidi="km-KH"/>
              </w:rPr>
              <w:t>ឬ</w:t>
            </w:r>
          </w:p>
          <w:p w14:paraId="3C922887" w14:textId="77777777" w:rsidR="008442F4" w:rsidRPr="00B27049" w:rsidRDefault="008442F4" w:rsidP="00A1017A">
            <w:pPr>
              <w:jc w:val="center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  <w:cs/>
                <w:lang w:bidi="km-KH"/>
              </w:rPr>
              <w:t>លោក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 King (2000)</w:t>
            </w:r>
          </w:p>
          <w:p w14:paraId="3C922888" w14:textId="77777777" w:rsidR="008442F4" w:rsidRPr="00B27049" w:rsidRDefault="008442F4" w:rsidP="00A1017A">
            <w:pPr>
              <w:jc w:val="center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  <w:cs/>
                <w:lang w:bidi="km-KH"/>
              </w:rPr>
              <w:t>ប្រៀបធៀប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 Frame…</w:t>
            </w:r>
          </w:p>
        </w:tc>
      </w:tr>
      <w:tr w:rsidR="008442F4" w:rsidRPr="00DA26E7" w14:paraId="3C922891" w14:textId="77777777" w:rsidTr="00A1017A">
        <w:tc>
          <w:tcPr>
            <w:tcW w:w="5831" w:type="dxa"/>
          </w:tcPr>
          <w:p w14:paraId="3C92288A" w14:textId="77777777" w:rsidR="008442F4" w:rsidRPr="00B27049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spacing w:after="160" w:line="259" w:lineRule="auto"/>
              <w:ind w:left="284" w:hanging="284"/>
              <w:rPr>
                <w:rFonts w:ascii="Khmer OS Battambang" w:hAnsi="Khmer OS Battambang" w:cs="Khmer OS Battambang"/>
                <w:b/>
                <w:b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bidi="km-KH"/>
              </w:rPr>
              <w:t>សៀវភៅដែលមាន</w:t>
            </w:r>
            <w:r w:rsidRPr="00B27049">
              <w:rPr>
                <w:rFonts w:ascii="Khmer OS Battambang" w:hAnsi="Khmer OS Battambang" w:cs="Khmer OS Battambang"/>
                <w:color w:val="FF0000"/>
                <w:lang w:val="ca-ES"/>
              </w:rPr>
              <w:t xml:space="preserve"> 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val="ca-ES" w:bidi="km-KH"/>
              </w:rPr>
              <w:t>អ្នកនិពន្ធ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lang w:val="ca-ES"/>
              </w:rPr>
              <w:t>​​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val="ca-ES" w:bidi="km-KH"/>
              </w:rPr>
              <w:t>ពីរនាក់</w:t>
            </w:r>
          </w:p>
          <w:p w14:paraId="3C92288B" w14:textId="77777777" w:rsidR="008442F4" w:rsidRPr="00B27049" w:rsidRDefault="008442F4" w:rsidP="00A1017A">
            <w:pPr>
              <w:pStyle w:val="ListParagraph"/>
              <w:ind w:left="284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Dancey, C. P., &amp; Reidy, J. (2004). </w:t>
            </w:r>
            <w:r w:rsidRPr="00B27049">
              <w:rPr>
                <w:rFonts w:ascii="Khmer OS Battambang" w:hAnsi="Khmer OS Battambang" w:cs="Khmer OS Battambang"/>
                <w:i/>
                <w:iCs/>
                <w:color w:val="FF0000"/>
              </w:rPr>
              <w:t xml:space="preserve">Statistics without </w:t>
            </w:r>
            <w:proofErr w:type="spellStart"/>
            <w:r w:rsidRPr="00B27049">
              <w:rPr>
                <w:rFonts w:ascii="Khmer OS Battambang" w:hAnsi="Khmer OS Battambang" w:cs="Khmer OS Battambang"/>
                <w:i/>
                <w:iCs/>
                <w:color w:val="FF0000"/>
              </w:rPr>
              <w:t>maths</w:t>
            </w:r>
            <w:proofErr w:type="spellEnd"/>
            <w:r w:rsidRPr="00B27049">
              <w:rPr>
                <w:rFonts w:ascii="Khmer OS Battambang" w:hAnsi="Khmer OS Battambang" w:cs="Khmer OS Battambang"/>
                <w:i/>
                <w:iCs/>
                <w:color w:val="FF0000"/>
              </w:rPr>
              <w:t xml:space="preserve"> for psychology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>: Using SPSS for Windows (3</w:t>
            </w:r>
            <w:r w:rsidRPr="00B27049">
              <w:rPr>
                <w:rFonts w:ascii="Khmer OS Battambang" w:hAnsi="Khmer OS Battambang" w:cs="Khmer OS Battambang"/>
                <w:color w:val="FF0000"/>
                <w:vertAlign w:val="superscript"/>
              </w:rPr>
              <w:t>rd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 ed.). Harlow, England: Pearson/Prentice Hall.</w:t>
            </w:r>
          </w:p>
          <w:p w14:paraId="3C92288C" w14:textId="77777777" w:rsidR="008442F4" w:rsidRPr="00B27049" w:rsidRDefault="008442F4" w:rsidP="00A1017A">
            <w:pPr>
              <w:rPr>
                <w:rFonts w:ascii="Khmer OS Battambang" w:hAnsi="Khmer OS Battambang" w:cs="Khmer OS Battambang"/>
                <w:color w:val="FF0000"/>
                <w:lang w:val="ca-ES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bidi="km-KH"/>
              </w:rPr>
              <w:t>សំគាល់៖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 xml:space="preserve">​ 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នៅពីមុខ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 xml:space="preserve"> “&amp;” 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bidi="km-KH"/>
              </w:rPr>
              <w:t>ចន្លោះ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ឈ្មោះអ្នកនិពន្ធ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  <w:t>​​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 xml:space="preserve"> 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bidi="km-KH"/>
              </w:rPr>
              <w:t>មិនត្រូវភ្លេចដាក់សញ្ញាចុច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 xml:space="preserve"> “.”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។</w:t>
            </w:r>
          </w:p>
        </w:tc>
        <w:tc>
          <w:tcPr>
            <w:tcW w:w="3095" w:type="dxa"/>
          </w:tcPr>
          <w:p w14:paraId="3C92288D" w14:textId="77777777" w:rsidR="008442F4" w:rsidRPr="00B27049" w:rsidRDefault="008442F4" w:rsidP="00A1017A">
            <w:pPr>
              <w:rPr>
                <w:rFonts w:ascii="Khmer OS Battambang" w:hAnsi="Khmer OS Battambang" w:cs="Khmer OS Battambang"/>
                <w:color w:val="FF0000"/>
              </w:rPr>
            </w:pPr>
          </w:p>
          <w:p w14:paraId="3C92288E" w14:textId="77777777" w:rsidR="008442F4" w:rsidRPr="00B27049" w:rsidRDefault="008442F4" w:rsidP="00A1017A">
            <w:pPr>
              <w:spacing w:line="228" w:lineRule="auto"/>
              <w:jc w:val="center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(Dancey </w:t>
            </w:r>
            <w:r w:rsidRPr="00B27049">
              <w:rPr>
                <w:rFonts w:ascii="Khmer OS Battambang" w:hAnsi="Khmer OS Battambang" w:cs="Khmer OS Battambang"/>
                <w:b/>
                <w:bCs/>
                <w:iCs/>
                <w:color w:val="FF0000"/>
              </w:rPr>
              <w:t>&amp;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 Reidy, 2004) </w:t>
            </w:r>
            <w:r w:rsidRPr="00B27049">
              <w:rPr>
                <w:rFonts w:ascii="Khmer OS Battambang" w:hAnsi="Khmer OS Battambang" w:cs="Khmer OS Battambang"/>
                <w:color w:val="FF0000"/>
                <w:cs/>
                <w:lang w:bidi="km-KH"/>
              </w:rPr>
              <w:t>ឬ</w:t>
            </w:r>
          </w:p>
          <w:p w14:paraId="3C92288F" w14:textId="77777777" w:rsidR="008442F4" w:rsidRPr="00B27049" w:rsidRDefault="008442F4" w:rsidP="00A1017A">
            <w:pPr>
              <w:spacing w:line="228" w:lineRule="auto"/>
              <w:jc w:val="center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Dancey </w:t>
            </w:r>
            <w:r w:rsidRPr="00B27049">
              <w:rPr>
                <w:rFonts w:ascii="Khmer OS Battambang" w:hAnsi="Khmer OS Battambang" w:cs="Khmer OS Battambang"/>
                <w:color w:val="FF0000"/>
                <w:cs/>
                <w:lang w:val="ca-ES" w:bidi="km-KH"/>
              </w:rPr>
              <w:t>និង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 Reidy (2004) </w:t>
            </w:r>
            <w:r w:rsidRPr="00B27049">
              <w:rPr>
                <w:rFonts w:ascii="Khmer OS Battambang" w:hAnsi="Khmer OS Battambang" w:cs="Khmer OS Battambang"/>
                <w:color w:val="FF0000"/>
                <w:cs/>
                <w:lang w:bidi="km-KH"/>
              </w:rPr>
              <w:t>និយាយថា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>…</w:t>
            </w:r>
          </w:p>
          <w:p w14:paraId="3C922890" w14:textId="77777777" w:rsidR="008442F4" w:rsidRPr="00B27049" w:rsidRDefault="008442F4" w:rsidP="00A1017A">
            <w:pPr>
              <w:spacing w:line="228" w:lineRule="auto"/>
              <w:jc w:val="center"/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bidi="km-KH"/>
              </w:rPr>
              <w:t>ការបញ្ជាក់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ឯកសារយោងដែលបញ្ចូលជាផ្នែកនៃ</w:t>
            </w:r>
            <w:r w:rsidRPr="00B27049">
              <w:rPr>
                <w:rFonts w:ascii="Khmer OS Battambang" w:hAnsi="Khmer OS Battambang" w:cs="Khmer OS Battambang"/>
                <w:color w:val="FF0000"/>
                <w:lang w:val="ca-ES"/>
              </w:rPr>
              <w:t xml:space="preserve"> 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ប្រយោគត្រូវប្រើពាក្យ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  <w:t xml:space="preserve"> “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និង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  <w:t>”​ (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មិនមែនសញ្ញា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 xml:space="preserve"> “&amp;”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  <w:t xml:space="preserve">​ 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ទេ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lang w:val="ca-ES"/>
              </w:rPr>
              <w:t>)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។</w:t>
            </w:r>
          </w:p>
        </w:tc>
      </w:tr>
      <w:tr w:rsidR="008442F4" w:rsidRPr="00DA26E7" w14:paraId="3C922897" w14:textId="77777777" w:rsidTr="00A1017A">
        <w:tc>
          <w:tcPr>
            <w:tcW w:w="5831" w:type="dxa"/>
          </w:tcPr>
          <w:p w14:paraId="3C922892" w14:textId="77777777" w:rsidR="008442F4" w:rsidRPr="00B27049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spacing w:after="160" w:line="259" w:lineRule="auto"/>
              <w:ind w:left="284" w:hanging="284"/>
              <w:rPr>
                <w:rFonts w:ascii="Khmer OS Battambang" w:hAnsi="Khmer OS Battambang" w:cs="Khmer OS Battambang"/>
                <w:b/>
                <w:b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bidi="km-KH"/>
              </w:rPr>
              <w:t>សៀវភៅដែលមាន</w:t>
            </w:r>
            <w:r w:rsidRPr="00B27049">
              <w:rPr>
                <w:rFonts w:ascii="Khmer OS Battambang" w:hAnsi="Khmer OS Battambang" w:cs="Khmer OS Battambang"/>
                <w:color w:val="FF0000"/>
                <w:lang w:val="ca-ES"/>
              </w:rPr>
              <w:t xml:space="preserve"> 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val="ca-ES" w:bidi="km-KH"/>
              </w:rPr>
              <w:t>អ្នកនិពន្ធ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lang w:val="ca-ES"/>
              </w:rPr>
              <w:t>​​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val="ca-ES" w:bidi="km-KH"/>
              </w:rPr>
              <w:t>ចាប់ពីបីនាក់ឡើង</w:t>
            </w:r>
          </w:p>
          <w:p w14:paraId="3C922893" w14:textId="77777777" w:rsidR="008442F4" w:rsidRPr="00B27049" w:rsidRDefault="008442F4" w:rsidP="00A1017A">
            <w:pPr>
              <w:pStyle w:val="ListParagraph"/>
              <w:ind w:left="284"/>
              <w:rPr>
                <w:rFonts w:ascii="Khmer OS Battambang" w:hAnsi="Khmer OS Battambang" w:cs="Khmer OS Battambang"/>
                <w:i/>
                <w:i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</w:rPr>
              <w:lastRenderedPageBreak/>
              <w:t xml:space="preserve">Krause, K.-L., Bochner, S., &amp; </w:t>
            </w:r>
            <w:proofErr w:type="spellStart"/>
            <w:r w:rsidRPr="00B27049">
              <w:rPr>
                <w:rFonts w:ascii="Khmer OS Battambang" w:hAnsi="Khmer OS Battambang" w:cs="Khmer OS Battambang"/>
                <w:color w:val="FF0000"/>
              </w:rPr>
              <w:t>Duchesene</w:t>
            </w:r>
            <w:proofErr w:type="spellEnd"/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, S. (2006). </w:t>
            </w:r>
            <w:r w:rsidRPr="00B27049">
              <w:rPr>
                <w:rFonts w:ascii="Khmer OS Battambang" w:hAnsi="Khmer OS Battambang" w:cs="Khmer OS Battambang"/>
                <w:i/>
                <w:iCs/>
                <w:color w:val="FF0000"/>
              </w:rPr>
              <w:t xml:space="preserve">Educational psychology for learning and </w:t>
            </w:r>
            <w:r w:rsidRPr="00B27049">
              <w:rPr>
                <w:rFonts w:ascii="Khmer OS Battambang" w:hAnsi="Khmer OS Battambang" w:cs="Khmer OS Battambang"/>
                <w:i/>
                <w:iCs/>
                <w:color w:val="FF0000"/>
                <w:spacing w:val="-4"/>
              </w:rPr>
              <w:t xml:space="preserve">teaching </w:t>
            </w:r>
            <w:r w:rsidRPr="00824A81">
              <w:rPr>
                <w:rFonts w:ascii="Khmer OS Battambang" w:hAnsi="Khmer OS Battambang" w:cs="Khmer OS Battambang"/>
                <w:color w:val="FF0000"/>
                <w:spacing w:val="-4"/>
              </w:rPr>
              <w:t>(2</w:t>
            </w:r>
            <w:r w:rsidRPr="00824A81">
              <w:rPr>
                <w:rFonts w:ascii="Khmer OS Battambang" w:hAnsi="Khmer OS Battambang" w:cs="Khmer OS Battambang"/>
                <w:color w:val="FF0000"/>
                <w:spacing w:val="-4"/>
                <w:vertAlign w:val="superscript"/>
              </w:rPr>
              <w:t>nd</w:t>
            </w:r>
            <w:r w:rsidRPr="00824A81">
              <w:rPr>
                <w:rFonts w:ascii="Khmer OS Battambang" w:hAnsi="Khmer OS Battambang" w:cs="Khmer OS Battambang"/>
                <w:color w:val="FF0000"/>
                <w:spacing w:val="-4"/>
              </w:rPr>
              <w:t xml:space="preserve"> ed.)</w:t>
            </w:r>
            <w:r w:rsidRPr="00B27049">
              <w:rPr>
                <w:rFonts w:ascii="Khmer OS Battambang" w:hAnsi="Khmer OS Battambang" w:cs="Khmer OS Battambang"/>
                <w:i/>
                <w:iCs/>
                <w:color w:val="FF0000"/>
                <w:spacing w:val="-4"/>
              </w:rPr>
              <w:t>. Melbourne, Australia: Thomson.</w:t>
            </w:r>
          </w:p>
        </w:tc>
        <w:tc>
          <w:tcPr>
            <w:tcW w:w="3095" w:type="dxa"/>
          </w:tcPr>
          <w:p w14:paraId="3C922894" w14:textId="77777777" w:rsidR="008442F4" w:rsidRPr="00B27049" w:rsidRDefault="008442F4" w:rsidP="00A1017A">
            <w:pPr>
              <w:rPr>
                <w:rFonts w:ascii="Khmer OS Battambang" w:hAnsi="Khmer OS Battambang" w:cs="Khmer OS Battambang"/>
                <w:color w:val="FF0000"/>
              </w:rPr>
            </w:pPr>
          </w:p>
          <w:p w14:paraId="3C922895" w14:textId="77777777" w:rsidR="008442F4" w:rsidRPr="00B27049" w:rsidRDefault="008442F4" w:rsidP="00A1017A">
            <w:pPr>
              <w:jc w:val="center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</w:rPr>
              <w:t>(Krause, Bochner, &amp; Duchesne, 2006)</w:t>
            </w:r>
          </w:p>
          <w:p w14:paraId="3C922896" w14:textId="77777777" w:rsidR="008442F4" w:rsidRPr="00B27049" w:rsidRDefault="008442F4" w:rsidP="00A1017A">
            <w:pPr>
              <w:jc w:val="center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bidi="km-KH"/>
              </w:rPr>
              <w:lastRenderedPageBreak/>
              <w:t>ឬ</w:t>
            </w:r>
            <w:r w:rsidRPr="00B27049">
              <w:rPr>
                <w:rFonts w:ascii="Khmer OS Battambang" w:hAnsi="Khmer OS Battambang" w:cs="Khmer OS Battambang" w:hint="cs"/>
                <w:b/>
                <w:bCs/>
                <w:i/>
                <w:iCs/>
                <w:color w:val="FF0000"/>
                <w:cs/>
                <w:lang w:bidi="km-KH"/>
              </w:rPr>
              <w:t xml:space="preserve"> 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>(Krause et al., 2006)</w:t>
            </w:r>
          </w:p>
        </w:tc>
      </w:tr>
      <w:tr w:rsidR="008442F4" w:rsidRPr="00DA26E7" w14:paraId="3C9228A3" w14:textId="77777777" w:rsidTr="00A1017A">
        <w:tc>
          <w:tcPr>
            <w:tcW w:w="5831" w:type="dxa"/>
          </w:tcPr>
          <w:p w14:paraId="3C922898" w14:textId="77777777" w:rsidR="008442F4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ind w:left="284" w:hanging="284"/>
              <w:rPr>
                <w:rFonts w:ascii="Khmer OS Battambang" w:hAnsi="Khmer OS Battambang" w:cs="Khmer OS Battambang"/>
                <w:b/>
                <w:bCs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lastRenderedPageBreak/>
              <w:t>សៀវភៅ</w:t>
            </w:r>
            <w:r>
              <w:rPr>
                <w:rFonts w:ascii="Khmer OS Battambang" w:hAnsi="Khmer OS Battambang" w:cs="Khmer OS Battambang" w:hint="cs"/>
                <w:b/>
                <w:bCs/>
                <w:cs/>
                <w:lang w:bidi="km-KH"/>
              </w:rPr>
              <w:t xml:space="preserve"> </w:t>
            </w:r>
            <w:r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ឬ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របាយការណ៍រៀបចំដោយសហ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អ្នកនិពន្ធ</w:t>
            </w:r>
          </w:p>
          <w:p w14:paraId="3C922899" w14:textId="77777777" w:rsidR="008442F4" w:rsidRPr="00DA26E7" w:rsidRDefault="008442F4" w:rsidP="00A1017A">
            <w:pPr>
              <w:pStyle w:val="ListParagraph"/>
              <w:suppressAutoHyphens w:val="0"/>
              <w:ind w:left="284"/>
              <w:rPr>
                <w:rFonts w:ascii="Khmer OS Battambang" w:hAnsi="Khmer OS Battambang" w:cs="Khmer OS Battambang"/>
                <w:b/>
                <w:bCs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ឧទហរណ៍</w:t>
            </w:r>
            <w:r w:rsidRPr="00DA26E7">
              <w:rPr>
                <w:rFonts w:ascii="Khmer OS Battambang" w:hAnsi="Khmer OS Battambang" w:cs="Khmer OS Battambang"/>
                <w:b/>
                <w:bCs/>
                <w:lang w:val="ca-ES"/>
              </w:rPr>
              <w:t xml:space="preserve">  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អង្គការ</w:t>
            </w:r>
            <w:r w:rsidRPr="00DA26E7">
              <w:rPr>
                <w:rFonts w:ascii="Khmer OS Battambang" w:hAnsi="Khmer OS Battambang" w:cs="Khmer OS Battambang"/>
                <w:b/>
                <w:bCs/>
                <w:lang w:val="ca-ES"/>
              </w:rPr>
              <w:t xml:space="preserve"> </w:t>
            </w:r>
            <w:r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សមាគម</w:t>
            </w:r>
            <w:r w:rsidRPr="00DA26E7">
              <w:rPr>
                <w:rFonts w:ascii="Khmer OS Battambang" w:hAnsi="Khmer OS Battambang" w:cs="Khmer OS Battambang"/>
                <w:b/>
                <w:bCs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ក្រសួង</w:t>
            </w:r>
            <w:r w:rsidRPr="00DA26E7">
              <w:rPr>
                <w:rFonts w:ascii="Khmer OS Battambang" w:hAnsi="Khmer OS Battambang" w:cs="Khmer OS Battambang"/>
                <w:b/>
                <w:bCs/>
                <w:lang w:val="ca-ES"/>
              </w:rPr>
              <w:t xml:space="preserve">​ 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នាយកដ្ឋាន</w:t>
            </w:r>
          </w:p>
          <w:p w14:paraId="3C92289A" w14:textId="77777777" w:rsidR="008442F4" w:rsidRPr="00DA26E7" w:rsidRDefault="008442F4" w:rsidP="00A1017A">
            <w:pPr>
              <w:pStyle w:val="ListParagraph"/>
              <w:ind w:left="284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 xml:space="preserve">International </w:t>
            </w:r>
            <w:proofErr w:type="spellStart"/>
            <w:r w:rsidRPr="00DA26E7">
              <w:rPr>
                <w:rFonts w:ascii="Khmer OS Battambang" w:hAnsi="Khmer OS Battambang" w:cs="Khmer OS Battambang"/>
              </w:rPr>
              <w:t>Labour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 Organization. (2007). Equality at work: Tackling the challenges (International </w:t>
            </w:r>
            <w:proofErr w:type="spellStart"/>
            <w:r w:rsidRPr="00DA26E7">
              <w:rPr>
                <w:rFonts w:ascii="Khmer OS Battambang" w:hAnsi="Khmer OS Battambang" w:cs="Khmer OS Battambang"/>
              </w:rPr>
              <w:t>Labour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 Conference report). Geneva, Switzerland: Author.</w:t>
            </w:r>
          </w:p>
          <w:p w14:paraId="3C92289B" w14:textId="77777777" w:rsidR="008442F4" w:rsidRDefault="008442F4" w:rsidP="00A1017A">
            <w:pPr>
              <w:ind w:left="332" w:hanging="332"/>
              <w:rPr>
                <w:rFonts w:ascii="Khmer OS Battambang" w:hAnsi="Khmer OS Battambang" w:cs="Khmer OS Battambang"/>
              </w:rPr>
            </w:pPr>
          </w:p>
          <w:p w14:paraId="3C92289C" w14:textId="77777777" w:rsidR="00AF13B2" w:rsidRDefault="00AF13B2" w:rsidP="00A1017A">
            <w:pPr>
              <w:ind w:left="332" w:hanging="332"/>
              <w:rPr>
                <w:rFonts w:ascii="Khmer OS Battambang" w:hAnsi="Khmer OS Battambang" w:cs="Khmer OS Battambang"/>
              </w:rPr>
            </w:pPr>
          </w:p>
          <w:p w14:paraId="3C92289D" w14:textId="77777777" w:rsidR="00AF13B2" w:rsidRPr="00DA26E7" w:rsidRDefault="00AF13B2" w:rsidP="00A1017A">
            <w:pPr>
              <w:ind w:left="332" w:hanging="332"/>
              <w:rPr>
                <w:rFonts w:ascii="Khmer OS Battambang" w:hAnsi="Khmer OS Battambang" w:cs="Khmer OS Battambang"/>
              </w:rPr>
            </w:pPr>
          </w:p>
        </w:tc>
        <w:tc>
          <w:tcPr>
            <w:tcW w:w="3095" w:type="dxa"/>
          </w:tcPr>
          <w:p w14:paraId="3C92289E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</w:rPr>
            </w:pPr>
          </w:p>
          <w:p w14:paraId="3C92289F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</w:rPr>
            </w:pPr>
          </w:p>
          <w:p w14:paraId="3C9228A0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 xml:space="preserve">(International </w:t>
            </w:r>
            <w:proofErr w:type="spellStart"/>
            <w:r w:rsidRPr="00DA26E7">
              <w:rPr>
                <w:rFonts w:ascii="Khmer OS Battambang" w:hAnsi="Khmer OS Battambang" w:cs="Khmer OS Battambang"/>
              </w:rPr>
              <w:t>Labour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 Organization, 2007)</w:t>
            </w:r>
          </w:p>
          <w:p w14:paraId="3C9228A1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>
              <w:rPr>
                <w:rFonts w:ascii="Khmer OS Battambang" w:hAnsi="Khmer OS Battambang" w:cs="Khmer OS Battambang"/>
                <w:b/>
                <w:bCs/>
                <w:i/>
                <w:iCs/>
                <w:cs/>
                <w:lang w:bidi="km-KH"/>
              </w:rPr>
              <w:t>ឬ</w:t>
            </w:r>
            <w:r>
              <w:rPr>
                <w:rFonts w:ascii="Khmer OS Battambang" w:hAnsi="Khmer OS Battambang" w:cs="Khmer OS Battambang" w:hint="cs"/>
                <w:b/>
                <w:bCs/>
                <w:i/>
                <w:iCs/>
                <w:cs/>
                <w:lang w:bidi="km-KH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</w:rPr>
              <w:t xml:space="preserve">(International </w:t>
            </w:r>
            <w:proofErr w:type="spellStart"/>
            <w:r w:rsidRPr="00DA26E7">
              <w:rPr>
                <w:rFonts w:ascii="Khmer OS Battambang" w:hAnsi="Khmer OS Battambang" w:cs="Khmer OS Battambang"/>
              </w:rPr>
              <w:t>Labour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 </w:t>
            </w:r>
            <w:r w:rsidRPr="0049793C">
              <w:rPr>
                <w:rFonts w:ascii="Khmer OS Battambang" w:hAnsi="Khmer OS Battambang" w:cs="Khmer OS Battambang"/>
                <w:spacing w:val="-6"/>
              </w:rPr>
              <w:t>Organization [ILO], 2007),</w:t>
            </w:r>
          </w:p>
          <w:p w14:paraId="3C9228A2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>
              <w:rPr>
                <w:rFonts w:ascii="Khmer OS Battambang" w:hAnsi="Khmer OS Battambang" w:cs="Khmer OS Battambang"/>
                <w:b/>
                <w:bCs/>
                <w:i/>
                <w:iCs/>
                <w:cs/>
                <w:lang w:bidi="km-KH"/>
              </w:rPr>
              <w:t>ឬ</w:t>
            </w:r>
            <w:r>
              <w:rPr>
                <w:rFonts w:ascii="Khmer OS Battambang" w:hAnsi="Khmer OS Battambang" w:cs="Khmer OS Battambang" w:hint="cs"/>
                <w:b/>
                <w:bCs/>
                <w:i/>
                <w:iCs/>
                <w:cs/>
                <w:lang w:bidi="km-KH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</w:rPr>
              <w:t>(ILO, 2007)</w:t>
            </w:r>
          </w:p>
        </w:tc>
      </w:tr>
      <w:tr w:rsidR="008442F4" w:rsidRPr="00DA26E7" w14:paraId="3C9228AA" w14:textId="77777777" w:rsidTr="00A1017A">
        <w:tc>
          <w:tcPr>
            <w:tcW w:w="5831" w:type="dxa"/>
          </w:tcPr>
          <w:p w14:paraId="3C9228A4" w14:textId="77777777" w:rsidR="008442F4" w:rsidRPr="00DA26E7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ind w:left="284" w:hanging="284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សៀវភៅជាជំពូកណាមួយដែល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បាន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កែសម្រួលពីសៀវភៅដើម</w:t>
            </w:r>
            <w:r w:rsidRPr="00DA26E7">
              <w:rPr>
                <w:rFonts w:ascii="Khmer OS Battambang" w:hAnsi="Khmer OS Battambang" w:cs="Khmer OS Battambang"/>
              </w:rPr>
              <w:t xml:space="preserve"> </w:t>
            </w:r>
            <w:proofErr w:type="spellStart"/>
            <w:r w:rsidRPr="00DA26E7">
              <w:rPr>
                <w:rFonts w:ascii="Khmer OS Battambang" w:hAnsi="Khmer OS Battambang" w:cs="Khmer OS Battambang"/>
              </w:rPr>
              <w:t>Kestly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, T. (2010). Group </w:t>
            </w:r>
            <w:proofErr w:type="spellStart"/>
            <w:r w:rsidRPr="00DA26E7">
              <w:rPr>
                <w:rFonts w:ascii="Khmer OS Battambang" w:hAnsi="Khmer OS Battambang" w:cs="Khmer OS Battambang"/>
              </w:rPr>
              <w:t>sandplay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 in elementary schools. In A. A. Drewes, &amp; C. E. Shaefer (Eds), </w:t>
            </w:r>
            <w:r w:rsidRPr="00DA26E7">
              <w:rPr>
                <w:rFonts w:ascii="Khmer OS Battambang" w:hAnsi="Khmer OS Battambang" w:cs="Khmer OS Battambang"/>
                <w:i/>
                <w:iCs/>
              </w:rPr>
              <w:t>School-based play therapy</w:t>
            </w:r>
            <w:r w:rsidRPr="00DA26E7">
              <w:rPr>
                <w:rFonts w:ascii="Khmer OS Battambang" w:hAnsi="Khmer OS Battambang" w:cs="Khmer OS Battambang"/>
              </w:rPr>
              <w:t xml:space="preserve"> (2</w:t>
            </w:r>
            <w:r w:rsidRPr="00DA26E7">
              <w:rPr>
                <w:rFonts w:ascii="Khmer OS Battambang" w:hAnsi="Khmer OS Battambang" w:cs="Khmer OS Battambang"/>
                <w:vertAlign w:val="superscript"/>
              </w:rPr>
              <w:t>nd</w:t>
            </w:r>
            <w:r w:rsidRPr="00DA26E7">
              <w:rPr>
                <w:rFonts w:ascii="Khmer OS Battambang" w:hAnsi="Khmer OS Battambang" w:cs="Khmer OS Battambang"/>
              </w:rPr>
              <w:t xml:space="preserve"> ed., pp. 257-282). Hoboken, NJ: John Wileys &amp; Sons.</w:t>
            </w:r>
          </w:p>
          <w:p w14:paraId="3C9228A5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សំគាល់៖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​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សូមបញ្ចូ</w:t>
            </w:r>
            <w:r>
              <w:rPr>
                <w:rFonts w:ascii="Khmer OS Battambang" w:hAnsi="Khmer OS Battambang" w:cs="Khmer OS Battambang" w:hint="cs"/>
                <w:b/>
                <w:bCs/>
                <w:i/>
                <w:iCs/>
                <w:color w:val="7030A0"/>
                <w:cs/>
                <w:lang w:bidi="km-KH"/>
              </w:rPr>
              <w:t>ល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លេខទំព័រនៃជំពូក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បន្ទាប់ពី</w:t>
            </w:r>
            <w:r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ចំណង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ជើងសៀវភៅដើម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 </w:t>
            </w:r>
          </w:p>
        </w:tc>
        <w:tc>
          <w:tcPr>
            <w:tcW w:w="3095" w:type="dxa"/>
          </w:tcPr>
          <w:p w14:paraId="3C9228A6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</w:rPr>
            </w:pPr>
          </w:p>
          <w:p w14:paraId="3C9228A7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>(</w:t>
            </w:r>
            <w:proofErr w:type="spellStart"/>
            <w:r w:rsidRPr="00DA26E7">
              <w:rPr>
                <w:rFonts w:ascii="Khmer OS Battambang" w:hAnsi="Khmer OS Battambang" w:cs="Khmer OS Battambang"/>
              </w:rPr>
              <w:t>Kestly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>, 2010)</w:t>
            </w:r>
          </w:p>
          <w:p w14:paraId="3C9228A8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  <w:b/>
                <w:bCs/>
                <w:i/>
                <w:iCs/>
              </w:rPr>
            </w:pPr>
            <w:r>
              <w:rPr>
                <w:rFonts w:ascii="Khmer OS Battambang" w:hAnsi="Khmer OS Battambang" w:cs="Khmer OS Battambang"/>
                <w:b/>
                <w:bCs/>
                <w:i/>
                <w:iCs/>
                <w:cs/>
                <w:lang w:bidi="km-KH"/>
              </w:rPr>
              <w:t>ឬ</w:t>
            </w:r>
          </w:p>
          <w:p w14:paraId="3C9228A9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  <w:cs/>
                <w:lang w:bidi="km-KH"/>
              </w:rPr>
              <w:t>លោក</w:t>
            </w:r>
            <w:r w:rsidRPr="00DA26E7">
              <w:rPr>
                <w:rFonts w:ascii="Khmer OS Battambang" w:hAnsi="Khmer OS Battambang" w:cs="Khmer OS Battambang"/>
              </w:rPr>
              <w:t xml:space="preserve">​ </w:t>
            </w:r>
            <w:proofErr w:type="spellStart"/>
            <w:r w:rsidRPr="00DA26E7">
              <w:rPr>
                <w:rFonts w:ascii="Khmer OS Battambang" w:hAnsi="Khmer OS Battambang" w:cs="Khmer OS Battambang"/>
              </w:rPr>
              <w:t>Kestly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 (2010) </w:t>
            </w:r>
            <w:r w:rsidRPr="00DA26E7">
              <w:rPr>
                <w:rFonts w:ascii="Khmer OS Battambang" w:hAnsi="Khmer OS Battambang" w:cs="Khmer OS Battambang"/>
                <w:cs/>
                <w:lang w:bidi="km-KH"/>
              </w:rPr>
              <w:t>ប្រៀបធៀបការរៀបចំការសិក្សា</w:t>
            </w:r>
            <w:r w:rsidRPr="00DA26E7">
              <w:rPr>
                <w:rFonts w:ascii="Khmer OS Battambang" w:hAnsi="Khmer OS Battambang" w:cs="Khmer OS Battambang"/>
              </w:rPr>
              <w:t xml:space="preserve"> …</w:t>
            </w:r>
          </w:p>
        </w:tc>
      </w:tr>
      <w:tr w:rsidR="008442F4" w:rsidRPr="00DA26E7" w14:paraId="3C9228B2" w14:textId="77777777" w:rsidTr="00A1017A">
        <w:tc>
          <w:tcPr>
            <w:tcW w:w="5831" w:type="dxa"/>
          </w:tcPr>
          <w:p w14:paraId="3C9228AB" w14:textId="77777777" w:rsidR="008442F4" w:rsidRPr="00DA26E7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ind w:left="284" w:hanging="284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ឯកាសារសន្និសិទ</w:t>
            </w:r>
            <w:r>
              <w:rPr>
                <w:rFonts w:ascii="Khmer OS Battambang" w:hAnsi="Khmer OS Battambang" w:cs="Khmer OS Battambang" w:hint="cs"/>
                <w:b/>
                <w:bCs/>
                <w:cs/>
                <w:lang w:val="ca-ES" w:bidi="km-KH"/>
              </w:rPr>
              <w:t xml:space="preserve"> </w:t>
            </w:r>
            <w:r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ឬ</w:t>
            </w:r>
            <w:r>
              <w:rPr>
                <w:rFonts w:ascii="Khmer OS Battambang" w:hAnsi="Khmer OS Battambang" w:cs="Khmer OS Battambang" w:hint="cs"/>
                <w:b/>
                <w:bCs/>
                <w:cs/>
                <w:lang w:val="ca-ES" w:bidi="km-KH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សិក្ខាសាលានៅលើ</w:t>
            </w:r>
            <w:r w:rsidRPr="00DA26E7">
              <w:rPr>
                <w:rFonts w:ascii="Khmer OS Battambang" w:hAnsi="Khmer OS Battambang" w:cs="Khmer OS Battambang"/>
                <w:b/>
                <w:bCs/>
              </w:rPr>
              <w:t xml:space="preserve"> internet </w:t>
            </w:r>
          </w:p>
          <w:p w14:paraId="3C9228AC" w14:textId="77777777" w:rsidR="008442F4" w:rsidRPr="00DA26E7" w:rsidRDefault="008442F4" w:rsidP="00A1017A">
            <w:pPr>
              <w:pStyle w:val="ListParagraph"/>
              <w:ind w:left="284"/>
              <w:rPr>
                <w:rFonts w:ascii="Khmer OS Battambang" w:hAnsi="Khmer OS Battambang" w:cs="Khmer OS Battambang"/>
              </w:rPr>
            </w:pPr>
            <w:r w:rsidRPr="00EB31CC">
              <w:rPr>
                <w:rFonts w:ascii="Khmer OS Battambang" w:hAnsi="Khmer OS Battambang" w:cs="Khmer OS Battambang"/>
                <w:spacing w:val="-6"/>
              </w:rPr>
              <w:t xml:space="preserve">Bochner, S. (1996, November). </w:t>
            </w:r>
            <w:r w:rsidRPr="00EB31CC">
              <w:rPr>
                <w:rFonts w:ascii="Khmer OS Battambang" w:hAnsi="Khmer OS Battambang" w:cs="Khmer OS Battambang"/>
                <w:i/>
                <w:iCs/>
                <w:spacing w:val="-6"/>
              </w:rPr>
              <w:t>Mentoring in higher</w:t>
            </w:r>
            <w:r w:rsidRPr="00DA26E7">
              <w:rPr>
                <w:rFonts w:ascii="Khmer OS Battambang" w:hAnsi="Khmer OS Battambang" w:cs="Khmer OS Battambang"/>
                <w:i/>
                <w:iCs/>
              </w:rPr>
              <w:t xml:space="preserve"> education: Issues to be addressed in developing a mentoring program.</w:t>
            </w:r>
            <w:r w:rsidRPr="00DA26E7">
              <w:rPr>
                <w:rFonts w:ascii="Khmer OS Battambang" w:hAnsi="Khmer OS Battambang" w:cs="Khmer OS Battambang"/>
              </w:rPr>
              <w:t xml:space="preserve"> Paper presented at the Australian Association for Research in Education Conference, Singapore. Retrieved from http://www.aare.edu.au/96pap/bochs96018.txt</w:t>
            </w:r>
          </w:p>
        </w:tc>
        <w:tc>
          <w:tcPr>
            <w:tcW w:w="3095" w:type="dxa"/>
          </w:tcPr>
          <w:p w14:paraId="3C9228AD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</w:rPr>
            </w:pPr>
          </w:p>
          <w:p w14:paraId="3C9228AE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>(Bochner, 1996)</w:t>
            </w:r>
          </w:p>
          <w:p w14:paraId="3C9228AF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>
              <w:rPr>
                <w:rFonts w:ascii="Khmer OS Battambang" w:hAnsi="Khmer OS Battambang" w:cs="Khmer OS Battambang"/>
                <w:b/>
                <w:bCs/>
                <w:i/>
                <w:iCs/>
                <w:cs/>
                <w:lang w:bidi="km-KH"/>
              </w:rPr>
              <w:t>ឬ</w:t>
            </w:r>
          </w:p>
          <w:p w14:paraId="3C9228B0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>Bochner (1996)</w:t>
            </w:r>
          </w:p>
          <w:p w14:paraId="3C9228B1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  <w:cs/>
                <w:lang w:val="ca-ES" w:bidi="km-KH"/>
              </w:rPr>
              <w:t>បញ្ជាក់ថា</w:t>
            </w:r>
            <w:r w:rsidRPr="00DA26E7">
              <w:rPr>
                <w:rFonts w:ascii="Khmer OS Battambang" w:hAnsi="Khmer OS Battambang" w:cs="Khmer OS Battambang"/>
              </w:rPr>
              <w:t xml:space="preserve"> …</w:t>
            </w:r>
          </w:p>
        </w:tc>
      </w:tr>
      <w:tr w:rsidR="008442F4" w:rsidRPr="00DA26E7" w14:paraId="3C9228BC" w14:textId="77777777" w:rsidTr="00A1017A">
        <w:tc>
          <w:tcPr>
            <w:tcW w:w="5831" w:type="dxa"/>
          </w:tcPr>
          <w:p w14:paraId="3C9228B3" w14:textId="77777777" w:rsidR="008442F4" w:rsidRPr="00DA26E7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ind w:left="284" w:hanging="284"/>
              <w:rPr>
                <w:rFonts w:ascii="Khmer OS Battambang" w:hAnsi="Khmer OS Battambang" w:cs="Khmer OS Battambang"/>
                <w:b/>
                <w:bCs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អត្ថបទទិនានុប្បវត្តិ</w:t>
            </w:r>
            <w:r w:rsidRPr="00DA26E7">
              <w:rPr>
                <w:rFonts w:ascii="Khmer OS Battambang" w:hAnsi="Khmer OS Battambang" w:cs="Khmer OS Battambang"/>
                <w:b/>
                <w:bCs/>
              </w:rPr>
              <w:t>​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សិក្សា</w:t>
            </w:r>
            <w:r w:rsidRPr="00DA26E7">
              <w:rPr>
                <w:rFonts w:ascii="Khmer OS Battambang" w:hAnsi="Khmer OS Battambang" w:cs="Khmer OS Battambang"/>
                <w:b/>
                <w:bCs/>
              </w:rPr>
              <w:t xml:space="preserve"> (Academic journal article)​ 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ដែលមាន</w:t>
            </w:r>
            <w:r w:rsidRPr="00DA26E7">
              <w:rPr>
                <w:rFonts w:ascii="Khmer OS Battambang" w:hAnsi="Khmer OS Battambang" w:cs="Khmer OS Battambang"/>
                <w:b/>
                <w:bCs/>
              </w:rPr>
              <w:t xml:space="preserve"> DOI (NEW DOI format)</w:t>
            </w:r>
          </w:p>
          <w:p w14:paraId="3C9228B4" w14:textId="77777777" w:rsidR="008442F4" w:rsidRPr="00DA26E7" w:rsidRDefault="008442F4" w:rsidP="00A1017A">
            <w:pPr>
              <w:pStyle w:val="ListParagraph"/>
              <w:ind w:left="340"/>
              <w:rPr>
                <w:rFonts w:ascii="Khmer OS Battambang" w:hAnsi="Khmer OS Battambang" w:cs="Khmer OS Battambang"/>
              </w:rPr>
            </w:pPr>
            <w:proofErr w:type="spellStart"/>
            <w:r w:rsidRPr="00DA26E7">
              <w:rPr>
                <w:rFonts w:ascii="Khmer OS Battambang" w:hAnsi="Khmer OS Battambang" w:cs="Khmer OS Battambang"/>
              </w:rPr>
              <w:t>Cavenagh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, N., &amp; Ramadurai, R. (2017). On the distances between Latin squires and the smallest </w:t>
            </w:r>
            <w:r w:rsidRPr="00A222BF">
              <w:rPr>
                <w:rFonts w:ascii="Khmer OS Battambang" w:hAnsi="Khmer OS Battambang" w:cs="Khmer OS Battambang"/>
                <w:spacing w:val="-6"/>
              </w:rPr>
              <w:t xml:space="preserve">defining set size. </w:t>
            </w:r>
            <w:r w:rsidRPr="00A222BF">
              <w:rPr>
                <w:rFonts w:ascii="Khmer OS Battambang" w:hAnsi="Khmer OS Battambang" w:cs="Khmer OS Battambang"/>
                <w:i/>
                <w:iCs/>
                <w:spacing w:val="-6"/>
              </w:rPr>
              <w:t>Journal of Combinatorial Designs,</w:t>
            </w:r>
            <w:r w:rsidRPr="00DA26E7">
              <w:rPr>
                <w:rFonts w:ascii="Khmer OS Battambang" w:hAnsi="Khmer OS Battambang" w:cs="Khmer OS Battambang"/>
                <w:i/>
                <w:iCs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</w:rPr>
              <w:t>25(4), 147-158. https:// doi.org/10.1002/jcd.21529</w:t>
            </w:r>
          </w:p>
          <w:p w14:paraId="3C9228B5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lastRenderedPageBreak/>
              <w:t>សំគាល់៖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​ DOI (Digital Object Identifier)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ជាលេខកូដសម្គាល់តែមួយ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>​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គ្មានពីរ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ដែលបាន</w:t>
            </w:r>
            <w:r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កំណត់</w:t>
            </w:r>
            <w:r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ឱ្យ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ការបោះពុម្ពផ្សាយការសិក្សា។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 DOI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កូដ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ធ្វើការភ្ជាប់ទៅកាន់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អត្ថបទនៅលើ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 internet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។</w:t>
            </w:r>
          </w:p>
        </w:tc>
        <w:tc>
          <w:tcPr>
            <w:tcW w:w="3095" w:type="dxa"/>
          </w:tcPr>
          <w:p w14:paraId="3C9228B6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</w:rPr>
            </w:pPr>
          </w:p>
          <w:p w14:paraId="3C9228B7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</w:rPr>
            </w:pPr>
          </w:p>
          <w:p w14:paraId="3C9228B8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>(</w:t>
            </w:r>
            <w:proofErr w:type="spellStart"/>
            <w:r w:rsidRPr="00DA26E7">
              <w:rPr>
                <w:rFonts w:ascii="Khmer OS Battambang" w:hAnsi="Khmer OS Battambang" w:cs="Khmer OS Battambang"/>
              </w:rPr>
              <w:t>Cavenagh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 &amp; Ramadurai, 2017)</w:t>
            </w:r>
          </w:p>
          <w:p w14:paraId="3C9228B9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  <w:b/>
                <w:i/>
                <w:iCs/>
              </w:rPr>
            </w:pPr>
            <w:r>
              <w:rPr>
                <w:rFonts w:ascii="Khmer OS Battambang" w:hAnsi="Khmer OS Battambang" w:cs="Khmer OS Battambang"/>
                <w:b/>
                <w:bCs/>
                <w:i/>
                <w:iCs/>
                <w:cs/>
                <w:lang w:bidi="km-KH"/>
              </w:rPr>
              <w:t>ឬ</w:t>
            </w:r>
          </w:p>
          <w:p w14:paraId="3C9228BA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proofErr w:type="spellStart"/>
            <w:r w:rsidRPr="00DA26E7">
              <w:rPr>
                <w:rFonts w:ascii="Khmer OS Battambang" w:hAnsi="Khmer OS Battambang" w:cs="Khmer OS Battambang"/>
              </w:rPr>
              <w:lastRenderedPageBreak/>
              <w:t>Cavenagh</w:t>
            </w:r>
            <w:proofErr w:type="spellEnd"/>
            <w:r w:rsidRPr="00DA26E7">
              <w:rPr>
                <w:rFonts w:ascii="Khmer OS Battambang" w:hAnsi="Khmer OS Battambang" w:cs="Khmer OS Battambang"/>
              </w:rPr>
              <w:t xml:space="preserve"> and Ramadurai (2017)</w:t>
            </w:r>
          </w:p>
          <w:p w14:paraId="3C9228BB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  <w:cs/>
                <w:lang w:bidi="km-KH"/>
              </w:rPr>
              <w:t>មានអនុសាសន៍ថា</w:t>
            </w:r>
            <w:r w:rsidRPr="00DA26E7">
              <w:rPr>
                <w:rFonts w:ascii="Khmer OS Battambang" w:hAnsi="Khmer OS Battambang" w:cs="Khmer OS Battambang"/>
              </w:rPr>
              <w:t>…</w:t>
            </w:r>
          </w:p>
        </w:tc>
      </w:tr>
      <w:tr w:rsidR="008442F4" w:rsidRPr="000B4E7F" w14:paraId="3C9228C4" w14:textId="77777777" w:rsidTr="00A1017A">
        <w:tc>
          <w:tcPr>
            <w:tcW w:w="5831" w:type="dxa"/>
          </w:tcPr>
          <w:p w14:paraId="3C9228BD" w14:textId="77777777" w:rsidR="008442F4" w:rsidRPr="00DA26E7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ind w:left="284" w:hanging="284"/>
              <w:rPr>
                <w:rFonts w:ascii="Khmer OS Battambang" w:hAnsi="Khmer OS Battambang" w:cs="Khmer OS Battambang"/>
                <w:b/>
                <w:bCs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lastRenderedPageBreak/>
              <w:t>អត្ថបទទិនានុប្បវត្តិ</w:t>
            </w:r>
            <w:r w:rsidRPr="00DA26E7">
              <w:rPr>
                <w:rFonts w:ascii="Khmer OS Battambang" w:hAnsi="Khmer OS Battambang" w:cs="Khmer OS Battambang"/>
                <w:b/>
                <w:bCs/>
              </w:rPr>
              <w:t>​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សិក្សាដែលគ្មាន</w:t>
            </w:r>
            <w:r w:rsidRPr="00DA26E7">
              <w:rPr>
                <w:rFonts w:ascii="Khmer OS Battambang" w:hAnsi="Khmer OS Battambang" w:cs="Khmer OS Battambang"/>
                <w:b/>
                <w:bCs/>
              </w:rPr>
              <w:t xml:space="preserve"> DOI</w:t>
            </w:r>
          </w:p>
          <w:p w14:paraId="3C9228BE" w14:textId="77777777" w:rsidR="008442F4" w:rsidRPr="00DA26E7" w:rsidRDefault="008442F4" w:rsidP="00A1017A">
            <w:pPr>
              <w:pStyle w:val="ListParagraph"/>
              <w:ind w:left="284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 xml:space="preserve">Germann, F., Ebbes, P., &amp; Grewal, R. (2015). The chief marketing officer matters! </w:t>
            </w:r>
            <w:r w:rsidRPr="00DA26E7">
              <w:rPr>
                <w:rFonts w:ascii="Khmer OS Battambang" w:hAnsi="Khmer OS Battambang" w:cs="Khmer OS Battambang"/>
                <w:i/>
                <w:iCs/>
              </w:rPr>
              <w:t xml:space="preserve">Journal of Marketing, </w:t>
            </w:r>
            <w:r w:rsidRPr="00DA26E7">
              <w:rPr>
                <w:rFonts w:ascii="Khmer OS Battambang" w:hAnsi="Khmer OS Battambang" w:cs="Khmer OS Battambang"/>
              </w:rPr>
              <w:t>79(3), 1-22.</w:t>
            </w:r>
          </w:p>
          <w:p w14:paraId="3C9228BF" w14:textId="77777777" w:rsidR="008442F4" w:rsidRPr="00DA26E7" w:rsidRDefault="008442F4" w:rsidP="00A1017A">
            <w:pPr>
              <w:ind w:left="335" w:hanging="335"/>
              <w:rPr>
                <w:rFonts w:ascii="Khmer OS Battambang" w:hAnsi="Khmer OS Battambang" w:cs="Khmer OS Battambang"/>
                <w:b/>
                <w:bCs/>
              </w:rPr>
            </w:pPr>
          </w:p>
        </w:tc>
        <w:tc>
          <w:tcPr>
            <w:tcW w:w="3095" w:type="dxa"/>
          </w:tcPr>
          <w:p w14:paraId="3C9228C0" w14:textId="77777777" w:rsidR="008442F4" w:rsidRPr="002C4FF5" w:rsidRDefault="008442F4" w:rsidP="00A1017A">
            <w:pPr>
              <w:rPr>
                <w:rFonts w:ascii="Khmer OS Battambang" w:hAnsi="Khmer OS Battambang" w:cs="Khmer OS Battambang"/>
                <w:sz w:val="14"/>
                <w:szCs w:val="14"/>
              </w:rPr>
            </w:pPr>
          </w:p>
          <w:p w14:paraId="3C9228C1" w14:textId="77777777" w:rsidR="008442F4" w:rsidRPr="00DA26E7" w:rsidRDefault="008442F4" w:rsidP="00A1017A">
            <w:pPr>
              <w:spacing w:line="216" w:lineRule="auto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 xml:space="preserve">Germann, Ebbes, and Grewal (2015) </w:t>
            </w:r>
            <w:r w:rsidRPr="00DA26E7">
              <w:rPr>
                <w:rFonts w:ascii="Khmer OS Battambang" w:hAnsi="Khmer OS Battambang" w:cs="Khmer OS Battambang"/>
                <w:cs/>
                <w:lang w:bidi="km-KH"/>
              </w:rPr>
              <w:t>ប្រកាសថា</w:t>
            </w:r>
            <w:r w:rsidRPr="00DA26E7">
              <w:rPr>
                <w:rFonts w:ascii="Khmer OS Battambang" w:hAnsi="Khmer OS Battambang" w:cs="Khmer OS Battambang"/>
              </w:rPr>
              <w:t xml:space="preserve"> “…… …” (p. 19)</w:t>
            </w:r>
          </w:p>
          <w:p w14:paraId="3C9228C2" w14:textId="77777777" w:rsidR="008442F4" w:rsidRDefault="008442F4" w:rsidP="00A1017A">
            <w:pPr>
              <w:spacing w:line="216" w:lineRule="auto"/>
              <w:rPr>
                <w:rFonts w:ascii="Khmer OS Battambang" w:hAnsi="Khmer OS Battambang" w:cs="Khmer OS Battambang"/>
                <w:i/>
                <w:iCs/>
                <w:color w:val="7030A0"/>
                <w:lang w:val="ca-ES" w:bidi="km-KH"/>
              </w:rPr>
            </w:pPr>
            <w:r w:rsidRPr="00DA26E7">
              <w:rPr>
                <w:rFonts w:ascii="Khmer OS Battambang" w:hAnsi="Khmer OS Battambang" w:cs="Khmer OS Battambang"/>
                <w:i/>
                <w:iCs/>
                <w:color w:val="7030A0"/>
                <w:cs/>
                <w:lang w:bidi="km-KH"/>
              </w:rPr>
              <w:t>ប្រសិនបើមាន</w:t>
            </w:r>
            <w:r w:rsidRPr="00DA26E7">
              <w:rPr>
                <w:rFonts w:ascii="Khmer OS Battambang" w:hAnsi="Khmer OS Battambang" w:cs="Khmer OS Battambang"/>
                <w:i/>
                <w:iCs/>
                <w:color w:val="7030A0"/>
                <w:cs/>
                <w:lang w:val="ca-ES" w:bidi="km-KH"/>
              </w:rPr>
              <w:t>អ្នកនិពន្ធ</w:t>
            </w:r>
            <w:r w:rsidRPr="00DA26E7">
              <w:rPr>
                <w:rFonts w:ascii="Khmer OS Battambang" w:hAnsi="Khmer OS Battambang" w:cs="Khmer OS Battambang"/>
                <w:i/>
                <w:iCs/>
                <w:color w:val="7030A0"/>
                <w:lang w:val="ca-ES"/>
              </w:rPr>
              <w:t>​​</w:t>
            </w:r>
            <w:r w:rsidRPr="00DA26E7">
              <w:rPr>
                <w:rFonts w:ascii="Khmer OS Battambang" w:hAnsi="Khmer OS Battambang" w:cs="Khmer OS Battambang"/>
                <w:i/>
                <w:iCs/>
                <w:color w:val="7030A0"/>
                <w:cs/>
                <w:lang w:val="ca-ES" w:bidi="km-KH"/>
              </w:rPr>
              <w:t>ច្រើន</w:t>
            </w:r>
            <w:r w:rsidRPr="00DA26E7">
              <w:rPr>
                <w:rFonts w:ascii="Khmer OS Battambang" w:hAnsi="Khmer OS Battambang" w:cs="Khmer OS Battambang"/>
                <w:i/>
                <w:iCs/>
                <w:color w:val="7030A0"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i/>
                <w:iCs/>
                <w:color w:val="7030A0"/>
                <w:cs/>
                <w:lang w:val="ca-ES" w:bidi="km-KH"/>
              </w:rPr>
              <w:t>នោះ</w:t>
            </w:r>
            <w:r>
              <w:rPr>
                <w:rFonts w:ascii="Khmer OS Battambang" w:hAnsi="Khmer OS Battambang" w:cs="Khmer OS Battambang" w:hint="cs"/>
                <w:i/>
                <w:iCs/>
                <w:color w:val="7030A0"/>
                <w:cs/>
                <w:lang w:val="ca-ES" w:bidi="km-KH"/>
              </w:rPr>
              <w:t>ប្រើតាម</w:t>
            </w:r>
            <w:r>
              <w:rPr>
                <w:rFonts w:ascii="Khmer OS Battambang" w:hAnsi="Khmer OS Battambang" w:cs="Khmer OS Battambang"/>
                <w:i/>
                <w:iCs/>
                <w:color w:val="7030A0"/>
                <w:cs/>
                <w:lang w:val="ca-ES" w:bidi="km-KH"/>
              </w:rPr>
              <w:t>របៀប</w:t>
            </w:r>
            <w:r>
              <w:rPr>
                <w:rFonts w:ascii="Khmer OS Battambang" w:hAnsi="Khmer OS Battambang" w:cs="Khmer OS Battambang" w:hint="cs"/>
                <w:i/>
                <w:iCs/>
                <w:color w:val="7030A0"/>
                <w:cs/>
                <w:lang w:val="ca-ES" w:bidi="km-KH"/>
              </w:rPr>
              <w:t>ខាងក្រោម</w:t>
            </w:r>
          </w:p>
          <w:p w14:paraId="3C9228C3" w14:textId="77777777" w:rsidR="008442F4" w:rsidRPr="000B4E7F" w:rsidRDefault="008442F4" w:rsidP="00A1017A">
            <w:pPr>
              <w:spacing w:line="216" w:lineRule="auto"/>
              <w:rPr>
                <w:rFonts w:ascii="Khmer OS Battambang" w:hAnsi="Khmer OS Battambang" w:cs="Khmer OS Battambang"/>
                <w:spacing w:val="-14"/>
              </w:rPr>
            </w:pPr>
            <w:r w:rsidRPr="000B4E7F">
              <w:rPr>
                <w:rFonts w:ascii="Khmer OS Battambang" w:hAnsi="Khmer OS Battambang" w:cs="Khmer OS Battambang"/>
                <w:spacing w:val="-14"/>
              </w:rPr>
              <w:t>Germann et al. (2015) argue…</w:t>
            </w:r>
          </w:p>
        </w:tc>
      </w:tr>
      <w:tr w:rsidR="008442F4" w:rsidRPr="00DA26E7" w14:paraId="3C9228CC" w14:textId="77777777" w:rsidTr="00A1017A">
        <w:tc>
          <w:tcPr>
            <w:tcW w:w="5831" w:type="dxa"/>
          </w:tcPr>
          <w:p w14:paraId="3C9228C5" w14:textId="77777777" w:rsidR="008442F4" w:rsidRPr="00DA26E7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ind w:left="284" w:hanging="284"/>
              <w:rPr>
                <w:rFonts w:ascii="Khmer OS Battambang" w:hAnsi="Khmer OS Battambang" w:cs="Khmer OS Battambang"/>
                <w:b/>
                <w:bCs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ទស្សនាវដ្តី</w:t>
            </w:r>
            <w:r w:rsidRPr="00DA26E7">
              <w:rPr>
                <w:rFonts w:ascii="Khmer OS Battambang" w:hAnsi="Khmer OS Battambang" w:cs="Khmer OS Battambang"/>
              </w:rPr>
              <w:t xml:space="preserve"> </w:t>
            </w:r>
            <w:r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ឬ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សារព័ត៌មាន</w:t>
            </w:r>
            <w:r w:rsidRPr="00DA26E7">
              <w:rPr>
                <w:rFonts w:ascii="Khmer OS Battambang" w:hAnsi="Khmer OS Battambang" w:cs="Khmer OS Battambang"/>
                <w:b/>
                <w:bCs/>
              </w:rPr>
              <w:t xml:space="preserve"> (Magazine​ or Newspaper – popular/trade/general/science/technology interest)</w:t>
            </w:r>
          </w:p>
          <w:p w14:paraId="3C9228C6" w14:textId="77777777" w:rsidR="008442F4" w:rsidRPr="00DA26E7" w:rsidRDefault="008442F4" w:rsidP="00A1017A">
            <w:pPr>
              <w:pStyle w:val="ListParagraph"/>
              <w:ind w:left="284"/>
              <w:rPr>
                <w:rFonts w:ascii="Khmer OS Battambang" w:hAnsi="Khmer OS Battambang" w:cs="Khmer OS Battambang"/>
                <w:i/>
                <w:iCs/>
              </w:rPr>
            </w:pPr>
            <w:r w:rsidRPr="00DA26E7">
              <w:rPr>
                <w:rFonts w:ascii="Khmer OS Battambang" w:hAnsi="Khmer OS Battambang" w:cs="Khmer OS Battambang"/>
              </w:rPr>
              <w:t xml:space="preserve">Goodwin, D. K. (2002, February 4). How I caused that story. </w:t>
            </w:r>
            <w:r w:rsidRPr="00DA26E7">
              <w:rPr>
                <w:rFonts w:ascii="Khmer OS Battambang" w:hAnsi="Khmer OS Battambang" w:cs="Khmer OS Battambang"/>
                <w:i/>
                <w:iCs/>
              </w:rPr>
              <w:t>Time</w:t>
            </w:r>
            <w:r w:rsidRPr="00DA26E7">
              <w:rPr>
                <w:rFonts w:ascii="Khmer OS Battambang" w:hAnsi="Khmer OS Battambang" w:cs="Khmer OS Battambang"/>
              </w:rPr>
              <w:t>, 159(5), 69.</w:t>
            </w:r>
          </w:p>
          <w:p w14:paraId="3C9228C7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សំគាល់៖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​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សូមប្រើកាលបរិច្ឆេទពេញ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 xml:space="preserve"> (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ឆ្នាំ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ខែ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ថ្ងែទី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 xml:space="preserve">)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បើ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ការបោះពុម្ព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>​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ផ្សាយ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ប្រចាំថ្ងៃ</w:t>
            </w:r>
            <w:r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ឬ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អាទិត្យ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 xml:space="preserve"> </w:t>
            </w:r>
            <w:r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ឬ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កាលរិច្ឆេទមានតែខែនិងឆ្នាំសម្រាប់ការបោះ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>​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ពុម្ព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>​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ប្រចាំខែ។</w:t>
            </w:r>
          </w:p>
        </w:tc>
        <w:tc>
          <w:tcPr>
            <w:tcW w:w="3095" w:type="dxa"/>
          </w:tcPr>
          <w:p w14:paraId="3C9228C8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</w:rPr>
            </w:pPr>
          </w:p>
          <w:p w14:paraId="3C9228C9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>(Goodwin, 2002)</w:t>
            </w:r>
          </w:p>
          <w:p w14:paraId="3C9228CA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  <w:b/>
                <w:i/>
                <w:iCs/>
              </w:rPr>
            </w:pPr>
            <w:r>
              <w:rPr>
                <w:rFonts w:ascii="Khmer OS Battambang" w:hAnsi="Khmer OS Battambang" w:cs="Khmer OS Battambang"/>
                <w:b/>
                <w:bCs/>
                <w:i/>
                <w:iCs/>
                <w:cs/>
                <w:lang w:bidi="km-KH"/>
              </w:rPr>
              <w:t>ឬ</w:t>
            </w:r>
          </w:p>
          <w:p w14:paraId="3C9228CB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>Goodwin (2002) defends…</w:t>
            </w:r>
          </w:p>
        </w:tc>
      </w:tr>
      <w:tr w:rsidR="008442F4" w:rsidRPr="00DA26E7" w14:paraId="3C9228D5" w14:textId="77777777" w:rsidTr="00A1017A">
        <w:tc>
          <w:tcPr>
            <w:tcW w:w="5831" w:type="dxa"/>
          </w:tcPr>
          <w:p w14:paraId="3C9228CD" w14:textId="77777777" w:rsidR="008442F4" w:rsidRPr="00DA26E7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ind w:left="284" w:hanging="284"/>
              <w:rPr>
                <w:rFonts w:ascii="Khmer OS Battambang" w:hAnsi="Khmer OS Battambang" w:cs="Khmer OS Battambang"/>
              </w:rPr>
            </w:pPr>
            <w:r>
              <w:rPr>
                <w:rFonts w:ascii="Khmer OS Battambang" w:hAnsi="Khmer OS Battambang" w:cs="Khmer OS Battambang"/>
                <w:b/>
                <w:bCs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អត្ថបទកាសែត</w:t>
            </w:r>
            <w:r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  <w:t>ឬ</w:t>
            </w:r>
            <w:r w:rsidRPr="00DA26E7">
              <w:rPr>
                <w:rFonts w:ascii="Khmer OS Battambang" w:hAnsi="Khmer OS Battambang" w:cs="Khmer OS Battambang"/>
                <w:b/>
                <w:bCs/>
                <w:cs/>
                <w:lang w:bidi="km-KH"/>
              </w:rPr>
              <w:t>សារព័ត៌មាន</w:t>
            </w:r>
            <w:r w:rsidRPr="00DA26E7">
              <w:rPr>
                <w:rFonts w:ascii="Khmer OS Battambang" w:hAnsi="Khmer OS Battambang" w:cs="Khmer OS Battambang"/>
                <w:b/>
                <w:bCs/>
                <w:lang w:val="ca-ES"/>
              </w:rPr>
              <w:t xml:space="preserve"> </w:t>
            </w:r>
          </w:p>
          <w:p w14:paraId="3C9228CE" w14:textId="77777777" w:rsidR="008442F4" w:rsidRPr="00DA26E7" w:rsidRDefault="008442F4" w:rsidP="00A1017A">
            <w:pPr>
              <w:pStyle w:val="ListParagraph"/>
              <w:ind w:left="284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 xml:space="preserve">Coster, D. (2017, June 12). Driver who caused man’s death is placed into dementia care. </w:t>
            </w:r>
            <w:r w:rsidRPr="00DA26E7">
              <w:rPr>
                <w:rFonts w:ascii="Khmer OS Battambang" w:hAnsi="Khmer OS Battambang" w:cs="Khmer OS Battambang"/>
                <w:i/>
                <w:iCs/>
              </w:rPr>
              <w:t>Stuff</w:t>
            </w:r>
            <w:r w:rsidRPr="00DA26E7">
              <w:rPr>
                <w:rFonts w:ascii="Khmer OS Battambang" w:hAnsi="Khmer OS Battambang" w:cs="Khmer OS Battambang"/>
              </w:rPr>
              <w:t>. Retrieved from http://www.stuff.co.nz/</w:t>
            </w:r>
          </w:p>
          <w:p w14:paraId="3C9228CF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  <w:b/>
                <w:bCs/>
              </w:rPr>
            </w:pP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bidi="km-KH"/>
              </w:rPr>
              <w:t>សំគាល់៖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​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សូមប្រើ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 URL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របស់គេហទំព័</w:t>
            </w:r>
            <w:r>
              <w:rPr>
                <w:rFonts w:ascii="Khmer OS Battambang" w:hAnsi="Khmer OS Battambang" w:cs="Khmer OS Battambang" w:hint="cs"/>
                <w:b/>
                <w:bCs/>
                <w:i/>
                <w:iCs/>
                <w:color w:val="7030A0"/>
                <w:cs/>
                <w:lang w:val="ca-ES" w:bidi="km-KH"/>
              </w:rPr>
              <w:t>រ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សារព័ត៌មានផ្ទាល់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 xml:space="preserve">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ព្រោះតំណទៅ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lang w:val="ca-ES"/>
              </w:rPr>
              <w:t>​ (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</w:rPr>
              <w:t xml:space="preserve">link to) 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អត្ថបទរបស់គេហទំព័</w:t>
            </w:r>
            <w:r>
              <w:rPr>
                <w:rFonts w:ascii="Khmer OS Battambang" w:hAnsi="Khmer OS Battambang" w:cs="Khmer OS Battambang" w:hint="cs"/>
                <w:b/>
                <w:bCs/>
                <w:i/>
                <w:iCs/>
                <w:color w:val="7030A0"/>
                <w:cs/>
                <w:lang w:val="ca-ES" w:bidi="km-KH"/>
              </w:rPr>
              <w:t>រ</w:t>
            </w:r>
            <w:r w:rsidRPr="00DA26E7">
              <w:rPr>
                <w:rFonts w:ascii="Khmer OS Battambang" w:hAnsi="Khmer OS Battambang" w:cs="Khmer OS Battambang"/>
                <w:b/>
                <w:bCs/>
                <w:i/>
                <w:iCs/>
                <w:color w:val="7030A0"/>
                <w:cs/>
                <w:lang w:val="ca-ES" w:bidi="km-KH"/>
              </w:rPr>
              <w:t>សារព័ត៌មានមិនស្ថិតស្ថេរឡើយ។</w:t>
            </w:r>
          </w:p>
        </w:tc>
        <w:tc>
          <w:tcPr>
            <w:tcW w:w="3095" w:type="dxa"/>
          </w:tcPr>
          <w:p w14:paraId="3C9228D0" w14:textId="77777777" w:rsidR="008442F4" w:rsidRPr="00DA26E7" w:rsidRDefault="008442F4" w:rsidP="00A1017A">
            <w:pPr>
              <w:rPr>
                <w:rFonts w:ascii="Khmer OS Battambang" w:hAnsi="Khmer OS Battambang" w:cs="Khmer OS Battambang"/>
              </w:rPr>
            </w:pPr>
          </w:p>
          <w:p w14:paraId="3C9228D1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>Coster, 2017)</w:t>
            </w:r>
          </w:p>
          <w:p w14:paraId="3C9228D2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>
              <w:rPr>
                <w:rFonts w:ascii="Khmer OS Battambang" w:hAnsi="Khmer OS Battambang" w:cs="Khmer OS Battambang"/>
                <w:b/>
                <w:bCs/>
                <w:i/>
                <w:iCs/>
                <w:cs/>
                <w:lang w:bidi="km-KH"/>
              </w:rPr>
              <w:t>ឬ</w:t>
            </w:r>
          </w:p>
          <w:p w14:paraId="3C9228D3" w14:textId="77777777" w:rsidR="008442F4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</w:rPr>
              <w:t>Coster (2017)</w:t>
            </w:r>
          </w:p>
          <w:p w14:paraId="3C9228D4" w14:textId="77777777" w:rsidR="008442F4" w:rsidRPr="00DA26E7" w:rsidRDefault="008442F4" w:rsidP="00A1017A">
            <w:pPr>
              <w:jc w:val="center"/>
              <w:rPr>
                <w:rFonts w:ascii="Khmer OS Battambang" w:hAnsi="Khmer OS Battambang" w:cs="Khmer OS Battambang"/>
              </w:rPr>
            </w:pPr>
            <w:r w:rsidRPr="00DA26E7">
              <w:rPr>
                <w:rFonts w:ascii="Khmer OS Battambang" w:hAnsi="Khmer OS Battambang" w:cs="Khmer OS Battambang"/>
                <w:cs/>
                <w:lang w:bidi="km-KH"/>
              </w:rPr>
              <w:t>បានរាយការណ៍អំពី</w:t>
            </w:r>
            <w:r w:rsidRPr="00DA26E7">
              <w:rPr>
                <w:rFonts w:ascii="Khmer OS Battambang" w:hAnsi="Khmer OS Battambang" w:cs="Khmer OS Battambang"/>
              </w:rPr>
              <w:t>……</w:t>
            </w:r>
          </w:p>
        </w:tc>
      </w:tr>
      <w:tr w:rsidR="008442F4" w:rsidRPr="00DA26E7" w14:paraId="3C9228E0" w14:textId="77777777" w:rsidTr="00A1017A">
        <w:tc>
          <w:tcPr>
            <w:tcW w:w="5831" w:type="dxa"/>
          </w:tcPr>
          <w:p w14:paraId="3C9228D6" w14:textId="77777777" w:rsidR="008442F4" w:rsidRPr="00B27049" w:rsidRDefault="008442F4">
            <w:pPr>
              <w:pStyle w:val="ListParagraph"/>
              <w:numPr>
                <w:ilvl w:val="0"/>
                <w:numId w:val="5"/>
              </w:numPr>
              <w:suppressAutoHyphens w:val="0"/>
              <w:ind w:left="340" w:hanging="340"/>
              <w:rPr>
                <w:rFonts w:ascii="Khmer OS Battambang" w:hAnsi="Khmer OS Battambang" w:cs="Khmer OS Battambang"/>
                <w:b/>
                <w:b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</w:rPr>
              <w:t xml:space="preserve"> 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  <w:cs/>
                <w:lang w:bidi="km-KH"/>
              </w:rPr>
              <w:t>គេហទំព័រ</w:t>
            </w:r>
            <w:r w:rsidRPr="00B27049">
              <w:rPr>
                <w:rFonts w:ascii="Khmer OS Battambang" w:hAnsi="Khmer OS Battambang" w:cs="Khmer OS Battambang"/>
                <w:b/>
                <w:bCs/>
                <w:color w:val="FF0000"/>
              </w:rPr>
              <w:t xml:space="preserve"> (Webpage)</w:t>
            </w:r>
          </w:p>
          <w:p w14:paraId="3C9228D7" w14:textId="77777777" w:rsidR="008442F4" w:rsidRPr="00B27049" w:rsidRDefault="008442F4" w:rsidP="00A1017A">
            <w:pPr>
              <w:pStyle w:val="ListParagraph"/>
              <w:ind w:left="284"/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New Zealand Trade and Enterprise. (n.d.). </w:t>
            </w:r>
            <w:r w:rsidRPr="00B27049">
              <w:rPr>
                <w:rFonts w:ascii="Khmer OS Battambang" w:hAnsi="Khmer OS Battambang" w:cs="Khmer OS Battambang"/>
                <w:i/>
                <w:iCs/>
                <w:color w:val="FF0000"/>
              </w:rPr>
              <w:t>Agribusiness</w:t>
            </w:r>
            <w:r w:rsidRPr="00B27049">
              <w:rPr>
                <w:rFonts w:ascii="Khmer OS Battambang" w:hAnsi="Khmer OS Battambang" w:cs="Khmer OS Battambang"/>
                <w:color w:val="FF0000"/>
              </w:rPr>
              <w:t xml:space="preserve"> Retrieved from http://www.nzte.govt.nz/en/export/market-research/agribusiness/</w:t>
            </w:r>
          </w:p>
          <w:p w14:paraId="3C9228D8" w14:textId="77777777" w:rsidR="008442F4" w:rsidRPr="00B27049" w:rsidRDefault="008442F4" w:rsidP="00A1017A">
            <w:pPr>
              <w:ind w:left="335" w:hanging="335"/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bidi="km-KH"/>
              </w:rPr>
              <w:t>សំគាល់៖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 xml:space="preserve">​ 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  <w:cs/>
                <w:lang w:val="ca-ES" w:bidi="km-KH"/>
              </w:rPr>
              <w:t>ទំរង់មូលដ្ឋាន</w:t>
            </w: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 xml:space="preserve">: </w:t>
            </w:r>
          </w:p>
          <w:p w14:paraId="3C9228D9" w14:textId="77777777" w:rsidR="008442F4" w:rsidRPr="00B27049" w:rsidRDefault="008442F4" w:rsidP="00A1017A">
            <w:pPr>
              <w:ind w:left="227" w:hanging="227"/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lastRenderedPageBreak/>
              <w:t>1) Author. (Year, Month Date Published). Article title. Retrieved from URL of specific document</w:t>
            </w:r>
          </w:p>
          <w:p w14:paraId="3C9228DA" w14:textId="77777777" w:rsidR="008442F4" w:rsidRPr="00B27049" w:rsidRDefault="008442F4" w:rsidP="00A1017A">
            <w:pPr>
              <w:ind w:left="227" w:hanging="227"/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>2) Author. (n.d.). Article title. Retrieved from URL of specific document</w:t>
            </w:r>
          </w:p>
          <w:p w14:paraId="3C9228DB" w14:textId="77777777" w:rsidR="008442F4" w:rsidRPr="00B27049" w:rsidRDefault="008442F4" w:rsidP="00A1017A">
            <w:pPr>
              <w:ind w:left="227" w:hanging="227"/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>3) Title of web page in sentence case. (n.d.). Retrieved URL of specific document</w:t>
            </w:r>
          </w:p>
          <w:p w14:paraId="3C9228DC" w14:textId="77777777" w:rsidR="008442F4" w:rsidRPr="00B27049" w:rsidRDefault="008442F4" w:rsidP="00A1017A">
            <w:pPr>
              <w:ind w:left="335" w:hanging="335"/>
              <w:rPr>
                <w:rFonts w:ascii="Khmer OS Battambang" w:hAnsi="Khmer OS Battambang" w:cs="Khmer OS Battambang"/>
                <w:b/>
                <w:bCs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b/>
                <w:bCs/>
                <w:i/>
                <w:iCs/>
                <w:color w:val="FF0000"/>
              </w:rPr>
              <w:t>(n.d.) = no date</w:t>
            </w:r>
          </w:p>
        </w:tc>
        <w:tc>
          <w:tcPr>
            <w:tcW w:w="3095" w:type="dxa"/>
          </w:tcPr>
          <w:p w14:paraId="3C9228DD" w14:textId="77777777" w:rsidR="008442F4" w:rsidRPr="00B27049" w:rsidRDefault="008442F4" w:rsidP="00A1017A">
            <w:pPr>
              <w:rPr>
                <w:rFonts w:ascii="Khmer OS Battambang" w:hAnsi="Khmer OS Battambang" w:cs="Khmer OS Battambang"/>
                <w:color w:val="FF0000"/>
              </w:rPr>
            </w:pPr>
          </w:p>
          <w:p w14:paraId="3C9228DE" w14:textId="77777777" w:rsidR="008442F4" w:rsidRPr="00B27049" w:rsidRDefault="008442F4" w:rsidP="00A1017A">
            <w:pPr>
              <w:rPr>
                <w:rFonts w:ascii="Khmer OS Battambang" w:hAnsi="Khmer OS Battambang" w:cs="Khmer OS Battambang"/>
                <w:color w:val="FF0000"/>
              </w:rPr>
            </w:pPr>
            <w:r w:rsidRPr="00B27049">
              <w:rPr>
                <w:rFonts w:ascii="Khmer OS Battambang" w:hAnsi="Khmer OS Battambang" w:cs="Khmer OS Battambang"/>
                <w:color w:val="FF0000"/>
              </w:rPr>
              <w:t>(New Zealand Trade and Enterprise, n.d., para. 1)</w:t>
            </w:r>
          </w:p>
          <w:p w14:paraId="3C9228DF" w14:textId="77777777" w:rsidR="008442F4" w:rsidRPr="00B27049" w:rsidRDefault="008442F4" w:rsidP="00A1017A">
            <w:pPr>
              <w:rPr>
                <w:rFonts w:ascii="Khmer OS Battambang" w:hAnsi="Khmer OS Battambang" w:cs="Khmer OS Battambang"/>
                <w:color w:val="FF0000"/>
              </w:rPr>
            </w:pPr>
          </w:p>
        </w:tc>
      </w:tr>
    </w:tbl>
    <w:p w14:paraId="3C9228E1" w14:textId="77777777" w:rsidR="009E0C9D" w:rsidRPr="009E0C9D" w:rsidRDefault="009E0C9D" w:rsidP="009E0C9D">
      <w:pPr>
        <w:rPr>
          <w:rFonts w:ascii="Khmer OS Battambang" w:hAnsi="Khmer OS Battambang" w:cs="Khmer OS Battambang"/>
          <w:lang w:bidi="km-KH"/>
        </w:rPr>
      </w:pPr>
      <w:r w:rsidRPr="009E0C9D">
        <w:rPr>
          <w:rFonts w:ascii="Khmer OS Battambang" w:hAnsi="Khmer OS Battambang" w:cs="Khmer OS Battambang"/>
          <w:cs/>
          <w:lang w:bidi="km-KH"/>
        </w:rPr>
        <w:t xml:space="preserve">សម្គាល់ៈ </w:t>
      </w:r>
    </w:p>
    <w:p w14:paraId="3C9228E2" w14:textId="77777777" w:rsidR="009E0C9D" w:rsidRPr="009E0C9D" w:rsidRDefault="009E0C9D" w:rsidP="009E0C9D">
      <w:pPr>
        <w:rPr>
          <w:rFonts w:ascii="Khmer OS Battambang" w:hAnsi="Khmer OS Battambang" w:cs="Khmer OS Battambang"/>
          <w:lang w:bidi="km-KH"/>
        </w:rPr>
      </w:pPr>
      <w:r w:rsidRPr="009E0C9D">
        <w:rPr>
          <w:rFonts w:ascii="Khmer OS Battambang" w:hAnsi="Khmer OS Battambang" w:cs="Khmer OS Battambang"/>
          <w:lang w:bidi="km-KH"/>
        </w:rPr>
        <w:t>-</w:t>
      </w:r>
      <w:r w:rsidRPr="009E0C9D">
        <w:rPr>
          <w:rFonts w:ascii="Khmer OS Battambang" w:hAnsi="Khmer OS Battambang" w:cs="Khmer OS Battambang"/>
          <w:cs/>
          <w:lang w:bidi="km-KH"/>
        </w:rPr>
        <w:t>បញ្ជីឯកសារយោង ត្រូវតម្រៀបតាមលំដាប់អក្សរកើន</w:t>
      </w:r>
      <w:r w:rsidR="007C62A5">
        <w:rPr>
          <w:rFonts w:ascii="Khmer OS Battambang" w:hAnsi="Khmer OS Battambang" w:cs="Khmer OS Battambang" w:hint="cs"/>
          <w:cs/>
          <w:lang w:bidi="km-KH"/>
        </w:rPr>
        <w:t>នៃឈ្មោះអ្នកនិពន្ធ</w:t>
      </w:r>
      <w:r w:rsidRPr="009E0C9D">
        <w:rPr>
          <w:rFonts w:ascii="Khmer OS Battambang" w:hAnsi="Khmer OS Battambang" w:cs="Khmer OS Battambang"/>
          <w:cs/>
          <w:lang w:bidi="km-KH"/>
        </w:rPr>
        <w:t xml:space="preserve"> </w:t>
      </w:r>
      <w:r w:rsidRPr="009E0C9D">
        <w:rPr>
          <w:rFonts w:ascii="Khmer OS Battambang" w:hAnsi="Khmer OS Battambang" w:cs="Khmer OS Battambang"/>
          <w:lang w:bidi="km-KH"/>
        </w:rPr>
        <w:t>(</w:t>
      </w:r>
      <w:r w:rsidRPr="009E0C9D">
        <w:rPr>
          <w:rFonts w:ascii="Khmer OS Battambang" w:hAnsi="Khmer OS Battambang" w:cs="Khmer OS Battambang"/>
          <w:cs/>
          <w:lang w:bidi="km-KH"/>
        </w:rPr>
        <w:t xml:space="preserve"> </w:t>
      </w:r>
      <w:r w:rsidRPr="009E0C9D">
        <w:rPr>
          <w:rFonts w:ascii="Khmer OS Battambang" w:hAnsi="Khmer OS Battambang" w:cs="Khmer OS Battambang"/>
          <w:lang w:bidi="km-KH"/>
        </w:rPr>
        <w:t>sort A-Z)</w:t>
      </w:r>
    </w:p>
    <w:p w14:paraId="3C9228E3" w14:textId="77777777" w:rsidR="009E0C9D" w:rsidRPr="009E0C9D" w:rsidRDefault="009E0C9D" w:rsidP="009E0C9D">
      <w:pPr>
        <w:rPr>
          <w:rFonts w:ascii="Khmer OS Battambang" w:hAnsi="Khmer OS Battambang" w:cs="Khmer OS Battambang"/>
          <w:lang w:bidi="km-KH"/>
        </w:rPr>
      </w:pPr>
      <w:r w:rsidRPr="009E0C9D">
        <w:rPr>
          <w:rFonts w:ascii="Khmer OS Battambang" w:hAnsi="Khmer OS Battambang" w:cs="Khmer OS Battambang"/>
          <w:lang w:bidi="km-KH"/>
        </w:rPr>
        <w:t>-</w:t>
      </w:r>
      <w:r w:rsidRPr="009E0C9D">
        <w:rPr>
          <w:rFonts w:ascii="Khmer OS Battambang" w:hAnsi="Khmer OS Battambang" w:cs="Khmer OS Battambang"/>
          <w:cs/>
          <w:lang w:bidi="km-KH"/>
        </w:rPr>
        <w:t>ត្រូវដាក់អ្នកនិពន្ធខ្មែរនៅលើគេ</w:t>
      </w:r>
    </w:p>
    <w:p w14:paraId="3C9228E4" w14:textId="77777777" w:rsidR="009E0C9D" w:rsidRPr="009E0C9D" w:rsidRDefault="009E0C9D" w:rsidP="009E0C9D">
      <w:pPr>
        <w:rPr>
          <w:rFonts w:ascii="Khmer OS Battambang" w:hAnsi="Khmer OS Battambang" w:cs="Khmer OS Battambang"/>
          <w:lang w:bidi="km-KH"/>
        </w:rPr>
      </w:pPr>
      <w:r w:rsidRPr="009E0C9D">
        <w:rPr>
          <w:rFonts w:ascii="Khmer OS Battambang" w:hAnsi="Khmer OS Battambang" w:cs="Khmer OS Battambang"/>
          <w:lang w:bidi="km-KH"/>
        </w:rPr>
        <w:t>-</w:t>
      </w:r>
      <w:r w:rsidRPr="009E0C9D">
        <w:rPr>
          <w:rFonts w:ascii="Khmer OS Battambang" w:hAnsi="Khmer OS Battambang" w:cs="Khmer OS Battambang"/>
          <w:cs/>
          <w:lang w:bidi="km-KH"/>
        </w:rPr>
        <w:t>ក្នុងឯកសារយោងនីមួយៗមិនត្រូវប្រើ</w:t>
      </w:r>
      <w:r w:rsidRPr="009E0C9D">
        <w:rPr>
          <w:rFonts w:ascii="Khmer OS Battambang" w:hAnsi="Khmer OS Battambang" w:cs="Khmer OS Battambang"/>
          <w:lang w:bidi="km-KH"/>
        </w:rPr>
        <w:t xml:space="preserve"> </w:t>
      </w:r>
      <w:r w:rsidRPr="009E0C9D">
        <w:rPr>
          <w:rFonts w:ascii="Khmer OS Battambang" w:hAnsi="Khmer OS Battambang" w:cs="Khmer OS Battambang"/>
          <w:cs/>
          <w:lang w:bidi="km-KH"/>
        </w:rPr>
        <w:t>លេខ</w:t>
      </w:r>
      <w:r w:rsidRPr="009E0C9D">
        <w:rPr>
          <w:rFonts w:ascii="Khmer OS Battambang" w:hAnsi="Khmer OS Battambang" w:cs="Khmer OS Battambang"/>
          <w:lang w:bidi="km-KH"/>
        </w:rPr>
        <w:t xml:space="preserve"> </w:t>
      </w:r>
      <w:r w:rsidRPr="009E0C9D">
        <w:rPr>
          <w:rFonts w:ascii="Khmer OS Battambang" w:hAnsi="Khmer OS Battambang" w:cs="Khmer OS Battambang"/>
          <w:cs/>
          <w:lang w:bidi="km-KH"/>
        </w:rPr>
        <w:t>និមិត្តសញ្ញា សម្គាល់ទេ</w:t>
      </w:r>
    </w:p>
    <w:p w14:paraId="3C9228E5" w14:textId="77777777" w:rsidR="00A27ED8" w:rsidRPr="009E0C9D" w:rsidRDefault="00A27ED8" w:rsidP="007964A2">
      <w:pPr>
        <w:rPr>
          <w:rFonts w:ascii="Khmer OS Battambang" w:hAnsi="Khmer OS Battambang" w:cs="Khmer OS Battambang"/>
          <w:sz w:val="152"/>
          <w:szCs w:val="152"/>
          <w:cs/>
          <w:lang w:bidi="km-KH"/>
        </w:rPr>
        <w:sectPr w:rsidR="00A27ED8" w:rsidRPr="009E0C9D" w:rsidSect="008373BA">
          <w:pgSz w:w="11906" w:h="16838" w:code="9"/>
          <w:pgMar w:top="1418" w:right="1418" w:bottom="1418" w:left="2268" w:header="720" w:footer="720" w:gutter="0"/>
          <w:cols w:space="720"/>
          <w:docGrid w:linePitch="360"/>
        </w:sectPr>
      </w:pPr>
    </w:p>
    <w:p w14:paraId="3C9228E6" w14:textId="77777777" w:rsidR="00B70F35" w:rsidRPr="009261A8" w:rsidRDefault="009714D5" w:rsidP="002579B4">
      <w:pPr>
        <w:jc w:val="center"/>
        <w:rPr>
          <w:rFonts w:ascii="Khmer OS Muol Light" w:hAnsi="Khmer OS Muol Light" w:cs="Khmer OS Muol Light"/>
          <w:sz w:val="80"/>
          <w:szCs w:val="80"/>
          <w:rtl/>
          <w:cs/>
        </w:rPr>
      </w:pPr>
      <w:r>
        <w:rPr>
          <w:noProof/>
          <w:lang w:eastAsia="en-US" w:bidi="km-KH"/>
        </w:rPr>
        <w:lastRenderedPageBreak/>
        <mc:AlternateContent>
          <mc:Choice Requires="wps">
            <w:drawing>
              <wp:anchor distT="0" distB="0" distL="114935" distR="114935" simplePos="0" relativeHeight="251599360" behindDoc="0" locked="0" layoutInCell="1" allowOverlap="1" wp14:anchorId="3C9229FF" wp14:editId="3C922A00">
                <wp:simplePos x="0" y="0"/>
                <wp:positionH relativeFrom="column">
                  <wp:posOffset>436245</wp:posOffset>
                </wp:positionH>
                <wp:positionV relativeFrom="paragraph">
                  <wp:posOffset>1234440</wp:posOffset>
                </wp:positionV>
                <wp:extent cx="4400550" cy="1733550"/>
                <wp:effectExtent l="0" t="0" r="19050" b="19050"/>
                <wp:wrapNone/>
                <wp:docPr id="19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22A9C" w14:textId="77777777" w:rsidR="00347585" w:rsidRPr="00CF3310" w:rsidRDefault="00347585" w:rsidP="00BB07A6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lang w:bidi="km-KH"/>
                              </w:rPr>
                            </w:pPr>
                            <w:r w:rsidRPr="00CF3310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s/>
                                <w:lang w:bidi="km-KH"/>
                              </w:rPr>
                              <w:t>រាល់ជំពូកនីមួយៗត្រូវដាក់មួយសន្លឹកផ្សេងៗគ្នា៖</w:t>
                            </w:r>
                          </w:p>
                          <w:p w14:paraId="3C922A9D" w14:textId="77777777" w:rsidR="00347585" w:rsidRPr="00CF3310" w:rsidRDefault="00347585" w:rsidP="00BB07A6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</w:pPr>
                            <w:r w:rsidRPr="00CF331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 xml:space="preserve">ជ្រើសរើសប្រភេទអក្សរ 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</w:rPr>
                              <w:t xml:space="preserve">Khmer OS </w:t>
                            </w:r>
                            <w:proofErr w:type="spellStart"/>
                            <w:r w:rsidRPr="00CF3310">
                              <w:rPr>
                                <w:rFonts w:ascii="Khmer OS Battambang" w:hAnsi="Khmer OS Battambang" w:cs="Khmer OS Battambang"/>
                              </w:rPr>
                              <w:t>Muol</w:t>
                            </w:r>
                            <w:proofErr w:type="spellEnd"/>
                            <w:r w:rsidRPr="00CF3310">
                              <w:rPr>
                                <w:rFonts w:ascii="Khmer OS Battambang" w:hAnsi="Khmer OS Battambang" w:cs="Khmer OS Battambang"/>
                              </w:rPr>
                              <w:t xml:space="preserve"> Light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 xml:space="preserve"> ទំហំ 40</w:t>
                            </w:r>
                          </w:p>
                          <w:p w14:paraId="3C922A9E" w14:textId="77777777" w:rsidR="00347585" w:rsidRPr="00CF3310" w:rsidRDefault="00347585" w:rsidP="00BB07A6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</w:pPr>
                            <w:r w:rsidRPr="00CF331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 xml:space="preserve">និង 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  <w:t xml:space="preserve">Center Page 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 xml:space="preserve">(ដោយចូលក្នុង 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  <w:t>Page Setup</w:t>
                            </w:r>
                          </w:p>
                          <w:p w14:paraId="3C922A9F" w14:textId="77777777" w:rsidR="00347585" w:rsidRPr="00CF3310" w:rsidRDefault="00347585" w:rsidP="00BB07A6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</w:rPr>
                            </w:pPr>
                            <w:r w:rsidRPr="00CF331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 xml:space="preserve">ចុចលើ 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  <w:t xml:space="preserve">Layout Tab 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 xml:space="preserve">ហើយជ្រើសរើស 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</w:rPr>
                              <w:t>Center</w:t>
                            </w:r>
                          </w:p>
                          <w:p w14:paraId="3C922AA0" w14:textId="77777777" w:rsidR="00347585" w:rsidRPr="00CF3310" w:rsidRDefault="00347585" w:rsidP="00BB07A6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</w:pPr>
                            <w:r w:rsidRPr="00CF331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 xml:space="preserve">នៅក្នុង 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  <w:lang w:bidi="km-KH"/>
                              </w:rPr>
                              <w:t>Vertical Alignment</w:t>
                            </w:r>
                            <w:r w:rsidRPr="00CF3310">
                              <w:rPr>
                                <w:rFonts w:ascii="Khmer OS Battambang" w:hAnsi="Khmer OS Battambang" w:cs="Khmer OS Battambang"/>
                                <w:cs/>
                                <w:lang w:bidi="km-KH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29FF" id="Text Box 73" o:spid="_x0000_s1142" type="#_x0000_t202" style="position:absolute;left:0;text-align:left;margin-left:34.35pt;margin-top:97.2pt;width:346.5pt;height:136.5pt;z-index:25159936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" strokeweight=".5pt">
                <v:textbox inset="7.45pt,3.85pt,7.45pt,3.85pt">
                  <w:txbxContent>
                    <w:p w14:paraId="3C922A9C" w14:textId="77777777" w:rsidR="00347585" w:rsidRPr="00CF3310" w:rsidRDefault="00347585" w:rsidP="00BB07A6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lang w:bidi="km-KH"/>
                        </w:rPr>
                      </w:pPr>
                      <w:r w:rsidRPr="00CF3310">
                        <w:rPr>
                          <w:rFonts w:ascii="Khmer OS Battambang" w:hAnsi="Khmer OS Battambang" w:cs="Khmer OS Battambang"/>
                          <w:b/>
                          <w:bCs/>
                          <w:cs/>
                          <w:lang w:bidi="km-KH"/>
                        </w:rPr>
                        <w:t>រាល់ជំពូកនីមួយៗត្រូវដាក់មួយសន្លឹកផ្សេងៗគ្នា៖</w:t>
                      </w:r>
                    </w:p>
                    <w:p w14:paraId="3C922A9D" w14:textId="77777777" w:rsidR="00347585" w:rsidRPr="00CF3310" w:rsidRDefault="00347585" w:rsidP="00BB07A6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  <w:lang w:bidi="km-KH"/>
                        </w:rPr>
                      </w:pPr>
                      <w:r w:rsidRPr="00CF331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 xml:space="preserve">ជ្រើសរើសប្រភេទអក្សរ </w:t>
                      </w:r>
                      <w:r w:rsidRPr="00CF3310">
                        <w:rPr>
                          <w:rFonts w:ascii="Khmer OS Battambang" w:hAnsi="Khmer OS Battambang" w:cs="Khmer OS Battambang"/>
                        </w:rPr>
                        <w:t xml:space="preserve">Khmer OS </w:t>
                      </w:r>
                      <w:proofErr w:type="spellStart"/>
                      <w:r w:rsidRPr="00CF3310">
                        <w:rPr>
                          <w:rFonts w:ascii="Khmer OS Battambang" w:hAnsi="Khmer OS Battambang" w:cs="Khmer OS Battambang"/>
                        </w:rPr>
                        <w:t>Muol</w:t>
                      </w:r>
                      <w:proofErr w:type="spellEnd"/>
                      <w:r w:rsidRPr="00CF3310">
                        <w:rPr>
                          <w:rFonts w:ascii="Khmer OS Battambang" w:hAnsi="Khmer OS Battambang" w:cs="Khmer OS Battambang"/>
                        </w:rPr>
                        <w:t xml:space="preserve"> Light</w:t>
                      </w:r>
                      <w:r w:rsidRPr="00CF331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 xml:space="preserve"> ទំហំ 40</w:t>
                      </w:r>
                    </w:p>
                    <w:p w14:paraId="3C922A9E" w14:textId="77777777" w:rsidR="00347585" w:rsidRPr="00CF3310" w:rsidRDefault="00347585" w:rsidP="00BB07A6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  <w:lang w:bidi="km-KH"/>
                        </w:rPr>
                      </w:pPr>
                      <w:r w:rsidRPr="00CF331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 xml:space="preserve">និង </w:t>
                      </w:r>
                      <w:r w:rsidRPr="00CF3310">
                        <w:rPr>
                          <w:rFonts w:ascii="Khmer OS Battambang" w:hAnsi="Khmer OS Battambang" w:cs="Khmer OS Battambang"/>
                          <w:lang w:bidi="km-KH"/>
                        </w:rPr>
                        <w:t xml:space="preserve">Center Page </w:t>
                      </w:r>
                      <w:r w:rsidRPr="00CF331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 xml:space="preserve">(ដោយចូលក្នុង </w:t>
                      </w:r>
                      <w:r w:rsidRPr="00CF3310">
                        <w:rPr>
                          <w:rFonts w:ascii="Khmer OS Battambang" w:hAnsi="Khmer OS Battambang" w:cs="Khmer OS Battambang"/>
                          <w:lang w:bidi="km-KH"/>
                        </w:rPr>
                        <w:t>Page Setup</w:t>
                      </w:r>
                    </w:p>
                    <w:p w14:paraId="3C922A9F" w14:textId="77777777" w:rsidR="00347585" w:rsidRPr="00CF3310" w:rsidRDefault="00347585" w:rsidP="00BB07A6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</w:rPr>
                      </w:pPr>
                      <w:r w:rsidRPr="00CF331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 xml:space="preserve">ចុចលើ </w:t>
                      </w:r>
                      <w:r w:rsidRPr="00CF3310">
                        <w:rPr>
                          <w:rFonts w:ascii="Khmer OS Battambang" w:hAnsi="Khmer OS Battambang" w:cs="Khmer OS Battambang"/>
                          <w:lang w:bidi="km-KH"/>
                        </w:rPr>
                        <w:t xml:space="preserve">Layout Tab </w:t>
                      </w:r>
                      <w:r w:rsidRPr="00CF331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 xml:space="preserve">ហើយជ្រើសរើស </w:t>
                      </w:r>
                      <w:r w:rsidRPr="00CF3310">
                        <w:rPr>
                          <w:rFonts w:ascii="Khmer OS Battambang" w:hAnsi="Khmer OS Battambang" w:cs="Khmer OS Battambang"/>
                        </w:rPr>
                        <w:t>Center</w:t>
                      </w:r>
                    </w:p>
                    <w:p w14:paraId="3C922AA0" w14:textId="77777777" w:rsidR="00347585" w:rsidRPr="00CF3310" w:rsidRDefault="00347585" w:rsidP="00BB07A6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Khmer OS Battambang" w:hAnsi="Khmer OS Battambang" w:cs="Khmer OS Battambang"/>
                          <w:lang w:bidi="km-KH"/>
                        </w:rPr>
                      </w:pPr>
                      <w:r w:rsidRPr="00CF331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 xml:space="preserve">នៅក្នុង </w:t>
                      </w:r>
                      <w:r w:rsidRPr="00CF3310">
                        <w:rPr>
                          <w:rFonts w:ascii="Khmer OS Battambang" w:hAnsi="Khmer OS Battambang" w:cs="Khmer OS Battambang"/>
                          <w:lang w:bidi="km-KH"/>
                        </w:rPr>
                        <w:t>Vertical Alignment</w:t>
                      </w:r>
                      <w:r w:rsidRPr="00CF3310">
                        <w:rPr>
                          <w:rFonts w:ascii="Khmer OS Battambang" w:hAnsi="Khmer OS Battambang" w:cs="Khmer OS Battambang"/>
                          <w:cs/>
                          <w:lang w:bidi="km-KH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70F35" w:rsidRPr="009261A8">
        <w:rPr>
          <w:rFonts w:ascii="Khmer OS Muol Light" w:hAnsi="Khmer OS Muol Light" w:cs="Khmer OS Muol Light"/>
          <w:sz w:val="80"/>
          <w:szCs w:val="80"/>
          <w:cs/>
          <w:lang w:bidi="km-KH"/>
        </w:rPr>
        <w:t>ឧបសម្ព័ន្ធ</w:t>
      </w:r>
    </w:p>
    <w:p w14:paraId="3C9228E7" w14:textId="77777777" w:rsidR="00F22617" w:rsidRDefault="00F22617" w:rsidP="002579B4">
      <w:pPr>
        <w:pageBreakBefore/>
        <w:jc w:val="both"/>
        <w:rPr>
          <w:rFonts w:ascii="Khmer OS" w:hAnsi="Khmer OS" w:cs="Khmer OS"/>
          <w:cs/>
          <w:lang w:bidi="km-KH"/>
        </w:rPr>
        <w:sectPr w:rsidR="00F22617" w:rsidSect="009714D5">
          <w:pgSz w:w="11906" w:h="16838" w:code="9"/>
          <w:pgMar w:top="1418" w:right="1418" w:bottom="1418" w:left="2268" w:header="720" w:footer="720" w:gutter="0"/>
          <w:cols w:space="720"/>
          <w:vAlign w:val="center"/>
          <w:docGrid w:linePitch="360"/>
        </w:sectPr>
      </w:pPr>
    </w:p>
    <w:p w14:paraId="3C9228E8" w14:textId="77777777" w:rsidR="00CB3F1A" w:rsidRPr="00CF3310" w:rsidRDefault="00CB3F1A" w:rsidP="00CB3F1A">
      <w:pPr>
        <w:pageBreakBefore/>
        <w:spacing w:line="228" w:lineRule="auto"/>
        <w:ind w:firstLine="720"/>
        <w:jc w:val="both"/>
        <w:rPr>
          <w:rFonts w:ascii="Khmer OS Battambang" w:hAnsi="Khmer OS Battambang" w:cs="Khmer OS Battambang"/>
          <w:rtl/>
          <w:cs/>
        </w:rPr>
      </w:pPr>
      <w:r w:rsidRPr="00CF3310">
        <w:rPr>
          <w:rFonts w:ascii="Khmer OS Battambang" w:hAnsi="Khmer OS Battambang" w:cs="Khmer OS Battambang"/>
          <w:spacing w:val="8"/>
          <w:cs/>
          <w:lang w:bidi="km-KH"/>
        </w:rPr>
        <w:lastRenderedPageBreak/>
        <w:t>នៅក្នុងផ្នែកឧបសម្ព័ន្ធនេះ</w:t>
      </w:r>
      <w:r w:rsidRPr="00CF3310">
        <w:rPr>
          <w:rFonts w:ascii="Khmer OS Battambang" w:hAnsi="Khmer OS Battambang" w:cs="Khmer OS Battambang"/>
          <w:spacing w:val="8"/>
          <w:lang w:val="ca-ES"/>
        </w:rPr>
        <w:t xml:space="preserve"> </w:t>
      </w:r>
      <w:r w:rsidRPr="00CF3310">
        <w:rPr>
          <w:rFonts w:ascii="Khmer OS Battambang" w:hAnsi="Khmer OS Battambang" w:cs="Khmer OS Battambang"/>
          <w:spacing w:val="8"/>
          <w:cs/>
          <w:lang w:bidi="km-KH"/>
        </w:rPr>
        <w:t>ត្រូវដាក់ឯកសារភ្ជាប់ដែលពាក់ព័ន្ធនានាតាម</w:t>
      </w:r>
      <w:r w:rsidRPr="00CF3310">
        <w:rPr>
          <w:rFonts w:ascii="Khmer OS Battambang" w:hAnsi="Khmer OS Battambang" w:cs="Khmer OS Battambang"/>
          <w:cs/>
          <w:lang w:bidi="km-KH"/>
        </w:rPr>
        <w:t>លំដាប់លំដោយដូចខាងក្រោម</w:t>
      </w:r>
      <w:r w:rsidRPr="00CF3310">
        <w:rPr>
          <w:rFonts w:ascii="Khmer OS Battambang" w:hAnsi="Khmer OS Battambang" w:cs="Khmer OS Battambang"/>
          <w:rtl/>
          <w:cs/>
        </w:rPr>
        <w:t> </w:t>
      </w:r>
      <w:r w:rsidRPr="00CF3310">
        <w:rPr>
          <w:rFonts w:ascii="Khmer OS Battambang" w:hAnsi="Khmer OS Battambang" w:cs="Khmer OS Battambang"/>
          <w:rtl/>
          <w:cs/>
          <w:lang w:bidi="km-KH"/>
        </w:rPr>
        <w:t>៖</w:t>
      </w:r>
    </w:p>
    <w:p w14:paraId="3C9228E9" w14:textId="77777777" w:rsidR="00CB3F1A" w:rsidRPr="00CF3310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rtl/>
          <w:cs/>
        </w:rPr>
      </w:pPr>
      <w:r w:rsidRPr="00CF3310">
        <w:rPr>
          <w:rFonts w:ascii="Khmer OS Battambang" w:hAnsi="Khmer OS Battambang" w:cs="Khmer OS Battambang"/>
          <w:cs/>
          <w:lang w:bidi="km-KH"/>
        </w:rPr>
        <w:t>១</w:t>
      </w:r>
      <w:r w:rsidRPr="00CF3310">
        <w:rPr>
          <w:rFonts w:ascii="Khmer OS Battambang" w:hAnsi="Khmer OS Battambang" w:cs="Khmer OS Battambang"/>
          <w:lang w:val="ca-ES"/>
        </w:rPr>
        <w:t>-</w:t>
      </w:r>
      <w:r w:rsidRPr="00CF3310">
        <w:rPr>
          <w:rFonts w:ascii="Khmer OS Battambang" w:hAnsi="Khmer OS Battambang" w:cs="Khmer OS Battambang"/>
          <w:cs/>
          <w:lang w:bidi="km-KH"/>
        </w:rPr>
        <w:t>កម្រងសំណួរ</w:t>
      </w:r>
    </w:p>
    <w:p w14:paraId="3C9228EA" w14:textId="77777777" w:rsidR="00CB3F1A" w:rsidRPr="00CF3310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rtl/>
          <w:cs/>
        </w:rPr>
      </w:pPr>
      <w:r w:rsidRPr="00CF3310">
        <w:rPr>
          <w:rFonts w:ascii="Khmer OS Battambang" w:hAnsi="Khmer OS Battambang" w:cs="Khmer OS Battambang"/>
          <w:cs/>
          <w:lang w:bidi="km-KH"/>
        </w:rPr>
        <w:t>២</w:t>
      </w:r>
      <w:r w:rsidRPr="00CF3310">
        <w:rPr>
          <w:rFonts w:ascii="Khmer OS Battambang" w:hAnsi="Khmer OS Battambang" w:cs="Khmer OS Battambang"/>
          <w:lang w:val="ca-ES"/>
        </w:rPr>
        <w:t>-</w:t>
      </w:r>
      <w:r w:rsidRPr="00CF3310">
        <w:rPr>
          <w:rFonts w:ascii="Khmer OS Battambang" w:hAnsi="Khmer OS Battambang" w:cs="Khmer OS Battambang"/>
          <w:cs/>
          <w:lang w:bidi="km-KH"/>
        </w:rPr>
        <w:t>រចនាសម្ព័ន្ធរបស់អង្គភាព ឬស្ថាប័ននានា</w:t>
      </w:r>
    </w:p>
    <w:p w14:paraId="3C9228EB" w14:textId="77777777" w:rsidR="00CB3F1A" w:rsidRPr="00CF3310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rtl/>
          <w:cs/>
        </w:rPr>
      </w:pPr>
      <w:r w:rsidRPr="00CF3310">
        <w:rPr>
          <w:rFonts w:ascii="Khmer OS Battambang" w:hAnsi="Khmer OS Battambang" w:cs="Khmer OS Battambang"/>
          <w:cs/>
          <w:lang w:bidi="km-KH"/>
        </w:rPr>
        <w:t>៣</w:t>
      </w:r>
      <w:r w:rsidRPr="00CF3310">
        <w:rPr>
          <w:rFonts w:ascii="Khmer OS Battambang" w:hAnsi="Khmer OS Battambang" w:cs="Khmer OS Battambang"/>
          <w:lang w:val="ca-ES"/>
        </w:rPr>
        <w:t>-</w:t>
      </w:r>
      <w:r w:rsidRPr="00CF3310">
        <w:rPr>
          <w:rFonts w:ascii="Khmer OS Battambang" w:hAnsi="Khmer OS Battambang" w:cs="Khmer OS Battambang"/>
          <w:cs/>
          <w:lang w:bidi="km-KH"/>
        </w:rPr>
        <w:t>តួលេខដែលបានពីអង្គភាព</w:t>
      </w:r>
    </w:p>
    <w:p w14:paraId="3C9228EC" w14:textId="77777777" w:rsidR="00CB3F1A" w:rsidRPr="00CF3310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rtl/>
          <w:cs/>
        </w:rPr>
      </w:pPr>
      <w:r w:rsidRPr="00CF3310">
        <w:rPr>
          <w:rFonts w:ascii="Khmer OS Battambang" w:hAnsi="Khmer OS Battambang" w:cs="Khmer OS Battambang"/>
          <w:cs/>
          <w:lang w:bidi="km-KH"/>
        </w:rPr>
        <w:t>៤</w:t>
      </w:r>
      <w:r w:rsidRPr="00CF3310">
        <w:rPr>
          <w:rFonts w:ascii="Khmer OS Battambang" w:hAnsi="Khmer OS Battambang" w:cs="Khmer OS Battambang"/>
          <w:lang w:val="ca-ES"/>
        </w:rPr>
        <w:t>-</w:t>
      </w:r>
      <w:r w:rsidRPr="00CF3310">
        <w:rPr>
          <w:rFonts w:ascii="Khmer OS Battambang" w:hAnsi="Khmer OS Battambang" w:cs="Khmer OS Battambang"/>
          <w:cs/>
          <w:lang w:bidi="km-KH"/>
        </w:rPr>
        <w:t>ឯកសារផ្សេងៗទៀតដែលបានពីអង្គភាព</w:t>
      </w:r>
    </w:p>
    <w:p w14:paraId="3C9228ED" w14:textId="77777777" w:rsidR="00CB3F1A" w:rsidRPr="00CF3310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lang w:val="ca-ES"/>
        </w:rPr>
      </w:pPr>
      <w:r w:rsidRPr="00CF3310">
        <w:rPr>
          <w:rFonts w:ascii="Khmer OS Battambang" w:hAnsi="Khmer OS Battambang" w:cs="Khmer OS Battambang"/>
          <w:cs/>
          <w:lang w:bidi="km-KH"/>
        </w:rPr>
        <w:t>៥</w:t>
      </w:r>
      <w:r w:rsidRPr="00CF3310">
        <w:rPr>
          <w:rFonts w:ascii="Khmer OS Battambang" w:hAnsi="Khmer OS Battambang" w:cs="Khmer OS Battambang"/>
          <w:lang w:val="ca-ES"/>
        </w:rPr>
        <w:t>-</w:t>
      </w:r>
      <w:r w:rsidRPr="00CF3310">
        <w:rPr>
          <w:rFonts w:ascii="Khmer OS Battambang" w:hAnsi="Khmer OS Battambang" w:cs="Khmer OS Battambang"/>
          <w:cs/>
          <w:lang w:bidi="km-KH"/>
        </w:rPr>
        <w:t xml:space="preserve">លិខិតបញ្ជាក់ពីអង្គភាព </w:t>
      </w:r>
      <w:r w:rsidRPr="00CF3310">
        <w:rPr>
          <w:rFonts w:ascii="Khmer OS Battambang" w:hAnsi="Khmer OS Battambang" w:cs="Khmer OS Battambang"/>
          <w:lang w:val="ca-ES"/>
        </w:rPr>
        <w:t>(</w:t>
      </w:r>
      <w:r w:rsidRPr="00CF3310">
        <w:rPr>
          <w:rFonts w:ascii="Khmer OS Battambang" w:hAnsi="Khmer OS Battambang" w:cs="Khmer OS Battambang"/>
          <w:cs/>
          <w:lang w:bidi="km-KH"/>
        </w:rPr>
        <w:t>បើមាន</w:t>
      </w:r>
      <w:r w:rsidRPr="00CF3310">
        <w:rPr>
          <w:rFonts w:ascii="Khmer OS Battambang" w:hAnsi="Khmer OS Battambang" w:cs="Khmer OS Battambang"/>
          <w:lang w:val="ca-ES"/>
        </w:rPr>
        <w:t>)</w:t>
      </w:r>
    </w:p>
    <w:p w14:paraId="3C9228EE" w14:textId="77777777" w:rsidR="00CB3F1A" w:rsidRPr="00CF3310" w:rsidRDefault="00CB3F1A" w:rsidP="00CB3F1A">
      <w:pPr>
        <w:jc w:val="both"/>
        <w:rPr>
          <w:rFonts w:ascii="Khmer OS Battambang" w:hAnsi="Khmer OS Battambang" w:cs="Khmer OS Battambang"/>
          <w:lang w:val="ca-ES"/>
        </w:rPr>
      </w:pPr>
      <w:r w:rsidRPr="00CF3310">
        <w:rPr>
          <w:rFonts w:ascii="Khmer OS Battambang" w:hAnsi="Khmer OS Battambang" w:cs="Khmer OS Battambang"/>
          <w:b/>
          <w:bCs/>
          <w:cs/>
          <w:lang w:val="ca-ES" w:bidi="km-KH"/>
        </w:rPr>
        <w:t>ប្រភេទអក្សរ</w:t>
      </w:r>
      <w:r w:rsidRPr="00CF3310">
        <w:rPr>
          <w:rFonts w:ascii="Khmer OS Battambang" w:hAnsi="Khmer OS Battambang" w:cs="Khmer OS Battambang"/>
          <w:b/>
          <w:bCs/>
          <w:lang w:val="ca-ES" w:bidi="km-KH"/>
        </w:rPr>
        <w:t xml:space="preserve"> </w:t>
      </w:r>
      <w:r w:rsidRPr="00CF3310">
        <w:rPr>
          <w:rFonts w:ascii="Khmer OS Battambang" w:hAnsi="Khmer OS Battambang" w:cs="Khmer OS Battambang"/>
          <w:b/>
          <w:bCs/>
          <w:cs/>
          <w:lang w:val="ca-ES" w:bidi="km-KH"/>
        </w:rPr>
        <w:t>និង ទំហំអក្សរដែលប្រើក្នុងការសរសេរសារណា</w:t>
      </w:r>
      <w:r w:rsidRPr="00CF3310">
        <w:rPr>
          <w:rFonts w:ascii="Khmer OS Battambang" w:hAnsi="Khmer OS Battambang" w:cs="Khmer OS Battambang"/>
          <w:rtl/>
          <w:cs/>
        </w:rPr>
        <w:t xml:space="preserve"> </w:t>
      </w:r>
    </w:p>
    <w:p w14:paraId="3C9228EF" w14:textId="77777777" w:rsidR="00CB3F1A" w:rsidRPr="009736BD" w:rsidRDefault="00CB3F1A" w:rsidP="00CB3F1A">
      <w:pPr>
        <w:ind w:firstLine="720"/>
        <w:jc w:val="both"/>
        <w:rPr>
          <w:rFonts w:ascii="Khmer OS Battambang" w:hAnsi="Khmer OS Battambang" w:cs="Khmer OS Battambang"/>
          <w:rtl/>
          <w:cs/>
          <w:lang w:val="ca-ES"/>
        </w:rPr>
      </w:pPr>
      <w:r w:rsidRPr="009736BD">
        <w:rPr>
          <w:rFonts w:ascii="Khmer OS Battambang" w:hAnsi="Khmer OS Battambang" w:cs="Khmer OS Battambang"/>
          <w:lang w:val="ca-ES"/>
        </w:rPr>
        <w:t>​</w:t>
      </w:r>
      <w:r w:rsidRPr="009736BD">
        <w:rPr>
          <w:rFonts w:ascii="Khmer OS Battambang" w:hAnsi="Khmer OS Battambang" w:cs="Khmer OS Battambang"/>
          <w:cs/>
          <w:lang w:bidi="km-KH"/>
        </w:rPr>
        <w:t>ដើម្បីរៀបចំការសរសេរសារណាឱ្យមានលក្ខណៈល្អ និងមានការប្រើប្រាស់</w:t>
      </w:r>
      <w:r w:rsidRPr="009736BD">
        <w:rPr>
          <w:rFonts w:ascii="Khmer OS Battambang" w:hAnsi="Khmer OS Battambang" w:cs="Khmer OS Battambang"/>
          <w:lang w:val="ca-ES"/>
        </w:rPr>
        <w:t>​</w:t>
      </w:r>
      <w:r w:rsidRPr="009736BD">
        <w:rPr>
          <w:rFonts w:ascii="Khmer OS Battambang" w:hAnsi="Khmer OS Battambang" w:cs="Khmer OS Battambang"/>
          <w:cs/>
          <w:lang w:val="ca-ES" w:bidi="km-KH"/>
        </w:rPr>
        <w:t>ប្រភេទ</w:t>
      </w:r>
      <w:r w:rsidRPr="009736BD">
        <w:rPr>
          <w:rFonts w:ascii="Khmer OS Battambang" w:hAnsi="Khmer OS Battambang" w:cs="Khmer OS Battambang"/>
          <w:spacing w:val="-6"/>
          <w:cs/>
          <w:lang w:val="ca-ES" w:bidi="km-KH"/>
        </w:rPr>
        <w:t>អក្សរ</w:t>
      </w:r>
      <w:r w:rsidRPr="009736BD">
        <w:rPr>
          <w:rFonts w:ascii="Khmer OS Battambang" w:hAnsi="Khmer OS Battambang" w:cs="Khmer OS Battambang"/>
          <w:spacing w:val="-6"/>
          <w:lang w:val="ca-ES" w:bidi="km-KH"/>
        </w:rPr>
        <w:t xml:space="preserve"> (Font) </w:t>
      </w:r>
      <w:r w:rsidRPr="009736BD">
        <w:rPr>
          <w:rFonts w:ascii="Khmer OS Battambang" w:hAnsi="Khmer OS Battambang" w:cs="Khmer OS Battambang"/>
          <w:spacing w:val="-6"/>
          <w:cs/>
          <w:lang w:val="ca-ES" w:bidi="km-KH"/>
        </w:rPr>
        <w:t>និង ទំហំអក្សរ</w:t>
      </w:r>
      <w:r w:rsidRPr="009736BD">
        <w:rPr>
          <w:rFonts w:ascii="Khmer OS Battambang" w:hAnsi="Khmer OS Battambang" w:cs="Khmer OS Battambang"/>
          <w:spacing w:val="-6"/>
          <w:lang w:val="ca-ES" w:bidi="km-KH"/>
        </w:rPr>
        <w:t xml:space="preserve"> (Font Size)</w:t>
      </w:r>
      <w:r w:rsidRPr="009736BD">
        <w:rPr>
          <w:rFonts w:ascii="Khmer OS Battambang" w:hAnsi="Khmer OS Battambang" w:cs="Khmer OS Battambang"/>
          <w:spacing w:val="-6"/>
          <w:cs/>
          <w:lang w:bidi="km-KH"/>
        </w:rPr>
        <w:t xml:space="preserve"> ឱ្យបានត្រឹមត្រូវ</w:t>
      </w:r>
      <w:r w:rsidRPr="009736BD">
        <w:rPr>
          <w:rFonts w:ascii="Khmer OS Battambang" w:hAnsi="Khmer OS Battambang" w:cs="Khmer OS Battambang"/>
          <w:spacing w:val="-6"/>
          <w:lang w:val="ca-ES"/>
        </w:rPr>
        <w:t xml:space="preserve"> </w:t>
      </w:r>
      <w:r w:rsidRPr="009736BD">
        <w:rPr>
          <w:rFonts w:ascii="Khmer OS Battambang" w:hAnsi="Khmer OS Battambang" w:cs="Khmer OS Battambang"/>
          <w:spacing w:val="-6"/>
          <w:cs/>
          <w:lang w:val="ca-ES" w:bidi="km-KH"/>
        </w:rPr>
        <w:t>មហាវិទ្យា</w:t>
      </w:r>
      <w:r w:rsidRPr="009736BD">
        <w:rPr>
          <w:rFonts w:ascii="Khmer OS Battambang" w:hAnsi="Khmer OS Battambang" w:cs="Khmer OS Battambang"/>
          <w:spacing w:val="-6"/>
          <w:cs/>
          <w:lang w:bidi="km-KH"/>
        </w:rPr>
        <w:t>ល័យបានកំណត់</w:t>
      </w:r>
      <w:r w:rsidRPr="009736BD">
        <w:rPr>
          <w:rFonts w:ascii="Khmer OS Battambang" w:hAnsi="Khmer OS Battambang" w:cs="Khmer OS Battambang"/>
          <w:spacing w:val="-6"/>
          <w:cs/>
          <w:lang w:val="ca-ES" w:bidi="km-KH"/>
        </w:rPr>
        <w:t>ប្រភេទ</w:t>
      </w:r>
      <w:r>
        <w:rPr>
          <w:rFonts w:ascii="Khmer OS Battambang" w:hAnsi="Khmer OS Battambang" w:cs="Khmer OS Battambang" w:hint="cs"/>
          <w:cs/>
          <w:lang w:val="ca-ES" w:bidi="km-KH"/>
        </w:rPr>
        <w:t xml:space="preserve"> </w:t>
      </w:r>
      <w:r w:rsidRPr="009736BD">
        <w:rPr>
          <w:rFonts w:ascii="Khmer OS Battambang" w:hAnsi="Khmer OS Battambang" w:cs="Khmer OS Battambang"/>
          <w:spacing w:val="4"/>
          <w:cs/>
          <w:lang w:val="ca-ES" w:bidi="km-KH"/>
        </w:rPr>
        <w:t>អក្សរ</w:t>
      </w:r>
      <w:r w:rsidRPr="009736BD">
        <w:rPr>
          <w:rFonts w:ascii="Khmer OS Battambang" w:hAnsi="Khmer OS Battambang" w:cs="Khmer OS Battambang"/>
          <w:spacing w:val="4"/>
          <w:lang w:val="ca-ES" w:bidi="km-KH"/>
        </w:rPr>
        <w:t xml:space="preserve"> </w:t>
      </w:r>
      <w:r w:rsidRPr="009736BD">
        <w:rPr>
          <w:rFonts w:ascii="Khmer OS Battambang" w:hAnsi="Khmer OS Battambang" w:cs="Khmer OS Battambang"/>
          <w:spacing w:val="4"/>
          <w:cs/>
          <w:lang w:val="ca-ES" w:bidi="km-KH"/>
        </w:rPr>
        <w:t>និងទំហំអក្សរ</w:t>
      </w:r>
      <w:r w:rsidRPr="009736BD">
        <w:rPr>
          <w:rFonts w:ascii="Khmer OS Battambang" w:hAnsi="Khmer OS Battambang" w:cs="Khmer OS Battambang"/>
          <w:spacing w:val="4"/>
          <w:lang w:val="ca-ES"/>
        </w:rPr>
        <w:t>​</w:t>
      </w:r>
      <w:r w:rsidRPr="009736BD">
        <w:rPr>
          <w:rFonts w:ascii="Khmer OS Battambang" w:hAnsi="Khmer OS Battambang" w:cs="Khmer OS Battambang"/>
          <w:spacing w:val="4"/>
          <w:cs/>
          <w:lang w:bidi="km-KH"/>
        </w:rPr>
        <w:t>មួយ</w:t>
      </w:r>
      <w:r w:rsidRPr="009736BD">
        <w:rPr>
          <w:rFonts w:ascii="Khmer OS Battambang" w:hAnsi="Khmer OS Battambang" w:cs="Khmer OS Battambang"/>
          <w:spacing w:val="4"/>
          <w:lang w:val="ca-ES"/>
        </w:rPr>
        <w:t>​​</w:t>
      </w:r>
      <w:r w:rsidRPr="009736BD">
        <w:rPr>
          <w:rFonts w:ascii="Khmer OS Battambang" w:hAnsi="Khmer OS Battambang" w:cs="Khmer OS Battambang"/>
          <w:spacing w:val="4"/>
          <w:cs/>
          <w:lang w:bidi="km-KH"/>
        </w:rPr>
        <w:t>ចំនួន</w:t>
      </w:r>
      <w:r w:rsidRPr="009736BD">
        <w:rPr>
          <w:rFonts w:ascii="Khmer OS Battambang" w:hAnsi="Khmer OS Battambang" w:cs="Khmer OS Battambang"/>
          <w:spacing w:val="4"/>
          <w:lang w:val="ca-ES"/>
        </w:rPr>
        <w:t xml:space="preserve"> </w:t>
      </w:r>
      <w:r w:rsidRPr="009736BD">
        <w:rPr>
          <w:rFonts w:ascii="Khmer OS Battambang" w:hAnsi="Khmer OS Battambang" w:cs="Khmer OS Battambang"/>
          <w:spacing w:val="4"/>
          <w:cs/>
          <w:lang w:bidi="km-KH"/>
        </w:rPr>
        <w:t>សម្រាប់សរសេរសារណាបញ្ចប់</w:t>
      </w:r>
      <w:r w:rsidRPr="009736BD">
        <w:rPr>
          <w:rFonts w:ascii="Khmer OS Battambang" w:hAnsi="Khmer OS Battambang" w:cs="Khmer OS Battambang" w:hint="cs"/>
          <w:spacing w:val="4"/>
          <w:cs/>
          <w:lang w:bidi="km-KH"/>
        </w:rPr>
        <w:t>ការសិក្សាថ្នាក់</w:t>
      </w:r>
      <w:r w:rsidRPr="009736BD">
        <w:rPr>
          <w:rFonts w:ascii="Khmer OS Battambang" w:hAnsi="Khmer OS Battambang" w:cs="Khmer OS Battambang"/>
          <w:spacing w:val="4"/>
          <w:cs/>
          <w:lang w:bidi="km-KH"/>
        </w:rPr>
        <w:t>បរិញ្ញបត្រ</w:t>
      </w:r>
      <w:r w:rsidRPr="009736BD">
        <w:rPr>
          <w:rFonts w:ascii="Khmer OS Battambang" w:hAnsi="Khmer OS Battambang" w:cs="Khmer OS Battambang" w:hint="cs"/>
          <w:cs/>
          <w:lang w:bidi="km-KH"/>
        </w:rPr>
        <w:t xml:space="preserve"> </w:t>
      </w:r>
      <w:r w:rsidRPr="009736BD">
        <w:rPr>
          <w:rFonts w:ascii="Khmer OS Battambang" w:hAnsi="Khmer OS Battambang" w:cs="Khmer OS Battambang"/>
          <w:cs/>
          <w:lang w:bidi="km-KH"/>
        </w:rPr>
        <w:t>ដូចខាងក្រោម</w:t>
      </w:r>
      <w:r w:rsidRPr="009736BD">
        <w:rPr>
          <w:rFonts w:ascii="Khmer OS Battambang" w:hAnsi="Khmer OS Battambang" w:cs="Khmer OS Battambang"/>
          <w:rtl/>
          <w:cs/>
        </w:rPr>
        <w:t> </w:t>
      </w:r>
      <w:r w:rsidRPr="009736BD">
        <w:rPr>
          <w:rFonts w:ascii="Khmer OS Battambang" w:hAnsi="Khmer OS Battambang" w:cs="Khmer OS Battambang"/>
          <w:rtl/>
          <w:cs/>
          <w:lang w:bidi="km-KH"/>
        </w:rPr>
        <w:t>៖</w:t>
      </w:r>
    </w:p>
    <w:p w14:paraId="3C9228F0" w14:textId="77777777" w:rsidR="00CB3F1A" w:rsidRDefault="00CB3F1A" w:rsidP="00CB3F1A">
      <w:pPr>
        <w:jc w:val="both"/>
        <w:rPr>
          <w:rFonts w:ascii="Khmer OS Muol Light" w:hAnsi="Khmer OS Muol Light" w:cs="Khmer OS Muol Light"/>
          <w:lang w:bidi="km-KH"/>
        </w:rPr>
      </w:pPr>
      <w:r w:rsidRPr="000B29FA">
        <w:rPr>
          <w:rFonts w:ascii="Khmer OS Muol Light" w:hAnsi="Khmer OS Muol Light" w:cs="Khmer OS Muol Light"/>
          <w:cs/>
          <w:lang w:bidi="km-KH"/>
        </w:rPr>
        <w:t>ក.</w:t>
      </w:r>
      <w:r>
        <w:rPr>
          <w:rFonts w:ascii="Khmer OS Muol Light" w:hAnsi="Khmer OS Muol Light" w:cs="Khmer OS Muol Light" w:hint="cs"/>
          <w:cs/>
          <w:lang w:bidi="km-KH"/>
        </w:rPr>
        <w:t xml:space="preserve"> </w:t>
      </w:r>
      <w:r w:rsidRPr="000B29FA">
        <w:rPr>
          <w:rFonts w:ascii="Khmer OS Muol Light" w:hAnsi="Khmer OS Muol Light" w:cs="Khmer OS Muol Light"/>
          <w:cs/>
          <w:lang w:bidi="km-KH"/>
        </w:rPr>
        <w:t>អក្សរ</w:t>
      </w:r>
      <w:r w:rsidRPr="00F92F6F">
        <w:rPr>
          <w:rFonts w:ascii="Khmer OS Muol Light" w:hAnsi="Khmer OS Muol Light" w:cs="Khmer OS Muol Light"/>
          <w:cs/>
          <w:lang w:bidi="km-KH"/>
        </w:rPr>
        <w:t>ខ្មែរ</w:t>
      </w:r>
      <w:r>
        <w:rPr>
          <w:rFonts w:ascii="Khmer OS Muol Light" w:hAnsi="Khmer OS Muol Light" w:cs="Khmer OS Muol Light"/>
          <w:lang w:bidi="km-KH"/>
        </w:rPr>
        <w:t xml:space="preserve"> </w:t>
      </w:r>
      <w:r>
        <w:rPr>
          <w:rFonts w:ascii="Khmer OS Muol Light" w:hAnsi="Khmer OS Muol Light" w:cs="Khmer OS Muol Light" w:hint="cs"/>
          <w:cs/>
          <w:lang w:bidi="km-KH"/>
        </w:rPr>
        <w:t xml:space="preserve">និង អក្សរអង់គ្លេស </w:t>
      </w:r>
      <w:r w:rsidRPr="000B29FA">
        <w:rPr>
          <w:rFonts w:ascii="Khmer OS Muol Light" w:hAnsi="Khmer OS Muol Light" w:cs="Khmer OS Muol Light"/>
          <w:cs/>
          <w:lang w:bidi="km-KH"/>
        </w:rPr>
        <w:t>៖</w:t>
      </w:r>
    </w:p>
    <w:p w14:paraId="3C9228F1" w14:textId="77777777" w:rsidR="00CB3F1A" w:rsidRDefault="00CB3F1A" w:rsidP="00CB3F1A">
      <w:pPr>
        <w:ind w:firstLine="720"/>
        <w:jc w:val="both"/>
        <w:rPr>
          <w:rFonts w:ascii="Khmer OS Battambang" w:hAnsi="Khmer OS Battambang" w:cs="Khmer OS Battambang"/>
          <w:spacing w:val="-8"/>
          <w:lang w:bidi="km-KH"/>
        </w:rPr>
      </w:pPr>
      <w:r w:rsidRPr="00F92F6F">
        <w:rPr>
          <w:rFonts w:ascii="Khmer OS Battambang" w:hAnsi="Khmer OS Battambang" w:cs="Khmer OS Battambang"/>
          <w:cs/>
          <w:lang w:bidi="km-KH"/>
        </w:rPr>
        <w:t>ការសរសេរសារណាកំណត់យកប្រភេទអក្សរខ្មែរចំនួនពីរប្រភេទ</w:t>
      </w:r>
      <w:r w:rsidRPr="00F92F6F">
        <w:rPr>
          <w:rFonts w:ascii="Khmer OS Battambang" w:hAnsi="Khmer OS Battambang" w:cs="Khmer OS Battambang"/>
          <w:lang w:val="ca-ES"/>
        </w:rPr>
        <w:t>​</w:t>
      </w:r>
      <w:r w:rsidRPr="00F92F6F">
        <w:rPr>
          <w:rFonts w:ascii="Khmer OS Battambang" w:hAnsi="Khmer OS Battambang" w:cs="Khmer OS Battambang"/>
          <w:cs/>
          <w:lang w:bidi="km-KH"/>
        </w:rPr>
        <w:t>មកប្រើ</w:t>
      </w:r>
      <w:r w:rsidRPr="00F92F6F">
        <w:rPr>
          <w:rFonts w:ascii="Khmer OS Battambang" w:hAnsi="Khmer OS Battambang" w:cs="Khmer OS Battambang"/>
          <w:lang w:val="ca-ES"/>
        </w:rPr>
        <w:t>​</w:t>
      </w:r>
      <w:r w:rsidRPr="00F92F6F">
        <w:rPr>
          <w:rFonts w:ascii="Khmer OS Battambang" w:hAnsi="Khmer OS Battambang" w:cs="Khmer OS Battambang"/>
          <w:cs/>
          <w:lang w:bidi="km-KH"/>
        </w:rPr>
        <w:t>ប្រាស់ គឺ</w:t>
      </w:r>
      <w:r w:rsidRPr="00F92F6F">
        <w:rPr>
          <w:rFonts w:ascii="Khmer OS Battambang" w:hAnsi="Khmer OS Battambang" w:cs="Khmer OS Battambang"/>
          <w:rtl/>
          <w:cs/>
        </w:rPr>
        <w:t> </w:t>
      </w:r>
      <w:r w:rsidRPr="00F92F6F">
        <w:rPr>
          <w:rFonts w:ascii="Khmer OS Battambang" w:hAnsi="Khmer OS Battambang" w:cs="Khmer OS Battambang"/>
          <w:rtl/>
          <w:cs/>
          <w:lang w:bidi="km-KH"/>
        </w:rPr>
        <w:t>៖</w:t>
      </w:r>
      <w:r w:rsidRPr="00CF3310">
        <w:rPr>
          <w:rFonts w:ascii="Khmer OS Battambang" w:hAnsi="Khmer OS Battambang" w:cs="Khmer OS Battambang"/>
          <w:spacing w:val="-8"/>
          <w:lang w:val="ca-ES"/>
        </w:rPr>
        <w:t xml:space="preserve">Khmer OS Muol Light​ </w:t>
      </w:r>
      <w:r w:rsidRPr="00CF3310">
        <w:rPr>
          <w:rFonts w:ascii="Khmer OS Battambang" w:hAnsi="Khmer OS Battambang" w:cs="Khmer OS Battambang"/>
          <w:spacing w:val="-8"/>
          <w:cs/>
          <w:lang w:val="ca-ES" w:bidi="km-KH"/>
        </w:rPr>
        <w:t xml:space="preserve">និង </w:t>
      </w:r>
      <w:r w:rsidRPr="00CF3310">
        <w:rPr>
          <w:rFonts w:ascii="Khmer OS Battambang" w:hAnsi="Khmer OS Battambang" w:cs="Khmer OS Battambang"/>
          <w:spacing w:val="-8"/>
          <w:lang w:val="ca-ES"/>
        </w:rPr>
        <w:t xml:space="preserve"> Khmer OS Battambang </w:t>
      </w:r>
      <w:r w:rsidRPr="00CF3310">
        <w:rPr>
          <w:rFonts w:ascii="Khmer OS Battambang" w:hAnsi="Khmer OS Battambang" w:cs="Khmer OS Battambang"/>
          <w:spacing w:val="-8"/>
          <w:cs/>
          <w:lang w:bidi="km-KH"/>
        </w:rPr>
        <w:t>។</w:t>
      </w:r>
    </w:p>
    <w:p w14:paraId="3C9228F2" w14:textId="77777777" w:rsidR="00CB3F1A" w:rsidRDefault="00CB3F1A" w:rsidP="00CB3F1A">
      <w:pPr>
        <w:ind w:firstLine="720"/>
        <w:jc w:val="both"/>
        <w:rPr>
          <w:rFonts w:ascii="Khmer OS Battambang" w:hAnsi="Khmer OS Battambang" w:cs="Khmer OS Battambang"/>
          <w:spacing w:val="-8"/>
          <w:lang w:bidi="km-KH"/>
        </w:rPr>
      </w:pPr>
      <w:r>
        <w:rPr>
          <w:rFonts w:ascii="Khmer OS Battambang" w:hAnsi="Khmer OS Battambang" w:cs="Khmer OS Battambang" w:hint="cs"/>
          <w:spacing w:val="-8"/>
          <w:cs/>
          <w:lang w:bidi="km-KH"/>
        </w:rPr>
        <w:t>ឧទាហរណ៍៖</w:t>
      </w:r>
    </w:p>
    <w:p w14:paraId="3C9228F3" w14:textId="77777777" w:rsidR="00CB3F1A" w:rsidRPr="00CF3310" w:rsidRDefault="00CB3F1A" w:rsidP="00CB3F1A">
      <w:pPr>
        <w:jc w:val="center"/>
        <w:rPr>
          <w:rFonts w:ascii="Khmer OS Battambang" w:hAnsi="Khmer OS Battambang" w:cs="Khmer OS Battambang"/>
          <w:spacing w:val="-8"/>
          <w:lang w:bidi="km-KH"/>
        </w:rPr>
      </w:pP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3C922A01" wp14:editId="3C922A02">
                <wp:simplePos x="0" y="0"/>
                <wp:positionH relativeFrom="margin">
                  <wp:posOffset>1266825</wp:posOffset>
                </wp:positionH>
                <wp:positionV relativeFrom="paragraph">
                  <wp:posOffset>586740</wp:posOffset>
                </wp:positionV>
                <wp:extent cx="2495550" cy="447675"/>
                <wp:effectExtent l="19050" t="19050" r="19050" b="2857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447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8D2E6" id="Rectangle 48" o:spid="_x0000_s1026" style="position:absolute;margin-left:99.75pt;margin-top:46.2pt;width:196.5pt;height:35.25pt;z-index:251899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eastAsia="en-US" w:bidi="km-KH"/>
        </w:rPr>
        <w:drawing>
          <wp:anchor distT="0" distB="0" distL="114300" distR="114300" simplePos="0" relativeHeight="251898368" behindDoc="0" locked="0" layoutInCell="1" allowOverlap="1" wp14:anchorId="3C922A03" wp14:editId="3C922A04">
            <wp:simplePos x="0" y="0"/>
            <wp:positionH relativeFrom="column">
              <wp:posOffset>1264920</wp:posOffset>
            </wp:positionH>
            <wp:positionV relativeFrom="paragraph">
              <wp:posOffset>567690</wp:posOffset>
            </wp:positionV>
            <wp:extent cx="2505075" cy="247650"/>
            <wp:effectExtent l="0" t="0" r="952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 w:bidi="km-KH"/>
        </w:rPr>
        <w:drawing>
          <wp:anchor distT="0" distB="0" distL="114300" distR="114300" simplePos="0" relativeHeight="251897344" behindDoc="0" locked="0" layoutInCell="1" allowOverlap="1" wp14:anchorId="3C922A05" wp14:editId="3C922A06">
            <wp:simplePos x="0" y="0"/>
            <wp:positionH relativeFrom="column">
              <wp:posOffset>1264920</wp:posOffset>
            </wp:positionH>
            <wp:positionV relativeFrom="paragraph">
              <wp:posOffset>815340</wp:posOffset>
            </wp:positionV>
            <wp:extent cx="2486025" cy="257175"/>
            <wp:effectExtent l="0" t="0" r="9525" b="952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 w:bidi="km-KH"/>
        </w:rPr>
        <w:drawing>
          <wp:inline distT="0" distB="0" distL="0" distR="0" wp14:anchorId="3C922A07" wp14:editId="3C922A08">
            <wp:extent cx="2752725" cy="1047750"/>
            <wp:effectExtent l="19050" t="19050" r="28575" b="190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1755"/>
                    <a:stretch/>
                  </pic:blipFill>
                  <pic:spPr bwMode="auto">
                    <a:xfrm>
                      <a:off x="0" y="0"/>
                      <a:ext cx="2752725" cy="1047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228F4" w14:textId="77777777" w:rsidR="00CB3F1A" w:rsidRPr="000B29FA" w:rsidRDefault="00CB3F1A" w:rsidP="00CB3F1A">
      <w:pPr>
        <w:jc w:val="both"/>
        <w:rPr>
          <w:rFonts w:ascii="Khmer OS Muol Light" w:hAnsi="Khmer OS Muol Light" w:cs="Khmer OS Muol Light"/>
          <w:sz w:val="26"/>
          <w:szCs w:val="26"/>
        </w:rPr>
      </w:pPr>
      <w:r>
        <w:rPr>
          <w:rFonts w:ascii="Khmer OS Muol Light" w:hAnsi="Khmer OS Muol Light" w:cs="Khmer OS Muol Light" w:hint="cs"/>
          <w:sz w:val="26"/>
          <w:szCs w:val="26"/>
          <w:cs/>
          <w:lang w:bidi="km-KH"/>
        </w:rPr>
        <w:t>ខ</w:t>
      </w:r>
      <w:r w:rsidRPr="000B29FA">
        <w:rPr>
          <w:rFonts w:ascii="Khmer OS Muol Light" w:hAnsi="Khmer OS Muol Light" w:cs="Khmer OS Muol Light"/>
          <w:sz w:val="26"/>
          <w:szCs w:val="26"/>
        </w:rPr>
        <w:t>.</w:t>
      </w:r>
      <w:r w:rsidRPr="000B29FA">
        <w:rPr>
          <w:rFonts w:ascii="Khmer OS Muol Light" w:hAnsi="Khmer OS Muol Light" w:cs="Khmer OS Muol Light"/>
          <w:sz w:val="26"/>
          <w:szCs w:val="26"/>
          <w:cs/>
          <w:lang w:bidi="km-KH"/>
        </w:rPr>
        <w:t xml:space="preserve">ការកំណត់ជាយក្រដាស </w:t>
      </w:r>
      <w:r w:rsidRPr="00584406">
        <w:rPr>
          <w:rFonts w:ascii="Khmer OS Muol Light" w:hAnsi="Khmer OS Muol Light" w:cs="Khmer OS Muol Light"/>
          <w:b/>
          <w:bCs/>
          <w:sz w:val="26"/>
          <w:szCs w:val="26"/>
        </w:rPr>
        <w:t>(Margin)</w:t>
      </w:r>
    </w:p>
    <w:p w14:paraId="3C9228F5" w14:textId="77777777" w:rsidR="00CB3F1A" w:rsidRDefault="00CB3F1A" w:rsidP="00CB3F1A">
      <w:pPr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4F659F">
        <w:rPr>
          <w:rFonts w:ascii="Khmer OS Battambang" w:hAnsi="Khmer OS Battambang" w:cs="Khmer OS Battambang"/>
          <w:cs/>
          <w:lang w:bidi="km-KH"/>
        </w:rPr>
        <w:t>ការរៀបចំសរសេរសារណាត្រូវកំណត់គែមសន្លឹកកិច្ចការដូចជា ផ្នែកខាងលើ (</w:t>
      </w:r>
      <w:r w:rsidRPr="004F659F">
        <w:rPr>
          <w:rFonts w:ascii="Khmer OS Battambang" w:hAnsi="Khmer OS Battambang" w:cs="Khmer OS Battambang"/>
          <w:lang w:bidi="km-KH"/>
        </w:rPr>
        <w:t>Top</w:t>
      </w:r>
      <w:r w:rsidRPr="004F659F">
        <w:rPr>
          <w:rFonts w:ascii="Khmer OS Battambang" w:hAnsi="Khmer OS Battambang" w:cs="Khmer OS Battambang"/>
          <w:cs/>
          <w:lang w:bidi="km-KH"/>
        </w:rPr>
        <w:t>)</w:t>
      </w:r>
      <w:r w:rsidRPr="004F659F">
        <w:rPr>
          <w:rFonts w:ascii="Khmer OS Battambang" w:hAnsi="Khmer OS Battambang" w:cs="Khmer OS Battambang"/>
          <w:lang w:bidi="km-KH"/>
        </w:rPr>
        <w:t xml:space="preserve"> = 2.5Cm, </w:t>
      </w:r>
      <w:r w:rsidRPr="004F659F">
        <w:rPr>
          <w:rFonts w:ascii="Khmer OS Battambang" w:hAnsi="Khmer OS Battambang" w:cs="Khmer OS Battambang"/>
          <w:cs/>
          <w:lang w:bidi="km-KH"/>
        </w:rPr>
        <w:t>ផ្នែកខាងក្រោម (</w:t>
      </w:r>
      <w:r w:rsidRPr="004F659F">
        <w:rPr>
          <w:rFonts w:ascii="Khmer OS Battambang" w:hAnsi="Khmer OS Battambang" w:cs="Khmer OS Battambang"/>
        </w:rPr>
        <w:t>Bottom</w:t>
      </w:r>
      <w:r w:rsidRPr="004F659F">
        <w:rPr>
          <w:rFonts w:ascii="Khmer OS Battambang" w:hAnsi="Khmer OS Battambang" w:cs="Khmer OS Battambang"/>
          <w:cs/>
          <w:lang w:bidi="km-KH"/>
        </w:rPr>
        <w:t>)</w:t>
      </w:r>
      <w:r w:rsidRPr="004F659F">
        <w:rPr>
          <w:rFonts w:ascii="Khmer OS Battambang" w:hAnsi="Khmer OS Battambang" w:cs="Khmer OS Battambang"/>
        </w:rPr>
        <w:t xml:space="preserve"> = 2.5Cm, </w:t>
      </w:r>
      <w:r w:rsidRPr="004F659F">
        <w:rPr>
          <w:rFonts w:ascii="Khmer OS Battambang" w:hAnsi="Khmer OS Battambang" w:cs="Khmer OS Battambang"/>
          <w:cs/>
          <w:lang w:bidi="km-KH"/>
        </w:rPr>
        <w:t>ផ្នែកខាងឆ្វេង (</w:t>
      </w:r>
      <w:r w:rsidRPr="004F659F">
        <w:rPr>
          <w:rFonts w:ascii="Khmer OS Battambang" w:hAnsi="Khmer OS Battambang" w:cs="Khmer OS Battambang"/>
        </w:rPr>
        <w:t>Left</w:t>
      </w:r>
      <w:r w:rsidRPr="004F659F">
        <w:rPr>
          <w:rFonts w:ascii="Khmer OS Battambang" w:hAnsi="Khmer OS Battambang" w:cs="Khmer OS Battambang"/>
          <w:cs/>
          <w:lang w:bidi="km-KH"/>
        </w:rPr>
        <w:t xml:space="preserve">) </w:t>
      </w:r>
      <w:r w:rsidRPr="004F659F">
        <w:rPr>
          <w:rFonts w:ascii="Khmer OS Battambang" w:hAnsi="Khmer OS Battambang" w:cs="Khmer OS Battambang"/>
        </w:rPr>
        <w:t xml:space="preserve">= 4.0Cm, </w:t>
      </w:r>
      <w:r w:rsidRPr="004F659F">
        <w:rPr>
          <w:rFonts w:ascii="Khmer OS Battambang" w:hAnsi="Khmer OS Battambang" w:cs="Khmer OS Battambang"/>
          <w:cs/>
          <w:lang w:bidi="km-KH"/>
        </w:rPr>
        <w:t>ផ្នែកខាងស្តាំ</w:t>
      </w:r>
      <w:r w:rsidRPr="004F659F">
        <w:rPr>
          <w:rFonts w:ascii="Khmer OS Battambang" w:hAnsi="Khmer OS Battambang" w:cs="Khmer OS Battambang"/>
          <w:lang w:bidi="km-KH"/>
        </w:rPr>
        <w:t xml:space="preserve"> </w:t>
      </w:r>
      <w:r w:rsidRPr="004F659F">
        <w:rPr>
          <w:rFonts w:ascii="Khmer OS Battambang" w:hAnsi="Khmer OS Battambang" w:cs="Khmer OS Battambang"/>
          <w:cs/>
          <w:lang w:bidi="km-KH"/>
        </w:rPr>
        <w:t>(</w:t>
      </w:r>
      <w:r w:rsidRPr="004F659F">
        <w:rPr>
          <w:rFonts w:ascii="Khmer OS Battambang" w:hAnsi="Khmer OS Battambang" w:cs="Khmer OS Battambang"/>
        </w:rPr>
        <w:t>Right</w:t>
      </w:r>
      <w:r w:rsidRPr="004F659F">
        <w:rPr>
          <w:rFonts w:ascii="Khmer OS Battambang" w:hAnsi="Khmer OS Battambang" w:cs="Khmer OS Battambang"/>
          <w:cs/>
          <w:lang w:bidi="km-KH"/>
        </w:rPr>
        <w:t>)</w:t>
      </w:r>
      <w:r w:rsidRPr="004F659F">
        <w:rPr>
          <w:rFonts w:ascii="Khmer OS Battambang" w:hAnsi="Khmer OS Battambang" w:cs="Khmer OS Battambang"/>
        </w:rPr>
        <w:t xml:space="preserve"> = 2.5Cm</w:t>
      </w:r>
      <w:r w:rsidRPr="004F659F">
        <w:rPr>
          <w:rFonts w:ascii="Khmer OS Battambang" w:hAnsi="Khmer OS Battambang" w:cs="Khmer OS Battambang"/>
          <w:cs/>
          <w:lang w:bidi="km-KH"/>
        </w:rPr>
        <w:t xml:space="preserve"> ។</w:t>
      </w:r>
    </w:p>
    <w:p w14:paraId="3C9228F6" w14:textId="77777777" w:rsidR="00CB3F1A" w:rsidRPr="00965A2C" w:rsidRDefault="00CB3F1A" w:rsidP="00CB3F1A">
      <w:pPr>
        <w:ind w:firstLine="720"/>
        <w:jc w:val="both"/>
        <w:rPr>
          <w:rFonts w:ascii="Khmer OS Battambang" w:hAnsi="Khmer OS Battambang" w:cs="Khmer OS Battambang"/>
          <w:b/>
          <w:bCs/>
          <w:lang w:bidi="km-KH"/>
        </w:rPr>
      </w:pPr>
      <w:r w:rsidRPr="00965A2C">
        <w:rPr>
          <w:rFonts w:ascii="Khmer OS Battambang" w:hAnsi="Khmer OS Battambang" w:cs="Khmer OS Battambang" w:hint="cs"/>
          <w:b/>
          <w:bCs/>
          <w:cs/>
          <w:lang w:bidi="km-KH"/>
        </w:rPr>
        <w:t>ឧទាហរណ៍៖</w:t>
      </w:r>
      <w:r>
        <w:rPr>
          <w:rFonts w:ascii="Khmer OS Battambang" w:hAnsi="Khmer OS Battambang" w:cs="Khmer OS Battambang" w:hint="cs"/>
          <w:b/>
          <w:bCs/>
          <w:cs/>
          <w:lang w:bidi="km-KH"/>
        </w:rPr>
        <w:t xml:space="preserve"> ការកំណត់</w:t>
      </w:r>
      <w:r w:rsidRPr="00942279">
        <w:rPr>
          <w:rFonts w:ascii="Khmer OS Battambang" w:hAnsi="Khmer OS Battambang" w:cs="Khmer OS Battambang"/>
          <w:b/>
          <w:bCs/>
          <w:cs/>
          <w:lang w:bidi="km-KH"/>
        </w:rPr>
        <w:t>គែមសន្លឹកកិច្ចការ</w:t>
      </w:r>
    </w:p>
    <w:p w14:paraId="3C9228F7" w14:textId="77777777" w:rsidR="00CB3F1A" w:rsidRPr="00A33BEC" w:rsidRDefault="00CB3F1A" w:rsidP="00CB3F1A">
      <w:pPr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A33BEC">
        <w:rPr>
          <w:rFonts w:ascii="Khmer OS Battambang" w:hAnsi="Khmer OS Battambang" w:cs="Khmer OS Battambang"/>
          <w:cs/>
          <w:lang w:bidi="km-KH"/>
        </w:rPr>
        <w:t>១. ចុចលើ</w:t>
      </w:r>
      <w:r w:rsidRPr="00A33BEC">
        <w:rPr>
          <w:rFonts w:ascii="Khmer OS Battambang" w:hAnsi="Khmer OS Battambang" w:cs="Khmer OS Battambang"/>
          <w:lang w:bidi="km-KH"/>
        </w:rPr>
        <w:t xml:space="preserve"> Layout Tab </w:t>
      </w:r>
      <w:r w:rsidRPr="00A33BEC">
        <w:rPr>
          <w:rFonts w:ascii="Khmer OS Battambang" w:hAnsi="Khmer OS Battambang" w:cs="Khmer OS Battambang"/>
          <w:cs/>
          <w:lang w:bidi="km-KH"/>
        </w:rPr>
        <w:t>នៅលើ</w:t>
      </w:r>
      <w:r w:rsidRPr="00A33BEC">
        <w:rPr>
          <w:rFonts w:ascii="Khmer OS Battambang" w:hAnsi="Khmer OS Battambang" w:cs="Khmer OS Battambang"/>
          <w:lang w:bidi="km-KH"/>
        </w:rPr>
        <w:t xml:space="preserve"> Ribbon</w:t>
      </w:r>
    </w:p>
    <w:p w14:paraId="3C9228F8" w14:textId="77777777" w:rsidR="00CB3F1A" w:rsidRDefault="00CB3F1A" w:rsidP="00CB3F1A">
      <w:pPr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A33BEC">
        <w:rPr>
          <w:rFonts w:ascii="Khmer OS Battambang" w:hAnsi="Khmer OS Battambang" w:cs="Khmer OS Battambang"/>
          <w:cs/>
          <w:lang w:bidi="km-KH"/>
        </w:rPr>
        <w:t>២.</w:t>
      </w:r>
      <w:r w:rsidRPr="00A33BEC">
        <w:rPr>
          <w:rFonts w:ascii="Khmer OS Battambang" w:hAnsi="Khmer OS Battambang" w:cs="Khmer OS Battambang"/>
          <w:lang w:bidi="km-KH"/>
        </w:rPr>
        <w:t xml:space="preserve"> </w:t>
      </w:r>
      <w:r w:rsidRPr="003803BD">
        <w:rPr>
          <w:rFonts w:ascii="Khmer OS Battambang" w:hAnsi="Khmer OS Battambang" w:cs="Khmer OS Battambang"/>
          <w:cs/>
          <w:lang w:bidi="km-KH"/>
        </w:rPr>
        <w:t>ចុចលើ</w:t>
      </w:r>
      <w:r w:rsidRPr="003803BD">
        <w:rPr>
          <w:rFonts w:ascii="Khmer OS Battambang" w:hAnsi="Khmer OS Battambang" w:cs="Khmer OS Battambang"/>
          <w:lang w:bidi="km-KH"/>
        </w:rPr>
        <w:t xml:space="preserve"> Dialog Box Launcher </w:t>
      </w:r>
      <w:r w:rsidRPr="003803BD">
        <w:rPr>
          <w:rFonts w:ascii="Khmer OS Battambang" w:hAnsi="Khmer OS Battambang" w:cs="Khmer OS Battambang"/>
          <w:cs/>
          <w:lang w:bidi="km-KH"/>
        </w:rPr>
        <w:t>នៅក្នុង</w:t>
      </w:r>
      <w:r w:rsidRPr="003803BD">
        <w:rPr>
          <w:rFonts w:ascii="Khmer OS Battambang" w:hAnsi="Khmer OS Battambang" w:cs="Khmer OS Battambang" w:hint="cs"/>
          <w:cs/>
          <w:lang w:bidi="km-KH"/>
        </w:rPr>
        <w:t>ក្រុម</w:t>
      </w:r>
      <w:r w:rsidRPr="003803BD">
        <w:rPr>
          <w:rFonts w:ascii="Khmer OS Battambang" w:hAnsi="Khmer OS Battambang" w:cs="Khmer OS Battambang"/>
          <w:lang w:bidi="km-KH"/>
        </w:rPr>
        <w:t xml:space="preserve"> Page Setup</w:t>
      </w:r>
    </w:p>
    <w:p w14:paraId="3C9228F9" w14:textId="77777777" w:rsidR="00CB3F1A" w:rsidRDefault="00CB3F1A" w:rsidP="00CB3F1A">
      <w:pPr>
        <w:jc w:val="center"/>
        <w:rPr>
          <w:rFonts w:ascii="Khmer OS Battambang" w:hAnsi="Khmer OS Battambang" w:cs="Khmer OS Battambang"/>
          <w:lang w:bidi="km-KH"/>
        </w:rPr>
      </w:pPr>
      <w:r>
        <w:rPr>
          <w:noProof/>
          <w:lang w:eastAsia="en-US" w:bidi="km-KH"/>
        </w:rPr>
        <w:drawing>
          <wp:inline distT="0" distB="0" distL="0" distR="0" wp14:anchorId="3C922A09" wp14:editId="3C922A0A">
            <wp:extent cx="3247826" cy="1260000"/>
            <wp:effectExtent l="19050" t="19050" r="10160" b="165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36111"/>
                    <a:stretch/>
                  </pic:blipFill>
                  <pic:spPr bwMode="auto">
                    <a:xfrm>
                      <a:off x="0" y="0"/>
                      <a:ext cx="3247826" cy="12600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228FA" w14:textId="77777777" w:rsidR="00CB3F1A" w:rsidRPr="00A24C97" w:rsidRDefault="00CB3F1A" w:rsidP="00CB3F1A">
      <w:pPr>
        <w:jc w:val="center"/>
        <w:rPr>
          <w:rFonts w:ascii="Khmer OS" w:hAnsi="Khmer OS" w:cs="Khmer OS"/>
          <w:lang w:bidi="km-KH"/>
        </w:rPr>
      </w:pPr>
      <w:r w:rsidRPr="00B84A3C">
        <w:rPr>
          <w:rFonts w:ascii="Khmer OS" w:hAnsi="Khmer OS" w:cs="Khmer OS"/>
          <w:noProof/>
          <w:lang w:eastAsia="en-US" w:bidi="km-KH"/>
        </w:rPr>
        <w:lastRenderedPageBreak/>
        <w:drawing>
          <wp:inline distT="0" distB="0" distL="0" distR="0" wp14:anchorId="3C922A0B" wp14:editId="3C922A0C">
            <wp:extent cx="2271735" cy="3240000"/>
            <wp:effectExtent l="38100" t="38100" r="33655" b="3683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10672" t="24061" r="63734" b="7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735" cy="32400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C9228FB" w14:textId="77777777" w:rsidR="00CB3F1A" w:rsidRPr="000B29FA" w:rsidRDefault="00CB3F1A" w:rsidP="00CB3F1A">
      <w:pPr>
        <w:jc w:val="both"/>
        <w:rPr>
          <w:rFonts w:ascii="Khmer OS Muol Light" w:hAnsi="Khmer OS Muol Light" w:cs="Khmer OS Muol Light"/>
          <w:sz w:val="26"/>
          <w:szCs w:val="26"/>
          <w:rtl/>
          <w:cs/>
        </w:rPr>
      </w:pPr>
      <w:r>
        <w:rPr>
          <w:rFonts w:ascii="Khmer OS Muol Light" w:hAnsi="Khmer OS Muol Light" w:cs="Khmer OS Muol Light" w:hint="cs"/>
          <w:sz w:val="26"/>
          <w:szCs w:val="26"/>
          <w:cs/>
          <w:lang w:bidi="km-KH"/>
        </w:rPr>
        <w:t>គ</w:t>
      </w:r>
      <w:r w:rsidRPr="000B29FA">
        <w:rPr>
          <w:rFonts w:ascii="Khmer OS Muol Light" w:hAnsi="Khmer OS Muol Light" w:cs="Khmer OS Muol Light"/>
          <w:sz w:val="26"/>
          <w:szCs w:val="26"/>
        </w:rPr>
        <w:t>.</w:t>
      </w:r>
      <w:r>
        <w:rPr>
          <w:rFonts w:ascii="Khmer OS Muol Light" w:hAnsi="Khmer OS Muol Light" w:cs="Khmer OS Muol Light" w:hint="cs"/>
          <w:sz w:val="26"/>
          <w:szCs w:val="26"/>
          <w:cs/>
          <w:lang w:bidi="km-KH"/>
        </w:rPr>
        <w:t xml:space="preserve"> </w:t>
      </w:r>
      <w:r w:rsidRPr="000B29FA">
        <w:rPr>
          <w:rFonts w:ascii="Khmer OS Muol Light" w:hAnsi="Khmer OS Muol Light" w:cs="Khmer OS Muol Light"/>
          <w:sz w:val="26"/>
          <w:szCs w:val="26"/>
          <w:cs/>
          <w:lang w:bidi="km-KH"/>
        </w:rPr>
        <w:t>ការជ្រើសរើសប្រភេទក្រដាស</w:t>
      </w:r>
      <w:r>
        <w:rPr>
          <w:rFonts w:ascii="Khmer OS Muol Light" w:hAnsi="Khmer OS Muol Light" w:cs="Khmer OS Muol Light"/>
          <w:sz w:val="26"/>
          <w:szCs w:val="26"/>
          <w:lang w:bidi="km-KH"/>
        </w:rPr>
        <w:t xml:space="preserve"> </w:t>
      </w:r>
      <w:r w:rsidRPr="00584406">
        <w:rPr>
          <w:rFonts w:ascii="Khmer OS Muol Light" w:hAnsi="Khmer OS Muol Light" w:cs="Khmer OS Muol Light" w:hint="cs"/>
          <w:b/>
          <w:bCs/>
          <w:sz w:val="26"/>
          <w:szCs w:val="26"/>
          <w:cs/>
          <w:lang w:bidi="km-KH"/>
        </w:rPr>
        <w:t>(</w:t>
      </w:r>
      <w:r w:rsidRPr="00584406">
        <w:rPr>
          <w:rFonts w:ascii="Khmer OS Muol Light" w:hAnsi="Khmer OS Muol Light" w:cs="Khmer OS Muol Light"/>
          <w:b/>
          <w:bCs/>
          <w:sz w:val="26"/>
          <w:szCs w:val="26"/>
          <w:lang w:bidi="km-KH"/>
        </w:rPr>
        <w:t>Paper Size</w:t>
      </w:r>
      <w:r w:rsidRPr="00584406">
        <w:rPr>
          <w:rFonts w:ascii="Khmer OS Muol Light" w:hAnsi="Khmer OS Muol Light" w:cs="Khmer OS Muol Light" w:hint="cs"/>
          <w:b/>
          <w:bCs/>
          <w:sz w:val="26"/>
          <w:szCs w:val="26"/>
          <w:cs/>
          <w:lang w:bidi="km-KH"/>
        </w:rPr>
        <w:t>)</w:t>
      </w:r>
    </w:p>
    <w:p w14:paraId="3C9228FC" w14:textId="77777777" w:rsidR="00CB3F1A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6D62A9">
        <w:rPr>
          <w:rFonts w:ascii="Khmer OS Battambang" w:hAnsi="Khmer OS Battambang" w:cs="Khmer OS Battambang"/>
          <w:spacing w:val="-12"/>
          <w:cs/>
          <w:lang w:bidi="km-KH"/>
        </w:rPr>
        <w:t xml:space="preserve">ការរៀបចំសរសេរសារណាត្រូវកំណត់យកប្រភេទក្រដាស </w:t>
      </w:r>
      <w:r w:rsidRPr="006D62A9">
        <w:rPr>
          <w:rFonts w:ascii="Khmer OS Battambang" w:hAnsi="Khmer OS Battambang" w:cs="Khmer OS Battambang"/>
          <w:b/>
          <w:spacing w:val="-12"/>
        </w:rPr>
        <w:t>A4</w:t>
      </w:r>
      <w:r w:rsidRPr="006D62A9">
        <w:rPr>
          <w:rFonts w:ascii="Khmer OS Battambang" w:hAnsi="Khmer OS Battambang" w:cs="Khmer OS Battambang"/>
          <w:spacing w:val="-12"/>
        </w:rPr>
        <w:t xml:space="preserve"> </w:t>
      </w:r>
      <w:r w:rsidRPr="006D62A9">
        <w:rPr>
          <w:rFonts w:ascii="Khmer OS Battambang" w:hAnsi="Khmer OS Battambang" w:cs="Khmer OS Battambang"/>
          <w:spacing w:val="-12"/>
          <w:cs/>
          <w:lang w:bidi="km-KH"/>
        </w:rPr>
        <w:t>តែមួយ</w:t>
      </w:r>
      <w:r w:rsidRPr="006D62A9">
        <w:rPr>
          <w:rFonts w:ascii="Khmer OS Battambang" w:hAnsi="Khmer OS Battambang" w:cs="Khmer OS Battambang"/>
          <w:spacing w:val="-12"/>
        </w:rPr>
        <w:t>​</w:t>
      </w:r>
      <w:r w:rsidRPr="006D62A9">
        <w:rPr>
          <w:rFonts w:ascii="Khmer OS Battambang" w:hAnsi="Khmer OS Battambang" w:cs="Khmer OS Battambang"/>
          <w:spacing w:val="-12"/>
          <w:cs/>
          <w:lang w:bidi="km-KH"/>
        </w:rPr>
        <w:t>ប៉ុណ្ណោះ</w:t>
      </w:r>
      <w:r w:rsidRPr="006D62A9">
        <w:rPr>
          <w:rFonts w:ascii="Khmer OS Battambang" w:hAnsi="Khmer OS Battambang" w:cs="Khmer OS Battambang"/>
          <w:cs/>
          <w:lang w:bidi="km-KH"/>
        </w:rPr>
        <w:t xml:space="preserve"> ហើយប្រើគ្រប់សន្លឹកទំព័រទាំងអស់នៃសារណា</w:t>
      </w:r>
      <w:r w:rsidRPr="006D62A9">
        <w:rPr>
          <w:rFonts w:ascii="Khmer OS Battambang" w:hAnsi="Khmer OS Battambang" w:cs="Khmer OS Battambang"/>
        </w:rPr>
        <w:t xml:space="preserve"> </w:t>
      </w:r>
      <w:r w:rsidRPr="006D62A9">
        <w:rPr>
          <w:rFonts w:ascii="Khmer OS Battambang" w:hAnsi="Khmer OS Battambang" w:cs="Khmer OS Battambang"/>
          <w:cs/>
          <w:lang w:bidi="km-KH"/>
        </w:rPr>
        <w:t>។</w:t>
      </w:r>
    </w:p>
    <w:p w14:paraId="3C9228FD" w14:textId="77777777" w:rsidR="00CB3F1A" w:rsidRPr="00965A2C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b/>
          <w:bCs/>
          <w:lang w:bidi="km-KH"/>
        </w:rPr>
      </w:pPr>
      <w:r w:rsidRPr="00965A2C">
        <w:rPr>
          <w:rFonts w:ascii="Khmer OS Battambang" w:hAnsi="Khmer OS Battambang" w:cs="Khmer OS Battambang" w:hint="cs"/>
          <w:b/>
          <w:bCs/>
          <w:cs/>
          <w:lang w:bidi="km-KH"/>
        </w:rPr>
        <w:t>ឧទាហរណ៍៖</w:t>
      </w:r>
      <w:r w:rsidRPr="00965A2C">
        <w:rPr>
          <w:rFonts w:ascii="Khmer OS Battambang" w:hAnsi="Khmer OS Battambang" w:cs="Khmer OS Battambang"/>
          <w:b/>
          <w:bCs/>
          <w:lang w:bidi="km-KH"/>
        </w:rPr>
        <w:t xml:space="preserve"> </w:t>
      </w:r>
      <w:r>
        <w:rPr>
          <w:rFonts w:ascii="Khmer OS Battambang" w:hAnsi="Khmer OS Battambang" w:cs="Khmer OS Battambang" w:hint="cs"/>
          <w:b/>
          <w:bCs/>
          <w:cs/>
          <w:lang w:bidi="km-KH"/>
        </w:rPr>
        <w:t>ការកំណត់</w:t>
      </w:r>
      <w:r w:rsidRPr="001F602D">
        <w:rPr>
          <w:rFonts w:ascii="Khmer OS Battambang" w:hAnsi="Khmer OS Battambang" w:cs="Khmer OS Battambang"/>
          <w:b/>
          <w:bCs/>
          <w:cs/>
          <w:lang w:bidi="km-KH"/>
        </w:rPr>
        <w:t xml:space="preserve">ប្រភេទក្រដាស </w:t>
      </w:r>
      <w:r w:rsidRPr="001F602D">
        <w:rPr>
          <w:rFonts w:ascii="Khmer OS Battambang" w:hAnsi="Khmer OS Battambang" w:cs="Khmer OS Battambang"/>
          <w:b/>
          <w:bCs/>
          <w:lang w:bidi="km-KH"/>
        </w:rPr>
        <w:t>A4</w:t>
      </w:r>
    </w:p>
    <w:p w14:paraId="3C9228FE" w14:textId="77777777" w:rsidR="00CB3F1A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965A2C">
        <w:rPr>
          <w:rFonts w:ascii="Khmer OS Battambang" w:hAnsi="Khmer OS Battambang" w:cs="Khmer OS Battambang"/>
          <w:cs/>
          <w:lang w:bidi="km-KH"/>
        </w:rPr>
        <w:t>១. ចុចលើ</w:t>
      </w:r>
      <w:r w:rsidRPr="00965A2C">
        <w:rPr>
          <w:rFonts w:ascii="Khmer OS Battambang" w:hAnsi="Khmer OS Battambang" w:cs="Khmer OS Battambang"/>
          <w:lang w:bidi="km-KH"/>
        </w:rPr>
        <w:t xml:space="preserve"> Layout tab </w:t>
      </w:r>
      <w:r w:rsidRPr="00965A2C">
        <w:rPr>
          <w:rFonts w:ascii="Khmer OS Battambang" w:hAnsi="Khmer OS Battambang" w:cs="Khmer OS Battambang"/>
          <w:cs/>
          <w:lang w:bidi="km-KH"/>
        </w:rPr>
        <w:t>នៅលើ</w:t>
      </w:r>
      <w:r w:rsidRPr="00965A2C">
        <w:rPr>
          <w:rFonts w:ascii="Khmer OS Battambang" w:hAnsi="Khmer OS Battambang" w:cs="Khmer OS Battambang"/>
          <w:lang w:bidi="km-KH"/>
        </w:rPr>
        <w:t xml:space="preserve"> Ribbon</w:t>
      </w:r>
    </w:p>
    <w:p w14:paraId="3C9228FF" w14:textId="77777777" w:rsidR="00CB3F1A" w:rsidRPr="00965A2C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A33BEC">
        <w:rPr>
          <w:rFonts w:ascii="Khmer OS Battambang" w:hAnsi="Khmer OS Battambang" w:cs="Khmer OS Battambang"/>
          <w:cs/>
          <w:lang w:bidi="km-KH"/>
        </w:rPr>
        <w:t>២.</w:t>
      </w:r>
      <w:r w:rsidRPr="00A33BEC">
        <w:rPr>
          <w:rFonts w:ascii="Khmer OS Battambang" w:hAnsi="Khmer OS Battambang" w:cs="Khmer OS Battambang"/>
          <w:lang w:bidi="km-KH"/>
        </w:rPr>
        <w:t xml:space="preserve"> </w:t>
      </w:r>
      <w:r w:rsidRPr="003803BD">
        <w:rPr>
          <w:rFonts w:ascii="Khmer OS Battambang" w:hAnsi="Khmer OS Battambang" w:cs="Khmer OS Battambang"/>
          <w:cs/>
          <w:lang w:bidi="km-KH"/>
        </w:rPr>
        <w:t>ចុចលើ</w:t>
      </w:r>
      <w:r w:rsidRPr="003803BD">
        <w:rPr>
          <w:rFonts w:ascii="Khmer OS Battambang" w:hAnsi="Khmer OS Battambang" w:cs="Khmer OS Battambang"/>
          <w:lang w:bidi="km-KH"/>
        </w:rPr>
        <w:t xml:space="preserve"> Dialog Box Launcher </w:t>
      </w:r>
      <w:r w:rsidRPr="003803BD">
        <w:rPr>
          <w:rFonts w:ascii="Khmer OS Battambang" w:hAnsi="Khmer OS Battambang" w:cs="Khmer OS Battambang"/>
          <w:cs/>
          <w:lang w:bidi="km-KH"/>
        </w:rPr>
        <w:t>នៅក្នុង</w:t>
      </w:r>
      <w:r w:rsidRPr="003803BD">
        <w:rPr>
          <w:rFonts w:ascii="Khmer OS Battambang" w:hAnsi="Khmer OS Battambang" w:cs="Khmer OS Battambang" w:hint="cs"/>
          <w:cs/>
          <w:lang w:bidi="km-KH"/>
        </w:rPr>
        <w:t>ក្រុម</w:t>
      </w:r>
      <w:r w:rsidRPr="003803BD">
        <w:rPr>
          <w:rFonts w:ascii="Khmer OS Battambang" w:hAnsi="Khmer OS Battambang" w:cs="Khmer OS Battambang"/>
          <w:lang w:bidi="km-KH"/>
        </w:rPr>
        <w:t xml:space="preserve"> Page Setup</w:t>
      </w:r>
    </w:p>
    <w:p w14:paraId="3C922900" w14:textId="77777777" w:rsidR="00CB3F1A" w:rsidRPr="00965A2C" w:rsidRDefault="00CB3F1A" w:rsidP="00CB3F1A">
      <w:pPr>
        <w:spacing w:line="228" w:lineRule="auto"/>
        <w:ind w:firstLine="720"/>
        <w:jc w:val="both"/>
        <w:rPr>
          <w:rFonts w:ascii="Khmer OS Battambang" w:hAnsi="Khmer OS Battambang" w:cs="Khmer OS Battambang"/>
          <w:lang w:bidi="km-KH"/>
        </w:rPr>
      </w:pPr>
      <w:r>
        <w:rPr>
          <w:rFonts w:ascii="Khmer OS Battambang" w:hAnsi="Khmer OS Battambang" w:cs="Khmer OS Battambang" w:hint="cs"/>
          <w:cs/>
          <w:lang w:bidi="km-KH"/>
        </w:rPr>
        <w:t>៣</w:t>
      </w:r>
      <w:r w:rsidRPr="00965A2C">
        <w:rPr>
          <w:rFonts w:ascii="Khmer OS Battambang" w:hAnsi="Khmer OS Battambang" w:cs="Khmer OS Battambang"/>
          <w:cs/>
          <w:lang w:bidi="km-KH"/>
        </w:rPr>
        <w:t>. ចុចលើ</w:t>
      </w:r>
      <w:r w:rsidRPr="00965A2C">
        <w:rPr>
          <w:rFonts w:ascii="Khmer OS Battambang" w:hAnsi="Khmer OS Battambang" w:cs="Khmer OS Battambang"/>
          <w:lang w:bidi="km-KH"/>
        </w:rPr>
        <w:t xml:space="preserve"> </w:t>
      </w:r>
      <w:r>
        <w:rPr>
          <w:rFonts w:ascii="Khmer OS Battambang" w:hAnsi="Khmer OS Battambang" w:cs="Khmer OS Battambang"/>
          <w:lang w:bidi="km-KH"/>
        </w:rPr>
        <w:t>Paper</w:t>
      </w:r>
      <w:r w:rsidRPr="00965A2C">
        <w:rPr>
          <w:rFonts w:ascii="Khmer OS Battambang" w:hAnsi="Khmer OS Battambang" w:cs="Khmer OS Battambang"/>
          <w:lang w:bidi="km-KH"/>
        </w:rPr>
        <w:t xml:space="preserve"> </w:t>
      </w:r>
      <w:r w:rsidRPr="00965A2C">
        <w:rPr>
          <w:rFonts w:ascii="Khmer OS Battambang" w:hAnsi="Khmer OS Battambang" w:cs="Khmer OS Battambang"/>
          <w:cs/>
          <w:lang w:bidi="km-KH"/>
        </w:rPr>
        <w:t>បន្ទាប់មកជ្រើសរើសប្រភេទក្រដាស</w:t>
      </w:r>
      <w:r>
        <w:rPr>
          <w:rFonts w:ascii="Khmer OS Battambang" w:hAnsi="Khmer OS Battambang" w:cs="Khmer OS Battambang" w:hint="cs"/>
          <w:cs/>
          <w:lang w:bidi="km-KH"/>
        </w:rPr>
        <w:t>នៅក្នុង</w:t>
      </w:r>
      <w:r w:rsidRPr="00965A2C">
        <w:rPr>
          <w:rFonts w:ascii="Khmer OS Battambang" w:hAnsi="Khmer OS Battambang" w:cs="Khmer OS Battambang" w:hint="cs"/>
          <w:cs/>
          <w:lang w:bidi="km-KH"/>
        </w:rPr>
        <w:t xml:space="preserve"> </w:t>
      </w:r>
      <w:r w:rsidRPr="00965A2C">
        <w:rPr>
          <w:rFonts w:ascii="Khmer OS Battambang" w:hAnsi="Khmer OS Battambang" w:cs="Khmer OS Battambang"/>
          <w:lang w:bidi="km-KH"/>
        </w:rPr>
        <w:t>Paper size</w:t>
      </w:r>
    </w:p>
    <w:p w14:paraId="3C922901" w14:textId="77777777" w:rsidR="00CB3F1A" w:rsidRPr="006D62A9" w:rsidRDefault="00CB3F1A" w:rsidP="00CB3F1A">
      <w:pPr>
        <w:jc w:val="center"/>
        <w:rPr>
          <w:rFonts w:ascii="Khmer OS Battambang" w:hAnsi="Khmer OS Battambang" w:cs="Khmer OS Battambang"/>
          <w:rtl/>
          <w:cs/>
        </w:rPr>
      </w:pP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 wp14:anchorId="3C922A0D" wp14:editId="3C922A0E">
                <wp:simplePos x="0" y="0"/>
                <wp:positionH relativeFrom="column">
                  <wp:posOffset>779145</wp:posOffset>
                </wp:positionH>
                <wp:positionV relativeFrom="paragraph">
                  <wp:posOffset>648335</wp:posOffset>
                </wp:positionV>
                <wp:extent cx="2105025" cy="876300"/>
                <wp:effectExtent l="19050" t="19050" r="28575" b="19050"/>
                <wp:wrapNone/>
                <wp:docPr id="488" name="Rectangl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876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FE232" id="Rectangle 488" o:spid="_x0000_s1026" style="position:absolute;margin-left:61.35pt;margin-top:51.05pt;width:165.75pt;height:69pt;z-index:2519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" filled="f" strokecolor="red" strokeweight="3pt"/>
            </w:pict>
          </mc:Fallback>
        </mc:AlternateContent>
      </w:r>
      <w:r>
        <w:rPr>
          <w:noProof/>
          <w:lang w:eastAsia="en-US" w:bidi="km-KH"/>
        </w:rPr>
        <w:drawing>
          <wp:inline distT="0" distB="0" distL="0" distR="0" wp14:anchorId="3C922A0F" wp14:editId="3C922A10">
            <wp:extent cx="3971925" cy="1562100"/>
            <wp:effectExtent l="19050" t="19050" r="28575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5621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3C922902" w14:textId="77777777" w:rsidR="00CB3F1A" w:rsidRPr="005144D1" w:rsidRDefault="00CB3F1A" w:rsidP="00CB3F1A">
      <w:pPr>
        <w:jc w:val="both"/>
        <w:rPr>
          <w:rFonts w:ascii="Khmer OS Muol Light" w:hAnsi="Khmer OS Muol Light" w:cs="Khmer OS Muol Light"/>
          <w:sz w:val="26"/>
          <w:szCs w:val="26"/>
        </w:rPr>
      </w:pPr>
      <w:r>
        <w:rPr>
          <w:rFonts w:ascii="Khmer OS Muol Light" w:hAnsi="Khmer OS Muol Light" w:cs="Khmer OS Muol Light"/>
          <w:sz w:val="26"/>
          <w:szCs w:val="26"/>
          <w:cs/>
          <w:lang w:bidi="km-KH"/>
        </w:rPr>
        <w:t>ឃ</w:t>
      </w:r>
      <w:r w:rsidRPr="005144D1">
        <w:rPr>
          <w:rFonts w:ascii="Khmer OS Muol Light" w:hAnsi="Khmer OS Muol Light" w:cs="Khmer OS Muol Light"/>
          <w:sz w:val="26"/>
          <w:szCs w:val="26"/>
        </w:rPr>
        <w:t xml:space="preserve">. </w:t>
      </w:r>
      <w:r>
        <w:rPr>
          <w:rFonts w:ascii="Khmer OS Muol Light" w:hAnsi="Khmer OS Muol Light" w:cs="Khmer OS Muol Light" w:hint="cs"/>
          <w:sz w:val="26"/>
          <w:szCs w:val="26"/>
          <w:cs/>
          <w:lang w:bidi="km-KH"/>
        </w:rPr>
        <w:t>ការកំណត់</w:t>
      </w:r>
      <w:r>
        <w:rPr>
          <w:rFonts w:ascii="Khmer OS Muol Light" w:hAnsi="Khmer OS Muol Light" w:cs="Khmer OS Muol Light"/>
          <w:sz w:val="26"/>
          <w:szCs w:val="26"/>
          <w:cs/>
          <w:lang w:bidi="km-KH"/>
        </w:rPr>
        <w:t>ក្បាលលើ</w:t>
      </w:r>
      <w:r w:rsidRPr="005144D1">
        <w:rPr>
          <w:rFonts w:ascii="Khmer OS Muol Light" w:hAnsi="Khmer OS Muol Light" w:cs="Khmer OS Muol Light"/>
          <w:sz w:val="26"/>
          <w:szCs w:val="26"/>
          <w:cs/>
          <w:lang w:bidi="km-KH"/>
        </w:rPr>
        <w:t xml:space="preserve">និងជើងក្រោមទំព័រ </w:t>
      </w:r>
      <w:r w:rsidRPr="00FB46EB">
        <w:rPr>
          <w:rFonts w:ascii="Khmer OS Muol Light" w:hAnsi="Khmer OS Muol Light" w:cs="Khmer OS Muol Light"/>
          <w:b/>
          <w:bCs/>
          <w:sz w:val="26"/>
          <w:szCs w:val="26"/>
        </w:rPr>
        <w:t>(Header and Footer)</w:t>
      </w:r>
    </w:p>
    <w:p w14:paraId="3C922903" w14:textId="77777777" w:rsidR="00CB3F1A" w:rsidRPr="006D62A9" w:rsidRDefault="00CB3F1A" w:rsidP="00CB3F1A">
      <w:pPr>
        <w:tabs>
          <w:tab w:val="left" w:pos="851"/>
        </w:tabs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6D62A9">
        <w:rPr>
          <w:rFonts w:ascii="Khmer OS Battambang" w:hAnsi="Khmer OS Battambang" w:cs="Khmer OS Battambang"/>
          <w:lang w:bidi="km-KH"/>
        </w:rPr>
        <w:t>-</w:t>
      </w:r>
      <w:r w:rsidRPr="006D62A9">
        <w:rPr>
          <w:rFonts w:ascii="Khmer OS Battambang" w:hAnsi="Khmer OS Battambang" w:cs="Khmer OS Battambang"/>
          <w:lang w:bidi="km-KH"/>
        </w:rPr>
        <w:tab/>
      </w:r>
      <w:r w:rsidRPr="006D62A9">
        <w:rPr>
          <w:rFonts w:ascii="Khmer OS Battambang" w:hAnsi="Khmer OS Battambang" w:cs="Khmer OS Battambang"/>
          <w:cs/>
          <w:lang w:bidi="km-KH"/>
        </w:rPr>
        <w:t>ចំពោះក្បាលខាងលើទំព័រមិនអនុញ្ញាត</w:t>
      </w:r>
      <w:r>
        <w:rPr>
          <w:rFonts w:ascii="Khmer OS Battambang" w:hAnsi="Khmer OS Battambang" w:cs="Khmer OS Battambang"/>
          <w:cs/>
          <w:lang w:bidi="km-KH"/>
        </w:rPr>
        <w:t>ឱ្យ</w:t>
      </w:r>
      <w:r w:rsidRPr="006D62A9">
        <w:rPr>
          <w:rFonts w:ascii="Khmer OS Battambang" w:hAnsi="Khmer OS Battambang" w:cs="Khmer OS Battambang"/>
          <w:cs/>
          <w:lang w:bidi="km-KH"/>
        </w:rPr>
        <w:t>ប្រើអ្វីឡើយ</w:t>
      </w:r>
    </w:p>
    <w:p w14:paraId="3C922904" w14:textId="77777777" w:rsidR="00CB3F1A" w:rsidRDefault="00CB3F1A" w:rsidP="00CB3F1A">
      <w:pPr>
        <w:tabs>
          <w:tab w:val="left" w:pos="851"/>
        </w:tabs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6D62A9">
        <w:rPr>
          <w:rFonts w:ascii="Khmer OS Battambang" w:hAnsi="Khmer OS Battambang" w:cs="Khmer OS Battambang"/>
          <w:lang w:bidi="km-KH"/>
        </w:rPr>
        <w:t>-</w:t>
      </w:r>
      <w:r w:rsidRPr="006D62A9">
        <w:rPr>
          <w:rFonts w:ascii="Khmer OS Battambang" w:hAnsi="Khmer OS Battambang" w:cs="Khmer OS Battambang"/>
          <w:lang w:bidi="km-KH"/>
        </w:rPr>
        <w:tab/>
      </w:r>
      <w:r w:rsidRPr="00D8374A">
        <w:rPr>
          <w:rFonts w:ascii="Khmer OS Battambang" w:hAnsi="Khmer OS Battambang" w:cs="Khmer OS Battambang"/>
          <w:spacing w:val="-10"/>
          <w:cs/>
          <w:lang w:bidi="km-KH"/>
        </w:rPr>
        <w:t>ចំពោះជើង</w:t>
      </w:r>
      <w:r w:rsidRPr="00D8374A">
        <w:rPr>
          <w:rFonts w:ascii="Khmer OS Battambang" w:hAnsi="Khmer OS Battambang" w:cs="Khmer OS Battambang"/>
          <w:spacing w:val="-10"/>
        </w:rPr>
        <w:t>​</w:t>
      </w:r>
      <w:r w:rsidRPr="00D8374A">
        <w:rPr>
          <w:rFonts w:ascii="Khmer OS Battambang" w:hAnsi="Khmer OS Battambang" w:cs="Khmer OS Battambang"/>
          <w:spacing w:val="-10"/>
          <w:cs/>
          <w:lang w:bidi="km-KH"/>
        </w:rPr>
        <w:t>ខាងក្រោមទំព័រសម្រាប់ដាក់លេខទំព័រសារណា (ទំព័រត្រូវដាក់នៅចំណុច</w:t>
      </w:r>
      <w:r>
        <w:rPr>
          <w:rFonts w:ascii="Khmer OS Battambang" w:hAnsi="Khmer OS Battambang" w:cs="Khmer OS Battambang"/>
          <w:lang w:bidi="km-KH"/>
        </w:rPr>
        <w:t xml:space="preserve"> </w:t>
      </w:r>
      <w:r w:rsidRPr="006D62A9">
        <w:rPr>
          <w:rFonts w:ascii="Khmer OS Battambang" w:hAnsi="Khmer OS Battambang" w:cs="Khmer OS Battambang"/>
          <w:cs/>
          <w:lang w:bidi="km-KH"/>
        </w:rPr>
        <w:t xml:space="preserve">កណ្តាល) និងកំណត់ </w:t>
      </w:r>
      <w:r w:rsidRPr="006D62A9">
        <w:rPr>
          <w:rFonts w:ascii="Khmer OS Battambang" w:hAnsi="Khmer OS Battambang" w:cs="Khmer OS Battambang"/>
        </w:rPr>
        <w:t xml:space="preserve">Header: 1.27 cm, Footer: 1.27 cm </w:t>
      </w:r>
      <w:r w:rsidRPr="006D62A9">
        <w:rPr>
          <w:rFonts w:ascii="Khmer OS Battambang" w:hAnsi="Khmer OS Battambang" w:cs="Khmer OS Battambang"/>
          <w:cs/>
          <w:lang w:bidi="km-KH"/>
        </w:rPr>
        <w:t>។</w:t>
      </w:r>
    </w:p>
    <w:p w14:paraId="3C922905" w14:textId="77777777" w:rsidR="00CB3F1A" w:rsidRDefault="00CB3F1A" w:rsidP="00CB3F1A">
      <w:pPr>
        <w:ind w:firstLine="720"/>
        <w:jc w:val="both"/>
        <w:rPr>
          <w:rFonts w:ascii="Khmer OS Battambang" w:hAnsi="Khmer OS Battambang" w:cs="Khmer OS Battambang"/>
          <w:b/>
          <w:bCs/>
          <w:lang w:bidi="km-KH"/>
        </w:rPr>
      </w:pPr>
      <w:r w:rsidRPr="00CA7F72">
        <w:rPr>
          <w:rFonts w:ascii="Khmer OS Battambang" w:hAnsi="Khmer OS Battambang" w:cs="Khmer OS Battambang" w:hint="cs"/>
          <w:b/>
          <w:bCs/>
          <w:cs/>
          <w:lang w:bidi="km-KH"/>
        </w:rPr>
        <w:t xml:space="preserve">ឧទាហរណ៍៖ </w:t>
      </w:r>
      <w:r w:rsidRPr="00965A2C">
        <w:rPr>
          <w:rFonts w:ascii="Khmer OS Battambang" w:hAnsi="Khmer OS Battambang" w:cs="Khmer OS Battambang" w:hint="cs"/>
          <w:b/>
          <w:bCs/>
          <w:cs/>
          <w:lang w:bidi="km-KH"/>
        </w:rPr>
        <w:t>ការ</w:t>
      </w:r>
      <w:r>
        <w:rPr>
          <w:rFonts w:ascii="Khmer OS Battambang" w:hAnsi="Khmer OS Battambang" w:cs="Khmer OS Battambang" w:hint="cs"/>
          <w:b/>
          <w:bCs/>
          <w:cs/>
          <w:lang w:bidi="km-KH"/>
        </w:rPr>
        <w:t>កំណត់គែម</w:t>
      </w:r>
      <w:r>
        <w:rPr>
          <w:rFonts w:ascii="Khmer OS Battambang" w:hAnsi="Khmer OS Battambang" w:cs="Khmer OS Battambang"/>
          <w:b/>
          <w:bCs/>
          <w:lang w:bidi="km-KH"/>
        </w:rPr>
        <w:t xml:space="preserve"> </w:t>
      </w:r>
      <w:r>
        <w:rPr>
          <w:rFonts w:ascii="Khmer OS Battambang" w:hAnsi="Khmer OS Battambang" w:cs="Khmer OS Battambang" w:hint="cs"/>
          <w:b/>
          <w:bCs/>
          <w:cs/>
          <w:lang w:bidi="km-KH"/>
        </w:rPr>
        <w:t xml:space="preserve"> </w:t>
      </w:r>
      <w:r w:rsidRPr="003A3011">
        <w:rPr>
          <w:rFonts w:ascii="Khmer OS Battambang" w:hAnsi="Khmer OS Battambang" w:cs="Khmer OS Battambang"/>
          <w:b/>
          <w:bCs/>
          <w:lang w:bidi="km-KH"/>
        </w:rPr>
        <w:t>Header and Footer</w:t>
      </w:r>
    </w:p>
    <w:p w14:paraId="3C922906" w14:textId="77777777" w:rsidR="00CB3F1A" w:rsidRDefault="00CB3F1A" w:rsidP="00CB3F1A">
      <w:pPr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965A2C">
        <w:rPr>
          <w:rFonts w:ascii="Khmer OS Battambang" w:hAnsi="Khmer OS Battambang" w:cs="Khmer OS Battambang"/>
          <w:cs/>
          <w:lang w:bidi="km-KH"/>
        </w:rPr>
        <w:t>១. ចុចលើ</w:t>
      </w:r>
      <w:r w:rsidRPr="00965A2C">
        <w:rPr>
          <w:rFonts w:ascii="Khmer OS Battambang" w:hAnsi="Khmer OS Battambang" w:cs="Khmer OS Battambang"/>
          <w:lang w:bidi="km-KH"/>
        </w:rPr>
        <w:t xml:space="preserve"> Layout tab </w:t>
      </w:r>
      <w:r w:rsidRPr="00965A2C">
        <w:rPr>
          <w:rFonts w:ascii="Khmer OS Battambang" w:hAnsi="Khmer OS Battambang" w:cs="Khmer OS Battambang"/>
          <w:cs/>
          <w:lang w:bidi="km-KH"/>
        </w:rPr>
        <w:t>នៅលើ</w:t>
      </w:r>
      <w:r w:rsidRPr="00965A2C">
        <w:rPr>
          <w:rFonts w:ascii="Khmer OS Battambang" w:hAnsi="Khmer OS Battambang" w:cs="Khmer OS Battambang"/>
          <w:lang w:bidi="km-KH"/>
        </w:rPr>
        <w:t xml:space="preserve"> Ribbon</w:t>
      </w:r>
    </w:p>
    <w:p w14:paraId="3C922907" w14:textId="77777777" w:rsidR="00CB3F1A" w:rsidRPr="00965A2C" w:rsidRDefault="00CB3F1A" w:rsidP="00CB3F1A">
      <w:pPr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A33BEC">
        <w:rPr>
          <w:rFonts w:ascii="Khmer OS Battambang" w:hAnsi="Khmer OS Battambang" w:cs="Khmer OS Battambang"/>
          <w:cs/>
          <w:lang w:bidi="km-KH"/>
        </w:rPr>
        <w:t>២.</w:t>
      </w:r>
      <w:r w:rsidRPr="00A33BEC">
        <w:rPr>
          <w:rFonts w:ascii="Khmer OS Battambang" w:hAnsi="Khmer OS Battambang" w:cs="Khmer OS Battambang"/>
          <w:lang w:bidi="km-KH"/>
        </w:rPr>
        <w:t xml:space="preserve"> </w:t>
      </w:r>
      <w:r w:rsidRPr="003803BD">
        <w:rPr>
          <w:rFonts w:ascii="Khmer OS Battambang" w:hAnsi="Khmer OS Battambang" w:cs="Khmer OS Battambang"/>
          <w:cs/>
          <w:lang w:bidi="km-KH"/>
        </w:rPr>
        <w:t>ចុចលើ</w:t>
      </w:r>
      <w:r w:rsidRPr="003803BD">
        <w:rPr>
          <w:rFonts w:ascii="Khmer OS Battambang" w:hAnsi="Khmer OS Battambang" w:cs="Khmer OS Battambang"/>
          <w:lang w:bidi="km-KH"/>
        </w:rPr>
        <w:t xml:space="preserve"> Dialog Box Launcher </w:t>
      </w:r>
      <w:r w:rsidRPr="003803BD">
        <w:rPr>
          <w:rFonts w:ascii="Khmer OS Battambang" w:hAnsi="Khmer OS Battambang" w:cs="Khmer OS Battambang"/>
          <w:cs/>
          <w:lang w:bidi="km-KH"/>
        </w:rPr>
        <w:t>នៅក្នុង</w:t>
      </w:r>
      <w:r w:rsidRPr="003803BD">
        <w:rPr>
          <w:rFonts w:ascii="Khmer OS Battambang" w:hAnsi="Khmer OS Battambang" w:cs="Khmer OS Battambang" w:hint="cs"/>
          <w:cs/>
          <w:lang w:bidi="km-KH"/>
        </w:rPr>
        <w:t>ក្រុម</w:t>
      </w:r>
      <w:r w:rsidRPr="003803BD">
        <w:rPr>
          <w:rFonts w:ascii="Khmer OS Battambang" w:hAnsi="Khmer OS Battambang" w:cs="Khmer OS Battambang"/>
          <w:lang w:bidi="km-KH"/>
        </w:rPr>
        <w:t xml:space="preserve"> Page Setup</w:t>
      </w:r>
    </w:p>
    <w:p w14:paraId="3C922908" w14:textId="77777777" w:rsidR="00CB3F1A" w:rsidRPr="008F7BF2" w:rsidRDefault="00CB3F1A" w:rsidP="00CB3F1A">
      <w:pPr>
        <w:ind w:firstLine="720"/>
        <w:jc w:val="both"/>
        <w:rPr>
          <w:rFonts w:ascii="Khmer OS Battambang" w:hAnsi="Khmer OS Battambang" w:cs="Khmer OS Battambang"/>
          <w:b/>
          <w:bCs/>
          <w:lang w:bidi="km-KH"/>
        </w:rPr>
      </w:pPr>
      <w:r>
        <w:rPr>
          <w:rFonts w:ascii="Khmer OS Battambang" w:hAnsi="Khmer OS Battambang" w:cs="Khmer OS Battambang" w:hint="cs"/>
          <w:cs/>
          <w:lang w:bidi="km-KH"/>
        </w:rPr>
        <w:lastRenderedPageBreak/>
        <w:t>៣</w:t>
      </w:r>
      <w:r w:rsidRPr="00965A2C">
        <w:rPr>
          <w:rFonts w:ascii="Khmer OS Battambang" w:hAnsi="Khmer OS Battambang" w:cs="Khmer OS Battambang"/>
          <w:cs/>
          <w:lang w:bidi="km-KH"/>
        </w:rPr>
        <w:t>. ចុចលើ</w:t>
      </w:r>
      <w:r w:rsidRPr="00965A2C">
        <w:rPr>
          <w:rFonts w:ascii="Khmer OS Battambang" w:hAnsi="Khmer OS Battambang" w:cs="Khmer OS Battambang"/>
          <w:lang w:bidi="km-KH"/>
        </w:rPr>
        <w:t xml:space="preserve"> </w:t>
      </w:r>
      <w:r>
        <w:rPr>
          <w:rFonts w:ascii="Khmer OS Battambang" w:hAnsi="Khmer OS Battambang" w:cs="Khmer OS Battambang"/>
          <w:lang w:bidi="km-KH"/>
        </w:rPr>
        <w:t>Layout</w:t>
      </w:r>
    </w:p>
    <w:p w14:paraId="3C922909" w14:textId="77777777" w:rsidR="00CB3F1A" w:rsidRDefault="00CB3F1A" w:rsidP="00CB3F1A">
      <w:pPr>
        <w:tabs>
          <w:tab w:val="left" w:pos="851"/>
        </w:tabs>
        <w:jc w:val="center"/>
        <w:rPr>
          <w:rFonts w:ascii="Khmer OS Battambang" w:hAnsi="Khmer OS Battambang" w:cs="Khmer OS Battambang"/>
          <w:lang w:bidi="km-KH"/>
        </w:rPr>
      </w:pP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1440" behindDoc="0" locked="0" layoutInCell="1" allowOverlap="1" wp14:anchorId="3C922A11" wp14:editId="3C922A12">
                <wp:simplePos x="0" y="0"/>
                <wp:positionH relativeFrom="column">
                  <wp:posOffset>1807845</wp:posOffset>
                </wp:positionH>
                <wp:positionV relativeFrom="paragraph">
                  <wp:posOffset>1824355</wp:posOffset>
                </wp:positionV>
                <wp:extent cx="1323975" cy="476250"/>
                <wp:effectExtent l="19050" t="19050" r="28575" b="19050"/>
                <wp:wrapNone/>
                <wp:docPr id="490" name="Rectangl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76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A68FC" id="Rectangle 490" o:spid="_x0000_s1026" style="position:absolute;margin-left:142.35pt;margin-top:143.65pt;width:104.25pt;height:37.5pt;z-index:2519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" filled="f" strokecolor="red" strokeweight="2.25pt"/>
            </w:pict>
          </mc:Fallback>
        </mc:AlternateContent>
      </w:r>
      <w:r>
        <w:rPr>
          <w:noProof/>
          <w:lang w:eastAsia="en-US" w:bidi="km-KH"/>
        </w:rPr>
        <w:drawing>
          <wp:inline distT="0" distB="0" distL="0" distR="0" wp14:anchorId="3C922A13" wp14:editId="3C922A14">
            <wp:extent cx="3971925" cy="2305050"/>
            <wp:effectExtent l="19050" t="19050" r="28575" b="1905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0505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3C92290A" w14:textId="77777777" w:rsidR="00CB3F1A" w:rsidRPr="00CA7F72" w:rsidRDefault="00CB3F1A" w:rsidP="00CB3F1A">
      <w:pPr>
        <w:ind w:firstLine="720"/>
        <w:jc w:val="both"/>
        <w:rPr>
          <w:rFonts w:ascii="Khmer OS Battambang" w:hAnsi="Khmer OS Battambang" w:cs="Khmer OS Battambang"/>
          <w:b/>
          <w:bCs/>
          <w:lang w:bidi="km-KH"/>
        </w:rPr>
      </w:pPr>
      <w:r w:rsidRPr="00CA7F72">
        <w:rPr>
          <w:rFonts w:ascii="Khmer OS Battambang" w:hAnsi="Khmer OS Battambang" w:cs="Khmer OS Battambang" w:hint="cs"/>
          <w:b/>
          <w:bCs/>
          <w:cs/>
          <w:lang w:bidi="km-KH"/>
        </w:rPr>
        <w:t xml:space="preserve">ឧទាហរណ៍៖ </w:t>
      </w:r>
      <w:r>
        <w:rPr>
          <w:rFonts w:ascii="Khmer OS Battambang" w:hAnsi="Khmer OS Battambang" w:cs="Khmer OS Battambang" w:hint="cs"/>
          <w:b/>
          <w:bCs/>
          <w:cs/>
          <w:lang w:bidi="km-KH"/>
        </w:rPr>
        <w:t xml:space="preserve">ការកំណត់លេខទំព័រក្នុង </w:t>
      </w:r>
      <w:r w:rsidRPr="00CA7F72">
        <w:rPr>
          <w:rFonts w:ascii="Khmer OS Battambang" w:hAnsi="Khmer OS Battambang" w:cs="Khmer OS Battambang"/>
          <w:b/>
          <w:bCs/>
          <w:lang w:bidi="km-KH"/>
        </w:rPr>
        <w:t>Footer</w:t>
      </w:r>
    </w:p>
    <w:p w14:paraId="3C92290B" w14:textId="77777777" w:rsidR="00CB3F1A" w:rsidRDefault="00CB3F1A" w:rsidP="00CB3F1A">
      <w:pPr>
        <w:ind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2B6A9D">
        <w:rPr>
          <w:rFonts w:ascii="Khmer OS Battambang" w:hAnsi="Khmer OS Battambang" w:cs="Khmer OS Battambang"/>
          <w:spacing w:val="-10"/>
          <w:cs/>
          <w:lang w:bidi="km-KH"/>
        </w:rPr>
        <w:t>១. ចុចលើ</w:t>
      </w:r>
      <w:r w:rsidRPr="002B6A9D">
        <w:rPr>
          <w:rFonts w:ascii="Khmer OS Battambang" w:hAnsi="Khmer OS Battambang" w:cs="Khmer OS Battambang"/>
          <w:spacing w:val="-10"/>
          <w:lang w:bidi="km-KH"/>
        </w:rPr>
        <w:t xml:space="preserve"> Insert Tab </w:t>
      </w:r>
      <w:r w:rsidRPr="002B6A9D">
        <w:rPr>
          <w:rFonts w:ascii="Khmer OS Battambang" w:hAnsi="Khmer OS Battambang" w:cs="Khmer OS Battambang"/>
          <w:spacing w:val="-10"/>
          <w:cs/>
          <w:lang w:bidi="km-KH"/>
        </w:rPr>
        <w:t>នៅលើ</w:t>
      </w:r>
      <w:r w:rsidRPr="002B6A9D">
        <w:rPr>
          <w:rFonts w:ascii="Khmer OS Battambang" w:hAnsi="Khmer OS Battambang" w:cs="Khmer OS Battambang"/>
          <w:spacing w:val="-10"/>
          <w:lang w:bidi="km-KH"/>
        </w:rPr>
        <w:t xml:space="preserve"> Ribbon</w:t>
      </w:r>
    </w:p>
    <w:p w14:paraId="3C92290C" w14:textId="77777777" w:rsidR="00CB3F1A" w:rsidRPr="003E11DE" w:rsidRDefault="00CB3F1A" w:rsidP="00CB3F1A">
      <w:pPr>
        <w:ind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3E11DE">
        <w:rPr>
          <w:rFonts w:ascii="Khmer OS Battambang" w:hAnsi="Khmer OS Battambang" w:cs="Khmer OS Battambang"/>
          <w:spacing w:val="-10"/>
          <w:cs/>
          <w:lang w:bidi="km-KH"/>
        </w:rPr>
        <w:t>២.</w:t>
      </w:r>
      <w:r w:rsidRPr="003E11DE">
        <w:rPr>
          <w:rFonts w:ascii="Khmer OS Battambang" w:hAnsi="Khmer OS Battambang" w:cs="Khmer OS Battambang"/>
          <w:spacing w:val="-10"/>
          <w:lang w:bidi="km-KH"/>
        </w:rPr>
        <w:t xml:space="preserve"> </w:t>
      </w:r>
      <w:r w:rsidRPr="003E11DE">
        <w:rPr>
          <w:rFonts w:ascii="Khmer OS Battambang" w:hAnsi="Khmer OS Battambang" w:cs="Khmer OS Battambang"/>
          <w:spacing w:val="-10"/>
          <w:cs/>
          <w:lang w:bidi="km-KH"/>
        </w:rPr>
        <w:t>ចុចលើ</w:t>
      </w:r>
      <w:r w:rsidRPr="003E11DE">
        <w:rPr>
          <w:rFonts w:ascii="Khmer OS Battambang" w:hAnsi="Khmer OS Battambang" w:cs="Khmer OS Battambang"/>
          <w:spacing w:val="-10"/>
          <w:lang w:bidi="km-KH"/>
        </w:rPr>
        <w:t xml:space="preserve"> Footer </w:t>
      </w:r>
      <w:r w:rsidRPr="003E11DE">
        <w:rPr>
          <w:rFonts w:ascii="Khmer OS Battambang" w:hAnsi="Khmer OS Battambang" w:cs="Khmer OS Battambang"/>
          <w:spacing w:val="-10"/>
          <w:cs/>
          <w:lang w:bidi="km-KH"/>
        </w:rPr>
        <w:t>នៅក្នុង</w:t>
      </w:r>
      <w:r w:rsidRPr="003E11DE">
        <w:rPr>
          <w:rFonts w:ascii="Khmer OS Battambang" w:hAnsi="Khmer OS Battambang" w:cs="Khmer OS Battambang" w:hint="cs"/>
          <w:spacing w:val="-10"/>
          <w:cs/>
          <w:lang w:bidi="km-KH"/>
        </w:rPr>
        <w:t>ក្រុម</w:t>
      </w:r>
      <w:r w:rsidRPr="003E11DE">
        <w:rPr>
          <w:rFonts w:ascii="Khmer OS Battambang" w:hAnsi="Khmer OS Battambang" w:cs="Khmer OS Battambang"/>
          <w:spacing w:val="-10"/>
          <w:lang w:bidi="km-KH"/>
        </w:rPr>
        <w:t xml:space="preserve"> Header &amp; Footer</w:t>
      </w:r>
    </w:p>
    <w:p w14:paraId="3C92290D" w14:textId="77777777" w:rsidR="00CB3F1A" w:rsidRPr="003E11DE" w:rsidRDefault="00CB3F1A" w:rsidP="00CB3F1A">
      <w:pPr>
        <w:ind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 w:rsidRPr="003E11DE">
        <w:rPr>
          <w:rFonts w:ascii="Khmer OS Battambang" w:hAnsi="Khmer OS Battambang" w:cs="Khmer OS Battambang"/>
          <w:spacing w:val="-10"/>
          <w:cs/>
          <w:lang w:bidi="km-KH"/>
        </w:rPr>
        <w:t>៣. ជ្រើសរើស</w:t>
      </w:r>
      <w:r w:rsidRPr="003E11DE">
        <w:rPr>
          <w:rFonts w:ascii="Khmer OS Battambang" w:hAnsi="Khmer OS Battambang" w:cs="Khmer OS Battambang"/>
          <w:spacing w:val="-10"/>
          <w:lang w:bidi="km-KH"/>
        </w:rPr>
        <w:t xml:space="preserve"> Edit Footer</w:t>
      </w:r>
    </w:p>
    <w:p w14:paraId="3C92290E" w14:textId="77777777" w:rsidR="00CB3F1A" w:rsidRPr="002B6A9D" w:rsidRDefault="00CB3F1A" w:rsidP="00CB3F1A">
      <w:pPr>
        <w:tabs>
          <w:tab w:val="left" w:pos="851"/>
        </w:tabs>
        <w:ind w:firstLine="720"/>
        <w:jc w:val="both"/>
        <w:rPr>
          <w:rFonts w:ascii="Khmer OS Battambang" w:hAnsi="Khmer OS Battambang" w:cs="Khmer OS Battambang"/>
          <w:spacing w:val="-10"/>
        </w:rPr>
      </w:pPr>
      <w:r>
        <w:rPr>
          <w:rFonts w:ascii="Khmer OS Battambang" w:hAnsi="Khmer OS Battambang" w:cs="Khmer OS Battambang" w:hint="cs"/>
          <w:spacing w:val="-10"/>
          <w:cs/>
          <w:lang w:bidi="km-KH"/>
        </w:rPr>
        <w:t>៤</w:t>
      </w:r>
      <w:r w:rsidRPr="002B6A9D">
        <w:rPr>
          <w:rFonts w:ascii="Khmer OS Battambang" w:hAnsi="Khmer OS Battambang" w:cs="Khmer OS Battambang"/>
          <w:spacing w:val="-10"/>
          <w:cs/>
          <w:lang w:bidi="km-KH"/>
        </w:rPr>
        <w:t>.</w:t>
      </w:r>
      <w:r w:rsidRPr="002B6A9D">
        <w:rPr>
          <w:rFonts w:ascii="Khmer OS Battambang" w:hAnsi="Khmer OS Battambang" w:cs="Khmer OS Battambang"/>
          <w:spacing w:val="-10"/>
        </w:rPr>
        <w:t xml:space="preserve"> </w:t>
      </w:r>
      <w:r w:rsidRPr="002B6A9D">
        <w:rPr>
          <w:rFonts w:ascii="Khmer OS Battambang" w:hAnsi="Khmer OS Battambang" w:cs="Khmer OS Battambang"/>
          <w:spacing w:val="-10"/>
          <w:cs/>
          <w:lang w:bidi="km-KH"/>
        </w:rPr>
        <w:t>ចុចលើ</w:t>
      </w:r>
      <w:r w:rsidRPr="002B6A9D">
        <w:rPr>
          <w:rFonts w:ascii="Khmer OS Battambang" w:hAnsi="Khmer OS Battambang" w:cs="Khmer OS Battambang"/>
          <w:spacing w:val="-10"/>
        </w:rPr>
        <w:t xml:space="preserve"> </w:t>
      </w:r>
      <w:r>
        <w:rPr>
          <w:rFonts w:ascii="Khmer OS Battambang" w:hAnsi="Khmer OS Battambang" w:cs="Khmer OS Battambang"/>
          <w:spacing w:val="-10"/>
          <w:lang w:bidi="km-KH"/>
        </w:rPr>
        <w:t>Page Number</w:t>
      </w:r>
      <w:r w:rsidRPr="002B6A9D">
        <w:rPr>
          <w:rFonts w:ascii="Khmer OS Battambang" w:hAnsi="Khmer OS Battambang" w:cs="Khmer OS Battambang"/>
          <w:spacing w:val="-10"/>
        </w:rPr>
        <w:t xml:space="preserve"> </w:t>
      </w:r>
      <w:r w:rsidRPr="002B6A9D">
        <w:rPr>
          <w:rFonts w:ascii="Khmer OS Battambang" w:hAnsi="Khmer OS Battambang" w:cs="Khmer OS Battambang"/>
          <w:spacing w:val="-10"/>
          <w:cs/>
          <w:lang w:bidi="km-KH"/>
        </w:rPr>
        <w:t>នៅក្នុង</w:t>
      </w:r>
      <w:r w:rsidRPr="002B6A9D">
        <w:rPr>
          <w:rFonts w:ascii="Khmer OS Battambang" w:hAnsi="Khmer OS Battambang" w:cs="Khmer OS Battambang" w:hint="cs"/>
          <w:spacing w:val="-10"/>
          <w:cs/>
          <w:lang w:bidi="km-KH"/>
        </w:rPr>
        <w:t>ក្រុម</w:t>
      </w:r>
      <w:r w:rsidRPr="002B6A9D">
        <w:rPr>
          <w:rFonts w:ascii="Khmer OS Battambang" w:hAnsi="Khmer OS Battambang" w:cs="Khmer OS Battambang"/>
          <w:spacing w:val="-10"/>
        </w:rPr>
        <w:t xml:space="preserve"> Header &amp; Footer</w:t>
      </w:r>
    </w:p>
    <w:p w14:paraId="3C92290F" w14:textId="77777777" w:rsidR="00CB3F1A" w:rsidRDefault="00CB3F1A" w:rsidP="00CB3F1A">
      <w:pPr>
        <w:tabs>
          <w:tab w:val="left" w:pos="851"/>
        </w:tabs>
        <w:ind w:firstLine="720"/>
        <w:jc w:val="both"/>
        <w:rPr>
          <w:rFonts w:ascii="Khmer OS Battambang" w:hAnsi="Khmer OS Battambang" w:cs="Khmer OS Battambang"/>
          <w:spacing w:val="-10"/>
          <w:lang w:bidi="km-KH"/>
        </w:rPr>
      </w:pPr>
      <w:r>
        <w:rPr>
          <w:rFonts w:ascii="Khmer OS Battambang" w:hAnsi="Khmer OS Battambang" w:cs="Khmer OS Battambang"/>
          <w:spacing w:val="-10"/>
          <w:cs/>
          <w:lang w:bidi="km-KH"/>
        </w:rPr>
        <w:t>៥</w:t>
      </w:r>
      <w:r w:rsidRPr="002B6A9D">
        <w:rPr>
          <w:rFonts w:ascii="Khmer OS Battambang" w:hAnsi="Khmer OS Battambang" w:cs="Khmer OS Battambang"/>
          <w:spacing w:val="-10"/>
          <w:cs/>
          <w:lang w:bidi="km-KH"/>
        </w:rPr>
        <w:t>. ជ្រើសរើស</w:t>
      </w:r>
      <w:r w:rsidRPr="002B6A9D">
        <w:rPr>
          <w:rFonts w:ascii="Khmer OS Battambang" w:hAnsi="Khmer OS Battambang" w:cs="Khmer OS Battambang"/>
          <w:spacing w:val="-10"/>
        </w:rPr>
        <w:t xml:space="preserve"> </w:t>
      </w:r>
      <w:r>
        <w:rPr>
          <w:rFonts w:ascii="Khmer OS Battambang" w:hAnsi="Khmer OS Battambang" w:cs="Khmer OS Battambang"/>
          <w:spacing w:val="-10"/>
        </w:rPr>
        <w:t xml:space="preserve">Current Position </w:t>
      </w:r>
      <w:r>
        <w:rPr>
          <w:rFonts w:ascii="Khmer OS Battambang" w:hAnsi="Khmer OS Battambang" w:cs="Khmer OS Battambang" w:hint="cs"/>
          <w:spacing w:val="-10"/>
          <w:cs/>
          <w:lang w:bidi="km-KH"/>
        </w:rPr>
        <w:t xml:space="preserve">បន្ទាប់មកជ្រើសរើស </w:t>
      </w:r>
      <w:r>
        <w:rPr>
          <w:rFonts w:ascii="Khmer OS Battambang" w:hAnsi="Khmer OS Battambang" w:cs="Khmer OS Battambang"/>
          <w:spacing w:val="-10"/>
          <w:lang w:bidi="km-KH"/>
        </w:rPr>
        <w:t>Plain Number</w:t>
      </w:r>
    </w:p>
    <w:p w14:paraId="3C922910" w14:textId="77777777" w:rsidR="00CB3F1A" w:rsidRDefault="00CB3F1A" w:rsidP="00CB3F1A">
      <w:pPr>
        <w:tabs>
          <w:tab w:val="left" w:pos="851"/>
        </w:tabs>
        <w:jc w:val="center"/>
        <w:rPr>
          <w:rFonts w:ascii="Khmer OS Battambang" w:hAnsi="Khmer OS Battambang" w:cs="Khmer OS Battambang"/>
          <w:spacing w:val="-10"/>
        </w:rPr>
      </w:pP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 wp14:anchorId="3C922A15" wp14:editId="3C922A16">
                <wp:simplePos x="0" y="0"/>
                <wp:positionH relativeFrom="column">
                  <wp:posOffset>1655444</wp:posOffset>
                </wp:positionH>
                <wp:positionV relativeFrom="paragraph">
                  <wp:posOffset>605791</wp:posOffset>
                </wp:positionV>
                <wp:extent cx="904875" cy="628650"/>
                <wp:effectExtent l="38100" t="19050" r="28575" b="38100"/>
                <wp:wrapNone/>
                <wp:docPr id="497" name="Straight Arrow Connector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6286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4BC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7" o:spid="_x0000_s1026" type="#_x0000_t32" style="position:absolute;margin-left:130.35pt;margin-top:47.7pt;width:71.25pt;height:49.5pt;flip:x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 wp14:anchorId="3C922A17" wp14:editId="3C922A18">
                <wp:simplePos x="0" y="0"/>
                <wp:positionH relativeFrom="column">
                  <wp:posOffset>2303145</wp:posOffset>
                </wp:positionH>
                <wp:positionV relativeFrom="paragraph">
                  <wp:posOffset>15240</wp:posOffset>
                </wp:positionV>
                <wp:extent cx="485775" cy="685800"/>
                <wp:effectExtent l="19050" t="19050" r="28575" b="19050"/>
                <wp:wrapNone/>
                <wp:docPr id="495" name="Rectangl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685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4B8C2" id="Rectangle 495" o:spid="_x0000_s1026" style="position:absolute;margin-left:181.35pt;margin-top:1.2pt;width:38.25pt;height:54pt;z-index:251902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" filled="f" strokecolor="red" strokeweight="2.25pt"/>
            </w:pict>
          </mc:Fallback>
        </mc:AlternateContent>
      </w:r>
      <w:r>
        <w:rPr>
          <w:noProof/>
          <w:lang w:eastAsia="en-US" w:bidi="km-KH"/>
        </w:rPr>
        <w:drawing>
          <wp:inline distT="0" distB="0" distL="0" distR="0" wp14:anchorId="3C922A19" wp14:editId="3C922A1A">
            <wp:extent cx="1447800" cy="895350"/>
            <wp:effectExtent l="19050" t="19050" r="19050" b="19050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9535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3C922911" w14:textId="77777777" w:rsidR="00CB3F1A" w:rsidRDefault="00CB3F1A" w:rsidP="00CB3F1A">
      <w:pPr>
        <w:tabs>
          <w:tab w:val="left" w:pos="851"/>
        </w:tabs>
        <w:jc w:val="center"/>
        <w:rPr>
          <w:rFonts w:ascii="Khmer OS Battambang" w:hAnsi="Khmer OS Battambang" w:cs="Khmer OS Battambang"/>
          <w:spacing w:val="-10"/>
          <w:lang w:bidi="km-KH"/>
        </w:rPr>
      </w:pP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7584" behindDoc="0" locked="0" layoutInCell="1" allowOverlap="1" wp14:anchorId="3C922A1B" wp14:editId="3C922A1C">
                <wp:simplePos x="0" y="0"/>
                <wp:positionH relativeFrom="column">
                  <wp:posOffset>1236344</wp:posOffset>
                </wp:positionH>
                <wp:positionV relativeFrom="paragraph">
                  <wp:posOffset>567690</wp:posOffset>
                </wp:positionV>
                <wp:extent cx="600075" cy="523875"/>
                <wp:effectExtent l="38100" t="19050" r="28575" b="47625"/>
                <wp:wrapNone/>
                <wp:docPr id="531" name="Straight Arrow Connector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5238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EAFE1" id="Straight Arrow Connector 531" o:spid="_x0000_s1026" type="#_x0000_t32" style="position:absolute;margin-left:97.35pt;margin-top:44.7pt;width:47.25pt;height:41.25pt;flip:x;z-index:25190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3488" behindDoc="0" locked="0" layoutInCell="1" allowOverlap="1" wp14:anchorId="3C922A1D" wp14:editId="3C922A1E">
                <wp:simplePos x="0" y="0"/>
                <wp:positionH relativeFrom="column">
                  <wp:posOffset>960120</wp:posOffset>
                </wp:positionH>
                <wp:positionV relativeFrom="paragraph">
                  <wp:posOffset>320040</wp:posOffset>
                </wp:positionV>
                <wp:extent cx="1609725" cy="257175"/>
                <wp:effectExtent l="19050" t="19050" r="28575" b="28575"/>
                <wp:wrapNone/>
                <wp:docPr id="496" name="Rectangl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7B199" id="Rectangle 496" o:spid="_x0000_s1026" style="position:absolute;margin-left:75.6pt;margin-top:25.2pt;width:126.75pt;height:20.25pt;z-index:2519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" filled="f" strokecolor="red" strokeweight="2.25pt"/>
            </w:pict>
          </mc:Fallback>
        </mc:AlternateContent>
      </w:r>
      <w:r>
        <w:rPr>
          <w:noProof/>
          <w:lang w:eastAsia="en-US" w:bidi="km-KH"/>
        </w:rPr>
        <w:drawing>
          <wp:inline distT="0" distB="0" distL="0" distR="0" wp14:anchorId="3C922A1F" wp14:editId="3C922A20">
            <wp:extent cx="3371850" cy="1028700"/>
            <wp:effectExtent l="19050" t="19050" r="19050" b="19050"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14699"/>
                    <a:stretch/>
                  </pic:blipFill>
                  <pic:spPr bwMode="auto">
                    <a:xfrm>
                      <a:off x="0" y="0"/>
                      <a:ext cx="3371850" cy="10287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Khmer OS Battambang" w:hAnsi="Khmer OS Battambang" w:cs="Khmer OS Battambang" w:hint="cs"/>
          <w:spacing w:val="-10"/>
          <w:cs/>
          <w:lang w:bidi="km-KH"/>
        </w:rPr>
        <w:t xml:space="preserve">   </w:t>
      </w:r>
    </w:p>
    <w:p w14:paraId="3C922912" w14:textId="77777777" w:rsidR="00CB3F1A" w:rsidRPr="006F5B1C" w:rsidRDefault="00CB3F1A" w:rsidP="00CB3F1A">
      <w:pPr>
        <w:tabs>
          <w:tab w:val="left" w:pos="851"/>
        </w:tabs>
        <w:jc w:val="center"/>
        <w:rPr>
          <w:rFonts w:ascii="Khmer OS Battambang" w:hAnsi="Khmer OS Battambang" w:cs="Khmer OS Battambang"/>
          <w:spacing w:val="-10"/>
        </w:rPr>
      </w:pP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9632" behindDoc="0" locked="0" layoutInCell="1" allowOverlap="1" wp14:anchorId="3C922A21" wp14:editId="3C922A22">
                <wp:simplePos x="0" y="0"/>
                <wp:positionH relativeFrom="column">
                  <wp:posOffset>2598420</wp:posOffset>
                </wp:positionH>
                <wp:positionV relativeFrom="paragraph">
                  <wp:posOffset>1110615</wp:posOffset>
                </wp:positionV>
                <wp:extent cx="809625" cy="409575"/>
                <wp:effectExtent l="19050" t="38100" r="47625" b="285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4095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294B6" id="Straight Arrow Connector 3" o:spid="_x0000_s1026" type="#_x0000_t32" style="position:absolute;margin-left:204.6pt;margin-top:87.45pt;width:63.75pt;height:32.25pt;flip:y;z-index:2519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8608" behindDoc="0" locked="0" layoutInCell="1" allowOverlap="1" wp14:anchorId="3C922A23" wp14:editId="3C922A24">
                <wp:simplePos x="0" y="0"/>
                <wp:positionH relativeFrom="column">
                  <wp:posOffset>1407794</wp:posOffset>
                </wp:positionH>
                <wp:positionV relativeFrom="paragraph">
                  <wp:posOffset>634365</wp:posOffset>
                </wp:positionV>
                <wp:extent cx="352425" cy="762000"/>
                <wp:effectExtent l="19050" t="19050" r="47625" b="381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762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F9ECF" id="Straight Arrow Connector 10" o:spid="_x0000_s1026" type="#_x0000_t32" style="position:absolute;margin-left:110.85pt;margin-top:49.95pt;width:27.75pt;height:60pt;z-index:25190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6560" behindDoc="0" locked="0" layoutInCell="1" allowOverlap="1" wp14:anchorId="3C922A25" wp14:editId="3C922A26">
                <wp:simplePos x="0" y="0"/>
                <wp:positionH relativeFrom="column">
                  <wp:posOffset>931545</wp:posOffset>
                </wp:positionH>
                <wp:positionV relativeFrom="paragraph">
                  <wp:posOffset>1386840</wp:posOffset>
                </wp:positionV>
                <wp:extent cx="1733550" cy="257175"/>
                <wp:effectExtent l="19050" t="1905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85204" id="Rectangle 14" o:spid="_x0000_s1026" style="position:absolute;margin-left:73.35pt;margin-top:109.2pt;width:136.5pt;height:20.2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" filled="f" strokecolor="red" strokeweight="2.25pt"/>
            </w:pict>
          </mc:Fallback>
        </mc:AlternateContent>
      </w:r>
      <w:r>
        <w:rPr>
          <w:noProof/>
          <w:lang w:eastAsia="en-US" w:bidi="km-KH"/>
        </w:rPr>
        <mc:AlternateContent>
          <mc:Choice Requires="wps">
            <w:drawing>
              <wp:anchor distT="0" distB="0" distL="114300" distR="114300" simplePos="0" relativeHeight="251905536" behindDoc="0" locked="0" layoutInCell="1" allowOverlap="1" wp14:anchorId="3C922A27" wp14:editId="3C922A28">
                <wp:simplePos x="0" y="0"/>
                <wp:positionH relativeFrom="column">
                  <wp:posOffset>902971</wp:posOffset>
                </wp:positionH>
                <wp:positionV relativeFrom="paragraph">
                  <wp:posOffset>24765</wp:posOffset>
                </wp:positionV>
                <wp:extent cx="590550" cy="676275"/>
                <wp:effectExtent l="19050" t="1905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676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3B1F9" id="Rectangle 15" o:spid="_x0000_s1026" style="position:absolute;margin-left:71.1pt;margin-top:1.95pt;width:46.5pt;height:53.25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" filled="f" strokecolor="red" strokeweight="2.25pt"/>
            </w:pict>
          </mc:Fallback>
        </mc:AlternateContent>
      </w:r>
      <w:r>
        <w:rPr>
          <w:noProof/>
          <w:lang w:eastAsia="en-US" w:bidi="km-KH"/>
        </w:rPr>
        <w:drawing>
          <wp:inline distT="0" distB="0" distL="0" distR="0" wp14:anchorId="3C922A29" wp14:editId="3C922A2A">
            <wp:extent cx="2609850" cy="2095500"/>
            <wp:effectExtent l="19050" t="19050" r="19050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955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Khmer OS Battambang" w:hAnsi="Khmer OS Battambang" w:cs="Khmer OS Battambang" w:hint="cs"/>
          <w:spacing w:val="-10"/>
          <w:cs/>
          <w:lang w:bidi="km-KH"/>
        </w:rPr>
        <w:t xml:space="preserve">            </w:t>
      </w:r>
      <w:r>
        <w:rPr>
          <w:noProof/>
          <w:lang w:eastAsia="en-US" w:bidi="km-KH"/>
        </w:rPr>
        <w:drawing>
          <wp:inline distT="0" distB="0" distL="0" distR="0" wp14:anchorId="3C922A2B" wp14:editId="3C922A2C">
            <wp:extent cx="1981200" cy="1685925"/>
            <wp:effectExtent l="19050" t="19050" r="19050" b="285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8592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3C922913" w14:textId="77777777" w:rsidR="00CB3F1A" w:rsidRDefault="00CB3F1A" w:rsidP="00CB3F1A">
      <w:pPr>
        <w:jc w:val="both"/>
        <w:rPr>
          <w:rFonts w:ascii="Khmer OS Battambang" w:hAnsi="Khmer OS Battambang" w:cs="Khmer OS Battambang"/>
          <w:lang w:bidi="km-KH"/>
        </w:rPr>
      </w:pPr>
    </w:p>
    <w:p w14:paraId="3C922914" w14:textId="77777777" w:rsidR="00CB3F1A" w:rsidRDefault="00CB3F1A" w:rsidP="00CB3F1A">
      <w:pPr>
        <w:jc w:val="both"/>
        <w:rPr>
          <w:rFonts w:ascii="Khmer OS Muol Light" w:hAnsi="Khmer OS Muol Light" w:cs="Khmer OS Muol Light"/>
          <w:sz w:val="26"/>
          <w:szCs w:val="26"/>
          <w:lang w:bidi="km-KH"/>
        </w:rPr>
      </w:pPr>
      <w:r w:rsidRPr="00266BEE">
        <w:rPr>
          <w:rFonts w:ascii="Khmer OS Muol Light" w:hAnsi="Khmer OS Muol Light" w:cs="Khmer OS Muol Light" w:hint="cs"/>
          <w:sz w:val="26"/>
          <w:szCs w:val="26"/>
          <w:cs/>
          <w:lang w:bidi="km-KH"/>
        </w:rPr>
        <w:lastRenderedPageBreak/>
        <w:t xml:space="preserve">ង. ការប្រើប្រាស់ </w:t>
      </w:r>
      <w:r w:rsidRPr="008E039D">
        <w:rPr>
          <w:rFonts w:ascii="Khmer OS Muol Light" w:hAnsi="Khmer OS Muol Light" w:cs="Khmer OS Muol Light"/>
          <w:b/>
          <w:bCs/>
          <w:sz w:val="26"/>
          <w:szCs w:val="26"/>
          <w:lang w:bidi="km-KH"/>
        </w:rPr>
        <w:t>Footnote</w:t>
      </w:r>
    </w:p>
    <w:p w14:paraId="3C922915" w14:textId="77777777" w:rsidR="00CB3F1A" w:rsidRDefault="00CB3F1A" w:rsidP="00CB3F1A">
      <w:pPr>
        <w:tabs>
          <w:tab w:val="left" w:pos="851"/>
        </w:tabs>
        <w:ind w:firstLine="720"/>
        <w:jc w:val="both"/>
        <w:rPr>
          <w:rFonts w:ascii="Khmer OS Battambang" w:hAnsi="Khmer OS Battambang" w:cs="Khmer OS Battambang"/>
          <w:lang w:bidi="km-KH"/>
        </w:rPr>
      </w:pPr>
      <w:r w:rsidRPr="00B0273E">
        <w:rPr>
          <w:rFonts w:ascii="Khmer OS Battambang" w:hAnsi="Khmer OS Battambang" w:cs="Khmer OS Battambang"/>
          <w:lang w:bidi="km-KH"/>
        </w:rPr>
        <w:t xml:space="preserve">- </w:t>
      </w:r>
      <w:r w:rsidRPr="00B0273E">
        <w:rPr>
          <w:rFonts w:ascii="Khmer OS Battambang" w:hAnsi="Khmer OS Battambang" w:cs="Khmer OS Battambang"/>
          <w:spacing w:val="-10"/>
          <w:cs/>
          <w:lang w:bidi="km-KH"/>
        </w:rPr>
        <w:t>សម្រាប់កំណត់នូវទីតាំងពាក្យគន្លឺះ</w:t>
      </w:r>
      <w:r w:rsidRPr="00B0273E">
        <w:rPr>
          <w:rFonts w:ascii="Khmer OS Battambang" w:hAnsi="Khmer OS Battambang" w:cs="Khmer OS Battambang" w:hint="cs"/>
          <w:spacing w:val="-10"/>
          <w:cs/>
          <w:lang w:bidi="km-KH"/>
        </w:rPr>
        <w:t xml:space="preserve"> </w:t>
      </w:r>
      <w:r w:rsidRPr="00B0273E">
        <w:rPr>
          <w:rFonts w:ascii="Khmer OS Battambang" w:hAnsi="Khmer OS Battambang" w:cs="Khmer OS Battambang"/>
          <w:spacing w:val="-10"/>
          <w:cs/>
          <w:lang w:bidi="km-KH"/>
        </w:rPr>
        <w:t>ឬ</w:t>
      </w:r>
      <w:r w:rsidRPr="00B0273E">
        <w:rPr>
          <w:rFonts w:ascii="Khmer OS Battambang" w:hAnsi="Khmer OS Battambang" w:cs="Khmer OS Battambang"/>
          <w:spacing w:val="-10"/>
          <w:lang w:bidi="km-KH"/>
        </w:rPr>
        <w:t xml:space="preserve"> </w:t>
      </w:r>
      <w:r w:rsidRPr="00B0273E">
        <w:rPr>
          <w:rFonts w:ascii="Khmer OS Battambang" w:hAnsi="Khmer OS Battambang" w:cs="Khmer OS Battambang"/>
          <w:spacing w:val="-10"/>
          <w:cs/>
          <w:lang w:bidi="km-KH"/>
        </w:rPr>
        <w:t>ឯកសារយោងនៅក្នុងទំព័រជាមួយលេខលំដាប់</w:t>
      </w:r>
      <w:r>
        <w:rPr>
          <w:rFonts w:ascii="Khmer OS Battambang" w:hAnsi="Khmer OS Battambang" w:cs="Khmer OS Battambang"/>
          <w:lang w:bidi="km-KH"/>
        </w:rPr>
        <w:t xml:space="preserve"> </w:t>
      </w:r>
      <w:r w:rsidRPr="00B0273E">
        <w:rPr>
          <w:rFonts w:ascii="Khmer OS Battambang" w:hAnsi="Khmer OS Battambang" w:cs="Khmer OS Battambang"/>
          <w:cs/>
          <w:lang w:bidi="km-KH"/>
        </w:rPr>
        <w:t>ដែលអ្នកត្រូវកណត់ដាក់ឲ្យ។</w:t>
      </w:r>
    </w:p>
    <w:p w14:paraId="3C922916" w14:textId="77777777" w:rsidR="00CB3F1A" w:rsidRDefault="00CB3F1A" w:rsidP="00CB3F1A">
      <w:pPr>
        <w:tabs>
          <w:tab w:val="left" w:pos="851"/>
        </w:tabs>
        <w:ind w:firstLine="720"/>
        <w:jc w:val="both"/>
        <w:rPr>
          <w:rFonts w:ascii="Khmer OS Battambang" w:hAnsi="Khmer OS Battambang" w:cs="Khmer OS Battambang"/>
          <w:lang w:bidi="km-KH"/>
        </w:rPr>
      </w:pPr>
      <w:r>
        <w:rPr>
          <w:rFonts w:ascii="Khmer OS Battambang" w:hAnsi="Khmer OS Battambang" w:cs="Khmer OS Battambang" w:hint="cs"/>
          <w:cs/>
          <w:lang w:bidi="km-KH"/>
        </w:rPr>
        <w:t>ឧទាហរណ៍៖</w:t>
      </w:r>
    </w:p>
    <w:p w14:paraId="3C922917" w14:textId="77777777" w:rsidR="00CB3F1A" w:rsidRPr="00B0273E" w:rsidRDefault="00CB3F1A" w:rsidP="00CB3F1A">
      <w:pPr>
        <w:tabs>
          <w:tab w:val="left" w:pos="851"/>
        </w:tabs>
        <w:jc w:val="both"/>
        <w:rPr>
          <w:rFonts w:ascii="Khmer OS Battambang" w:hAnsi="Khmer OS Battambang" w:cs="Khmer OS Battambang"/>
          <w:cs/>
          <w:lang w:bidi="km-KH"/>
        </w:rPr>
      </w:pPr>
      <w:r>
        <w:rPr>
          <w:noProof/>
          <w:lang w:eastAsia="en-US" w:bidi="km-KH"/>
        </w:rPr>
        <w:drawing>
          <wp:inline distT="0" distB="0" distL="0" distR="0" wp14:anchorId="3C922A2D" wp14:editId="3C922A2E">
            <wp:extent cx="5219700" cy="2206625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2918" w14:textId="77777777" w:rsidR="00CB3F1A" w:rsidRPr="006D62A9" w:rsidRDefault="00CB3F1A" w:rsidP="00CB3F1A">
      <w:pPr>
        <w:ind w:right="14" w:firstLine="720"/>
        <w:jc w:val="both"/>
        <w:rPr>
          <w:rFonts w:ascii="Khmer OS Battambang" w:hAnsi="Khmer OS Battambang" w:cs="Khmer OS Battambang"/>
        </w:rPr>
      </w:pPr>
      <w:r w:rsidRPr="006D62A9">
        <w:rPr>
          <w:rFonts w:ascii="Khmer OS Battambang" w:hAnsi="Khmer OS Battambang" w:cs="Khmer OS Battambang"/>
          <w:cs/>
          <w:lang w:val="ca-ES" w:bidi="km-KH"/>
        </w:rPr>
        <w:t>សាកលវិទ្យា</w:t>
      </w:r>
      <w:r w:rsidRPr="006D62A9">
        <w:rPr>
          <w:rFonts w:ascii="Khmer OS Battambang" w:hAnsi="Khmer OS Battambang" w:cs="Khmer OS Battambang"/>
          <w:cs/>
          <w:lang w:bidi="km-KH"/>
        </w:rPr>
        <w:t>ល័យបានកំណត់រួចហើយ ចំពោះសារណា</w:t>
      </w:r>
      <w:r w:rsidRPr="006D62A9">
        <w:rPr>
          <w:rFonts w:ascii="Khmer OS Battambang" w:hAnsi="Khmer OS Battambang" w:cs="Khmer OS Battambang"/>
        </w:rPr>
        <w:t>​</w:t>
      </w:r>
      <w:r w:rsidRPr="006D62A9">
        <w:rPr>
          <w:rFonts w:ascii="Khmer OS Battambang" w:hAnsi="Khmer OS Battambang" w:cs="Khmer OS Battambang"/>
          <w:cs/>
          <w:lang w:bidi="km-KH"/>
        </w:rPr>
        <w:t>ដែល</w:t>
      </w:r>
      <w:r w:rsidRPr="006D62A9">
        <w:rPr>
          <w:rFonts w:ascii="Khmer OS Battambang" w:hAnsi="Khmer OS Battambang" w:cs="Khmer OS Battambang"/>
        </w:rPr>
        <w:t>​​</w:t>
      </w:r>
      <w:r w:rsidRPr="006D62A9">
        <w:rPr>
          <w:rFonts w:ascii="Khmer OS Battambang" w:hAnsi="Khmer OS Battambang" w:cs="Khmer OS Battambang"/>
          <w:cs/>
          <w:lang w:bidi="km-KH"/>
        </w:rPr>
        <w:t xml:space="preserve">ក្រុមនិស្សិត </w:t>
      </w:r>
      <w:r w:rsidRPr="006D62A9">
        <w:rPr>
          <w:rFonts w:ascii="Khmer OS Battambang" w:hAnsi="Khmer OS Battambang" w:cs="Khmer OS Battambang"/>
          <w:spacing w:val="-6"/>
          <w:cs/>
          <w:lang w:bidi="km-KH"/>
        </w:rPr>
        <w:t>សរសេរ</w:t>
      </w:r>
      <w:r w:rsidRPr="001C2AEF">
        <w:rPr>
          <w:rFonts w:ascii="Khmer OS Battambang" w:hAnsi="Khmer OS Battambang" w:cs="Khmer OS Battambang" w:hint="cs"/>
          <w:spacing w:val="-6"/>
          <w:cs/>
          <w:lang w:bidi="km-KH"/>
        </w:rPr>
        <w:t>ឱ្យបានយ៉ាងតិចបំផុតចំនួន</w:t>
      </w:r>
      <w:r w:rsidRPr="001C2AEF">
        <w:rPr>
          <w:rFonts w:ascii="Khmer OS Battambang" w:hAnsi="Khmer OS Battambang" w:cs="Khmer OS Battambang"/>
          <w:spacing w:val="-6"/>
          <w:cs/>
          <w:lang w:bidi="km-KH"/>
        </w:rPr>
        <w:t xml:space="preserve"> </w:t>
      </w:r>
      <w:r w:rsidRPr="001C2AEF">
        <w:rPr>
          <w:rFonts w:ascii="Khmer OS Battambang" w:hAnsi="Khmer OS Battambang" w:cs="Khmer OS Battambang" w:hint="cs"/>
          <w:spacing w:val="-6"/>
          <w:cs/>
          <w:lang w:bidi="km-KH"/>
        </w:rPr>
        <w:t>៥០</w:t>
      </w:r>
      <w:r w:rsidRPr="001C2AEF">
        <w:rPr>
          <w:rFonts w:ascii="Khmer OS Battambang" w:hAnsi="Khmer OS Battambang" w:cs="Khmer OS Battambang"/>
          <w:spacing w:val="-6"/>
          <w:cs/>
          <w:lang w:bidi="km-KH"/>
        </w:rPr>
        <w:t>(</w:t>
      </w:r>
      <w:r w:rsidRPr="001C2AEF">
        <w:rPr>
          <w:rFonts w:ascii="Khmer OS Battambang" w:hAnsi="Khmer OS Battambang" w:cs="Khmer OS Battambang" w:hint="cs"/>
          <w:spacing w:val="-6"/>
          <w:cs/>
          <w:lang w:bidi="km-KH"/>
        </w:rPr>
        <w:t>ហាសិប</w:t>
      </w:r>
      <w:r w:rsidRPr="001C2AEF">
        <w:rPr>
          <w:rFonts w:ascii="Khmer OS Battambang" w:hAnsi="Khmer OS Battambang" w:cs="Khmer OS Battambang"/>
          <w:spacing w:val="-6"/>
          <w:cs/>
          <w:lang w:bidi="km-KH"/>
        </w:rPr>
        <w:t>)</w:t>
      </w:r>
      <w:r w:rsidRPr="001C2AEF">
        <w:rPr>
          <w:rFonts w:ascii="Khmer OS Battambang" w:hAnsi="Khmer OS Battambang" w:cs="Khmer OS Battambang" w:hint="cs"/>
          <w:spacing w:val="-6"/>
          <w:cs/>
          <w:lang w:bidi="km-KH"/>
        </w:rPr>
        <w:t>ទំព័រ</w:t>
      </w:r>
      <w:r w:rsidRPr="001C2AEF">
        <w:rPr>
          <w:rFonts w:ascii="Khmer OS Battambang" w:hAnsi="Khmer OS Battambang" w:cs="Khmer OS Battambang"/>
          <w:spacing w:val="-6"/>
          <w:cs/>
          <w:lang w:bidi="km-KH"/>
        </w:rPr>
        <w:t xml:space="preserve"> </w:t>
      </w:r>
      <w:r w:rsidRPr="001C2AEF">
        <w:rPr>
          <w:rFonts w:ascii="Khmer OS Battambang" w:hAnsi="Khmer OS Battambang" w:cs="Khmer OS Battambang" w:hint="cs"/>
          <w:spacing w:val="-6"/>
          <w:cs/>
          <w:lang w:bidi="km-KH"/>
        </w:rPr>
        <w:t>ដោយរាប់យកទំព័រសារណា</w:t>
      </w:r>
      <w:r w:rsidRPr="001C2AEF">
        <w:rPr>
          <w:rFonts w:ascii="Khmer OS Battambang" w:hAnsi="Khmer OS Battambang" w:cs="Khmer OS Battambang"/>
          <w:spacing w:val="-6"/>
          <w:cs/>
          <w:lang w:bidi="km-KH"/>
        </w:rPr>
        <w:t xml:space="preserve"> </w:t>
      </w:r>
      <w:r w:rsidRPr="001C2AEF">
        <w:rPr>
          <w:rFonts w:ascii="Khmer OS Battambang" w:hAnsi="Khmer OS Battambang" w:cs="Khmer OS Battambang" w:hint="cs"/>
          <w:spacing w:val="-6"/>
          <w:cs/>
          <w:lang w:bidi="km-KH"/>
        </w:rPr>
        <w:t>ជាផ្លូវការចាប់ពី</w:t>
      </w:r>
      <w:r w:rsidRPr="006D62A9">
        <w:rPr>
          <w:rFonts w:ascii="Khmer OS Battambang" w:hAnsi="Khmer OS Battambang" w:cs="Khmer OS Battambang"/>
          <w:b/>
          <w:bCs/>
          <w:spacing w:val="-6"/>
          <w:cs/>
          <w:lang w:bidi="km-KH"/>
        </w:rPr>
        <w:t>ជំពូក</w:t>
      </w:r>
      <w:r w:rsidRPr="006D62A9">
        <w:rPr>
          <w:rFonts w:ascii="Khmer OS Battambang" w:hAnsi="Khmer OS Battambang" w:cs="Khmer OS Battambang"/>
          <w:b/>
          <w:bCs/>
          <w:i/>
          <w:spacing w:val="-6"/>
          <w:cs/>
          <w:lang w:bidi="km-KH"/>
        </w:rPr>
        <w:t>សេចក្តីផ្តើម</w:t>
      </w:r>
      <w:r w:rsidRPr="006D62A9">
        <w:rPr>
          <w:rFonts w:ascii="Khmer OS Battambang" w:hAnsi="Khmer OS Battambang" w:cs="Khmer OS Battambang"/>
          <w:spacing w:val="-6"/>
          <w:cs/>
          <w:lang w:bidi="km-KH"/>
        </w:rPr>
        <w:t>រហូតដល់</w:t>
      </w:r>
      <w:r w:rsidRPr="006D62A9">
        <w:rPr>
          <w:rFonts w:ascii="Khmer OS Battambang" w:hAnsi="Khmer OS Battambang" w:cs="Khmer OS Battambang"/>
          <w:b/>
          <w:bCs/>
          <w:spacing w:val="-6"/>
          <w:cs/>
          <w:lang w:bidi="km-KH"/>
        </w:rPr>
        <w:t>ជំពូក</w:t>
      </w:r>
      <w:r w:rsidRPr="006D62A9">
        <w:rPr>
          <w:rFonts w:ascii="Khmer OS Battambang" w:hAnsi="Khmer OS Battambang" w:cs="Khmer OS Battambang"/>
          <w:b/>
          <w:bCs/>
          <w:i/>
          <w:spacing w:val="-6"/>
          <w:cs/>
          <w:lang w:bidi="km-KH"/>
        </w:rPr>
        <w:t>សេចក្តីសន្និដ្ឋាននិងអនុសាសន៍។</w:t>
      </w:r>
      <w:r w:rsidRPr="006D62A9">
        <w:rPr>
          <w:rFonts w:ascii="Khmer OS Battambang" w:hAnsi="Khmer OS Battambang" w:cs="Khmer OS Battambang"/>
          <w:b/>
          <w:i/>
          <w:rtl/>
          <w:cs/>
        </w:rPr>
        <w:t xml:space="preserve"> </w:t>
      </w:r>
      <w:r w:rsidRPr="006D62A9">
        <w:rPr>
          <w:rFonts w:ascii="Khmer OS Battambang" w:hAnsi="Khmer OS Battambang" w:cs="Khmer OS Battambang"/>
          <w:cs/>
          <w:lang w:bidi="km-KH"/>
        </w:rPr>
        <w:t>ចំពោះចំនួនទំព័រសរសេរសារណាច្រើនបំផុតមិនកំណត់</w:t>
      </w:r>
      <w:r w:rsidRPr="006D62A9">
        <w:rPr>
          <w:rFonts w:ascii="Khmer OS Battambang" w:hAnsi="Khmer OS Battambang" w:cs="Khmer OS Battambang"/>
        </w:rPr>
        <w:t xml:space="preserve"> </w:t>
      </w:r>
      <w:r w:rsidRPr="006D62A9">
        <w:rPr>
          <w:rFonts w:ascii="Khmer OS Battambang" w:hAnsi="Khmer OS Battambang" w:cs="Khmer OS Battambang"/>
          <w:cs/>
          <w:lang w:bidi="km-KH"/>
        </w:rPr>
        <w:t>។</w:t>
      </w:r>
    </w:p>
    <w:p w14:paraId="3C922919" w14:textId="77777777" w:rsidR="00CB3F1A" w:rsidRPr="005144D1" w:rsidRDefault="00CB3F1A" w:rsidP="00CB3F1A">
      <w:pPr>
        <w:jc w:val="both"/>
        <w:rPr>
          <w:rFonts w:ascii="Khmer OS Muol Light" w:hAnsi="Khmer OS Muol Light" w:cs="Khmer OS Muol Light"/>
          <w:sz w:val="26"/>
          <w:szCs w:val="26"/>
        </w:rPr>
      </w:pPr>
      <w:r>
        <w:rPr>
          <w:rFonts w:ascii="Khmer OS Muol Light" w:hAnsi="Khmer OS Muol Light" w:cs="Khmer OS Muol Light"/>
          <w:sz w:val="26"/>
          <w:szCs w:val="26"/>
          <w:cs/>
          <w:lang w:bidi="km-KH"/>
        </w:rPr>
        <w:t>ង</w:t>
      </w:r>
      <w:r w:rsidRPr="005144D1">
        <w:rPr>
          <w:rFonts w:ascii="Khmer OS Muol Light" w:hAnsi="Khmer OS Muol Light" w:cs="Khmer OS Muol Light"/>
          <w:sz w:val="26"/>
          <w:szCs w:val="26"/>
        </w:rPr>
        <w:t xml:space="preserve">. </w:t>
      </w:r>
      <w:r w:rsidRPr="005144D1">
        <w:rPr>
          <w:rFonts w:ascii="Khmer OS Muol Light" w:hAnsi="Khmer OS Muol Light" w:cs="Khmer OS Muol Light"/>
          <w:sz w:val="26"/>
          <w:szCs w:val="26"/>
          <w:cs/>
          <w:lang w:bidi="km-KH"/>
        </w:rPr>
        <w:t>ការប្រើនិមិត្តសញ្ញា</w:t>
      </w:r>
    </w:p>
    <w:p w14:paraId="3C92291A" w14:textId="77777777" w:rsidR="00CB3F1A" w:rsidRPr="00963054" w:rsidRDefault="00CB3F1A" w:rsidP="00CB3F1A">
      <w:pPr>
        <w:ind w:firstLine="720"/>
        <w:jc w:val="both"/>
        <w:rPr>
          <w:rFonts w:ascii="Khmer OS Battambang" w:hAnsi="Khmer OS Battambang" w:cs="Khmer OS Battambang"/>
          <w:lang w:val="ca-ES"/>
        </w:rPr>
      </w:pPr>
      <w:r w:rsidRPr="00963054">
        <w:rPr>
          <w:rFonts w:ascii="Khmer OS Battambang" w:hAnsi="Khmer OS Battambang" w:cs="Khmer OS Battambang"/>
          <w:cs/>
          <w:lang w:val="ca-ES" w:bidi="km-KH"/>
        </w:rPr>
        <w:t xml:space="preserve">រាល់ចំណុចសំខាន់ៗនៅក្នុងអត្ថបទនិសិ្សតអាចប្រើបានតែសញ្ញាពីរប្រភេទដូចខាងក្រោម៖ </w:t>
      </w:r>
    </w:p>
    <w:p w14:paraId="3C92291B" w14:textId="77777777" w:rsidR="00CB3F1A" w:rsidRPr="00963054" w:rsidRDefault="00CB3F1A">
      <w:pPr>
        <w:pStyle w:val="ListParagraph"/>
        <w:numPr>
          <w:ilvl w:val="0"/>
          <w:numId w:val="1"/>
        </w:numPr>
        <w:tabs>
          <w:tab w:val="right" w:pos="993"/>
        </w:tabs>
        <w:ind w:left="0" w:firstLine="720"/>
        <w:jc w:val="both"/>
        <w:rPr>
          <w:rFonts w:ascii="Khmer OS Battambang" w:hAnsi="Khmer OS Battambang" w:cs="Khmer OS Battambang"/>
          <w:lang w:val="ca-ES"/>
        </w:rPr>
      </w:pPr>
      <w:r w:rsidRPr="00963054">
        <w:rPr>
          <w:rFonts w:ascii="Khmer OS Battambang" w:hAnsi="Khmer OS Battambang" w:cs="Khmer OS Battambang"/>
          <w:lang w:val="ca-ES"/>
        </w:rPr>
        <w:t>(</w:t>
      </w:r>
      <w:r w:rsidRPr="00963054">
        <w:rPr>
          <w:rFonts w:ascii="Khmer OS Battambang" w:hAnsi="Khmer OS Battambang" w:cs="Khmer OS Battambang"/>
          <w:cs/>
          <w:lang w:val="ca-ES" w:bidi="km-KH"/>
        </w:rPr>
        <w:t>សញ្ញាមូល</w:t>
      </w:r>
      <w:r w:rsidRPr="00963054">
        <w:rPr>
          <w:rFonts w:ascii="Khmer OS Battambang" w:hAnsi="Khmer OS Battambang" w:cs="Khmer OS Battambang"/>
          <w:lang w:val="ca-ES"/>
        </w:rPr>
        <w:t>)</w:t>
      </w:r>
    </w:p>
    <w:p w14:paraId="3C92291C" w14:textId="77777777" w:rsidR="00CB3F1A" w:rsidRDefault="00CB3F1A">
      <w:pPr>
        <w:pStyle w:val="ListParagraph"/>
        <w:numPr>
          <w:ilvl w:val="0"/>
          <w:numId w:val="2"/>
        </w:numPr>
        <w:tabs>
          <w:tab w:val="right" w:pos="993"/>
        </w:tabs>
        <w:ind w:left="0" w:firstLine="720"/>
        <w:jc w:val="both"/>
        <w:rPr>
          <w:rFonts w:ascii="Khmer OS Battambang" w:hAnsi="Khmer OS Battambang" w:cs="Khmer OS Battambang"/>
          <w:lang w:val="ca-ES"/>
        </w:rPr>
      </w:pPr>
      <w:r w:rsidRPr="00963054">
        <w:rPr>
          <w:rFonts w:ascii="Khmer OS Battambang" w:hAnsi="Khmer OS Battambang" w:cs="Khmer OS Battambang"/>
          <w:lang w:val="ca-ES"/>
        </w:rPr>
        <w:t>(</w:t>
      </w:r>
      <w:r w:rsidRPr="00963054">
        <w:rPr>
          <w:rFonts w:ascii="Khmer OS Battambang" w:hAnsi="Khmer OS Battambang" w:cs="Khmer OS Battambang"/>
          <w:cs/>
          <w:lang w:val="ca-ES" w:bidi="km-KH"/>
        </w:rPr>
        <w:t>សញ្ញាត្រេ ឬ ទាញយា</w:t>
      </w:r>
      <w:r w:rsidRPr="00963054">
        <w:rPr>
          <w:rFonts w:ascii="Khmer OS Battambang" w:hAnsi="Khmer OS Battambang" w:cs="Khmer OS Battambang"/>
          <w:lang w:val="ca-ES"/>
        </w:rPr>
        <w:t>)</w:t>
      </w:r>
    </w:p>
    <w:p w14:paraId="3C92291D" w14:textId="77777777" w:rsidR="00CB3F1A" w:rsidRPr="008F4E3E" w:rsidRDefault="00CB3F1A" w:rsidP="00CB3F1A">
      <w:pPr>
        <w:pStyle w:val="ListParagraph"/>
        <w:jc w:val="both"/>
        <w:rPr>
          <w:rFonts w:ascii="Khmer OS Battambang" w:hAnsi="Khmer OS Battambang" w:cs="Khmer OS Battambang"/>
          <w:b/>
          <w:bCs/>
          <w:lang w:val="ca-ES" w:bidi="km-KH"/>
        </w:rPr>
      </w:pPr>
      <w:r w:rsidRPr="00CA7F72">
        <w:rPr>
          <w:rFonts w:ascii="Khmer OS Battambang" w:hAnsi="Khmer OS Battambang" w:cs="Khmer OS Battambang" w:hint="cs"/>
          <w:b/>
          <w:bCs/>
          <w:cs/>
          <w:lang w:bidi="km-KH"/>
        </w:rPr>
        <w:t xml:space="preserve">ឧទាហរណ៍៖ </w:t>
      </w:r>
      <w:r>
        <w:rPr>
          <w:rFonts w:ascii="Khmer OS Battambang" w:hAnsi="Khmer OS Battambang" w:cs="Khmer OS Battambang" w:hint="cs"/>
          <w:b/>
          <w:bCs/>
          <w:cs/>
          <w:lang w:bidi="km-KH"/>
        </w:rPr>
        <w:t>ការប្រើប្រាស់និមិត្តសញ្ញា</w:t>
      </w:r>
    </w:p>
    <w:p w14:paraId="3C92291E" w14:textId="77777777" w:rsidR="00CB3F1A" w:rsidRPr="005D4E4B" w:rsidRDefault="00CB3F1A" w:rsidP="00CB3F1A">
      <w:pPr>
        <w:jc w:val="center"/>
        <w:rPr>
          <w:rFonts w:ascii="Khmer OS Battambang" w:hAnsi="Khmer OS Battambang" w:cs="Khmer OS Battambang"/>
          <w:lang w:val="ca-ES"/>
        </w:rPr>
      </w:pPr>
      <w:r>
        <w:rPr>
          <w:noProof/>
          <w:lang w:eastAsia="en-US" w:bidi="km-KH"/>
        </w:rPr>
        <w:drawing>
          <wp:inline distT="0" distB="0" distL="0" distR="0" wp14:anchorId="3C922A2F" wp14:editId="3C922A30">
            <wp:extent cx="3000375" cy="2505075"/>
            <wp:effectExtent l="19050" t="19050" r="28575" b="28575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802" b="19220"/>
                    <a:stretch/>
                  </pic:blipFill>
                  <pic:spPr bwMode="auto">
                    <a:xfrm>
                      <a:off x="0" y="0"/>
                      <a:ext cx="3000375" cy="250507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B3F1A" w:rsidRPr="005D4E4B" w:rsidSect="008373BA">
      <w:pgSz w:w="11906" w:h="16838" w:code="9"/>
      <w:pgMar w:top="1418" w:right="1418" w:bottom="1418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4BFA9" w14:textId="77777777" w:rsidR="00CE0044" w:rsidRDefault="00CE0044">
      <w:r>
        <w:separator/>
      </w:r>
    </w:p>
  </w:endnote>
  <w:endnote w:type="continuationSeparator" w:id="0">
    <w:p w14:paraId="37D7CDCF" w14:textId="77777777" w:rsidR="00CE0044" w:rsidRDefault="00CE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hmer OS Muol Pali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!Khmer OS Battambang">
    <w:altName w:val="Khmer UI"/>
    <w:charset w:val="00"/>
    <w:family w:val="auto"/>
    <w:pitch w:val="variable"/>
    <w:sig w:usb0="A00000EF" w:usb1="5000204A" w:usb2="00010000" w:usb3="00000000" w:csb0="0000011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22A35" w14:textId="77777777" w:rsidR="00347585" w:rsidRDefault="00347585">
    <w:pPr>
      <w:pStyle w:val="Footer"/>
      <w:ind w:right="360"/>
    </w:pPr>
    <w:r>
      <w:rPr>
        <w:noProof/>
        <w:lang w:eastAsia="en-US" w:bidi="km-KH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922A36" wp14:editId="3C922A37">
              <wp:simplePos x="0" y="0"/>
              <wp:positionH relativeFrom="page">
                <wp:posOffset>6350000</wp:posOffset>
              </wp:positionH>
              <wp:positionV relativeFrom="paragraph">
                <wp:posOffset>-74295</wp:posOffset>
              </wp:positionV>
              <wp:extent cx="279400" cy="320675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400" cy="32067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922AA3" w14:textId="77777777" w:rsidR="00347585" w:rsidRPr="008540D6" w:rsidRDefault="00347585">
                          <w:pPr>
                            <w:pStyle w:val="Footer"/>
                            <w:jc w:val="center"/>
                            <w:rPr>
                              <w:rStyle w:val="PageNumber"/>
                              <w:rFonts w:ascii="Khmer OS Battambang" w:hAnsi="Khmer OS Battambang" w:cs="Khmer OS Battambang"/>
                            </w:rPr>
                          </w:pPr>
                          <w:r w:rsidRPr="008540D6">
                            <w:rPr>
                              <w:rStyle w:val="PageNumber"/>
                              <w:rFonts w:ascii="Khmer OS Battambang" w:hAnsi="Khmer OS Battambang" w:cs="Khmer OS Battambang"/>
                            </w:rPr>
                            <w:fldChar w:fldCharType="begin"/>
                          </w:r>
                          <w:r w:rsidRPr="008540D6">
                            <w:rPr>
                              <w:rStyle w:val="PageNumber"/>
                              <w:rFonts w:ascii="Khmer OS Battambang" w:hAnsi="Khmer OS Battambang" w:cs="Khmer OS Battambang"/>
                            </w:rPr>
                            <w:instrText xml:space="preserve"> PAGE </w:instrText>
                          </w:r>
                          <w:r w:rsidRPr="008540D6">
                            <w:rPr>
                              <w:rStyle w:val="PageNumber"/>
                              <w:rFonts w:ascii="Khmer OS Battambang" w:hAnsi="Khmer OS Battambang" w:cs="Khmer OS Battambang"/>
                            </w:rPr>
                            <w:fldChar w:fldCharType="separate"/>
                          </w:r>
                          <w:r w:rsidR="008E11D3">
                            <w:rPr>
                              <w:rStyle w:val="PageNumber"/>
                              <w:rFonts w:ascii="Khmer OS Battambang" w:hAnsi="Khmer OS Battambang" w:cs="Khmer OS Battambang"/>
                              <w:noProof/>
                            </w:rPr>
                            <w:t>1</w:t>
                          </w:r>
                          <w:r w:rsidRPr="008540D6">
                            <w:rPr>
                              <w:rStyle w:val="PageNumber"/>
                              <w:rFonts w:ascii="Khmer OS Battambang" w:hAnsi="Khmer OS Battambang" w:cs="Khmer OS Battambang"/>
                            </w:rPr>
                            <w:fldChar w:fldCharType="end"/>
                          </w:r>
                        </w:p>
                        <w:p w14:paraId="3C922AA4" w14:textId="77777777" w:rsidR="00347585" w:rsidRPr="008540D6" w:rsidRDefault="00347585">
                          <w:pPr>
                            <w:pStyle w:val="Footer"/>
                            <w:jc w:val="center"/>
                            <w:rPr>
                              <w:rFonts w:ascii="Khmer OS Battambang" w:hAnsi="Khmer OS Battambang" w:cs="Khmer OS Battambang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922A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143" type="#_x0000_t202" style="position:absolute;margin-left:500pt;margin-top:-5.85pt;width:22pt;height:25.2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" stroked="f">
              <v:fill opacity="0"/>
              <v:textbox inset="0,0,0,0">
                <w:txbxContent>
                  <w:p w14:paraId="3C922AA3" w14:textId="77777777" w:rsidR="00347585" w:rsidRPr="008540D6" w:rsidRDefault="00347585">
                    <w:pPr>
                      <w:pStyle w:val="Footer"/>
                      <w:jc w:val="center"/>
                      <w:rPr>
                        <w:rStyle w:val="PageNumber"/>
                        <w:rFonts w:ascii="Khmer OS Battambang" w:hAnsi="Khmer OS Battambang" w:cs="Khmer OS Battambang"/>
                      </w:rPr>
                    </w:pPr>
                    <w:r w:rsidRPr="008540D6">
                      <w:rPr>
                        <w:rStyle w:val="PageNumber"/>
                        <w:rFonts w:ascii="Khmer OS Battambang" w:hAnsi="Khmer OS Battambang" w:cs="Khmer OS Battambang"/>
                      </w:rPr>
                      <w:fldChar w:fldCharType="begin"/>
                    </w:r>
                    <w:r w:rsidRPr="008540D6">
                      <w:rPr>
                        <w:rStyle w:val="PageNumber"/>
                        <w:rFonts w:ascii="Khmer OS Battambang" w:hAnsi="Khmer OS Battambang" w:cs="Khmer OS Battambang"/>
                      </w:rPr>
                      <w:instrText xml:space="preserve"> PAGE </w:instrText>
                    </w:r>
                    <w:r w:rsidRPr="008540D6">
                      <w:rPr>
                        <w:rStyle w:val="PageNumber"/>
                        <w:rFonts w:ascii="Khmer OS Battambang" w:hAnsi="Khmer OS Battambang" w:cs="Khmer OS Battambang"/>
                      </w:rPr>
                      <w:fldChar w:fldCharType="separate"/>
                    </w:r>
                    <w:r w:rsidR="008E11D3">
                      <w:rPr>
                        <w:rStyle w:val="PageNumber"/>
                        <w:rFonts w:ascii="Khmer OS Battambang" w:hAnsi="Khmer OS Battambang" w:cs="Khmer OS Battambang"/>
                        <w:noProof/>
                      </w:rPr>
                      <w:t>1</w:t>
                    </w:r>
                    <w:r w:rsidRPr="008540D6">
                      <w:rPr>
                        <w:rStyle w:val="PageNumber"/>
                        <w:rFonts w:ascii="Khmer OS Battambang" w:hAnsi="Khmer OS Battambang" w:cs="Khmer OS Battambang"/>
                      </w:rPr>
                      <w:fldChar w:fldCharType="end"/>
                    </w:r>
                  </w:p>
                  <w:p w14:paraId="3C922AA4" w14:textId="77777777" w:rsidR="00347585" w:rsidRPr="008540D6" w:rsidRDefault="00347585">
                    <w:pPr>
                      <w:pStyle w:val="Footer"/>
                      <w:jc w:val="center"/>
                      <w:rPr>
                        <w:rFonts w:ascii="Khmer OS Battambang" w:hAnsi="Khmer OS Battambang" w:cs="Khmer OS Battambang"/>
                      </w:rPr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8997" w14:textId="77777777" w:rsidR="00CE0044" w:rsidRDefault="00CE0044">
      <w:r>
        <w:separator/>
      </w:r>
    </w:p>
  </w:footnote>
  <w:footnote w:type="continuationSeparator" w:id="0">
    <w:p w14:paraId="0AA81491" w14:textId="77777777" w:rsidR="00CE0044" w:rsidRDefault="00CE0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"/>
      <w:lvlJc w:val="left"/>
      <w:pPr>
        <w:tabs>
          <w:tab w:val="num" w:pos="1005"/>
        </w:tabs>
        <w:ind w:left="1005" w:hanging="360"/>
      </w:pPr>
      <w:rPr>
        <w:rFonts w:ascii="Wingdings" w:hAnsi="Wingdings"/>
        <w:sz w:val="24"/>
      </w:r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"/>
      <w:lvlJc w:val="left"/>
      <w:pPr>
        <w:tabs>
          <w:tab w:val="num" w:pos="1290"/>
        </w:tabs>
        <w:ind w:left="1290" w:hanging="360"/>
      </w:pPr>
      <w:rPr>
        <w:rFonts w:ascii="Wingdings" w:hAnsi="Wingdings"/>
        <w:sz w:val="24"/>
      </w:rPr>
    </w:lvl>
  </w:abstractNum>
  <w:abstractNum w:abstractNumId="3" w15:restartNumberingAfterBreak="0">
    <w:nsid w:val="01E97F9F"/>
    <w:multiLevelType w:val="hybridMultilevel"/>
    <w:tmpl w:val="BACCC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D337CC"/>
    <w:multiLevelType w:val="multilevel"/>
    <w:tmpl w:val="BBF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D6E6A"/>
    <w:multiLevelType w:val="multilevel"/>
    <w:tmpl w:val="5B1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93D70"/>
    <w:multiLevelType w:val="multilevel"/>
    <w:tmpl w:val="871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7478E"/>
    <w:multiLevelType w:val="hybridMultilevel"/>
    <w:tmpl w:val="9F6221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EA5DC5"/>
    <w:multiLevelType w:val="hybridMultilevel"/>
    <w:tmpl w:val="64FEFF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42EC1"/>
    <w:multiLevelType w:val="hybridMultilevel"/>
    <w:tmpl w:val="1198712A"/>
    <w:lvl w:ilvl="0" w:tplc="E9062E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1B0C04"/>
    <w:multiLevelType w:val="multilevel"/>
    <w:tmpl w:val="739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60BB2"/>
    <w:multiLevelType w:val="multilevel"/>
    <w:tmpl w:val="9F58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CB43ED"/>
    <w:multiLevelType w:val="multilevel"/>
    <w:tmpl w:val="1C9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6329E"/>
    <w:multiLevelType w:val="hybridMultilevel"/>
    <w:tmpl w:val="4A3C7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30318A"/>
    <w:multiLevelType w:val="hybridMultilevel"/>
    <w:tmpl w:val="C952FB5E"/>
    <w:lvl w:ilvl="0" w:tplc="D5D83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E31C6"/>
    <w:multiLevelType w:val="hybridMultilevel"/>
    <w:tmpl w:val="8FA42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4921BCC"/>
    <w:multiLevelType w:val="multilevel"/>
    <w:tmpl w:val="510C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BC1B64"/>
    <w:multiLevelType w:val="multilevel"/>
    <w:tmpl w:val="1C0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26117"/>
    <w:multiLevelType w:val="hybridMultilevel"/>
    <w:tmpl w:val="D3F26582"/>
    <w:lvl w:ilvl="0" w:tplc="295E45AC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924046D"/>
    <w:multiLevelType w:val="hybridMultilevel"/>
    <w:tmpl w:val="119295A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610115"/>
    <w:multiLevelType w:val="multilevel"/>
    <w:tmpl w:val="70DE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4D6F00"/>
    <w:multiLevelType w:val="hybridMultilevel"/>
    <w:tmpl w:val="32D6C90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2CEE6332"/>
    <w:multiLevelType w:val="hybridMultilevel"/>
    <w:tmpl w:val="976A6A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D4C0237"/>
    <w:multiLevelType w:val="hybridMultilevel"/>
    <w:tmpl w:val="A9189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9B10D10"/>
    <w:multiLevelType w:val="hybridMultilevel"/>
    <w:tmpl w:val="B2C831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F376F11"/>
    <w:multiLevelType w:val="hybridMultilevel"/>
    <w:tmpl w:val="12640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F6D7FD2"/>
    <w:multiLevelType w:val="hybridMultilevel"/>
    <w:tmpl w:val="DE98F9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4D97C74"/>
    <w:multiLevelType w:val="multilevel"/>
    <w:tmpl w:val="7DF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75F68"/>
    <w:multiLevelType w:val="multilevel"/>
    <w:tmpl w:val="DFAE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CA2992"/>
    <w:multiLevelType w:val="hybridMultilevel"/>
    <w:tmpl w:val="42A406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557BC2"/>
    <w:multiLevelType w:val="hybridMultilevel"/>
    <w:tmpl w:val="181A1A1A"/>
    <w:lvl w:ilvl="0" w:tplc="FD1018E4">
      <w:start w:val="5"/>
      <w:numFmt w:val="bullet"/>
      <w:lvlText w:val="–"/>
      <w:lvlJc w:val="left"/>
      <w:pPr>
        <w:ind w:left="1440" w:hanging="360"/>
      </w:pPr>
      <w:rPr>
        <w:rFonts w:ascii="Khmer OS" w:eastAsia="Times New Roman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A090029"/>
    <w:multiLevelType w:val="hybridMultilevel"/>
    <w:tmpl w:val="B4C0D5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BCC15CD"/>
    <w:multiLevelType w:val="hybridMultilevel"/>
    <w:tmpl w:val="1D86F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C103C31"/>
    <w:multiLevelType w:val="multilevel"/>
    <w:tmpl w:val="BB10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410A88"/>
    <w:multiLevelType w:val="multilevel"/>
    <w:tmpl w:val="68F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8690D"/>
    <w:multiLevelType w:val="multilevel"/>
    <w:tmpl w:val="AF7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10DCB"/>
    <w:multiLevelType w:val="multilevel"/>
    <w:tmpl w:val="907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040D4"/>
    <w:multiLevelType w:val="hybridMultilevel"/>
    <w:tmpl w:val="AE4AE5D2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8" w15:restartNumberingAfterBreak="0">
    <w:nsid w:val="68C22F64"/>
    <w:multiLevelType w:val="hybridMultilevel"/>
    <w:tmpl w:val="E790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55198"/>
    <w:multiLevelType w:val="multilevel"/>
    <w:tmpl w:val="090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A1400"/>
    <w:multiLevelType w:val="multilevel"/>
    <w:tmpl w:val="F726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A33DF"/>
    <w:multiLevelType w:val="multilevel"/>
    <w:tmpl w:val="5FA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B0C1A"/>
    <w:multiLevelType w:val="multilevel"/>
    <w:tmpl w:val="EF1C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E97625"/>
    <w:multiLevelType w:val="multilevel"/>
    <w:tmpl w:val="61B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B5C37"/>
    <w:multiLevelType w:val="multilevel"/>
    <w:tmpl w:val="D392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669293">
    <w:abstractNumId w:val="18"/>
  </w:num>
  <w:num w:numId="2" w16cid:durableId="1368525407">
    <w:abstractNumId w:val="30"/>
  </w:num>
  <w:num w:numId="3" w16cid:durableId="667025763">
    <w:abstractNumId w:val="8"/>
  </w:num>
  <w:num w:numId="4" w16cid:durableId="145051026">
    <w:abstractNumId w:val="14"/>
  </w:num>
  <w:num w:numId="5" w16cid:durableId="1701857039">
    <w:abstractNumId w:val="9"/>
  </w:num>
  <w:num w:numId="6" w16cid:durableId="1008678792">
    <w:abstractNumId w:val="3"/>
  </w:num>
  <w:num w:numId="7" w16cid:durableId="424768418">
    <w:abstractNumId w:val="26"/>
  </w:num>
  <w:num w:numId="8" w16cid:durableId="199826259">
    <w:abstractNumId w:val="25"/>
  </w:num>
  <w:num w:numId="9" w16cid:durableId="763383208">
    <w:abstractNumId w:val="19"/>
  </w:num>
  <w:num w:numId="10" w16cid:durableId="1206790304">
    <w:abstractNumId w:val="44"/>
  </w:num>
  <w:num w:numId="11" w16cid:durableId="867304289">
    <w:abstractNumId w:val="27"/>
  </w:num>
  <w:num w:numId="12" w16cid:durableId="602685243">
    <w:abstractNumId w:val="28"/>
  </w:num>
  <w:num w:numId="13" w16cid:durableId="694579879">
    <w:abstractNumId w:val="34"/>
  </w:num>
  <w:num w:numId="14" w16cid:durableId="1152063256">
    <w:abstractNumId w:val="16"/>
  </w:num>
  <w:num w:numId="15" w16cid:durableId="1024138517">
    <w:abstractNumId w:val="20"/>
  </w:num>
  <w:num w:numId="16" w16cid:durableId="1676883257">
    <w:abstractNumId w:val="40"/>
  </w:num>
  <w:num w:numId="17" w16cid:durableId="947196414">
    <w:abstractNumId w:val="11"/>
  </w:num>
  <w:num w:numId="18" w16cid:durableId="1499882252">
    <w:abstractNumId w:val="35"/>
  </w:num>
  <w:num w:numId="19" w16cid:durableId="1326085178">
    <w:abstractNumId w:val="6"/>
  </w:num>
  <w:num w:numId="20" w16cid:durableId="4136350">
    <w:abstractNumId w:val="36"/>
  </w:num>
  <w:num w:numId="21" w16cid:durableId="1720282908">
    <w:abstractNumId w:val="41"/>
  </w:num>
  <w:num w:numId="22" w16cid:durableId="1505394620">
    <w:abstractNumId w:val="39"/>
  </w:num>
  <w:num w:numId="23" w16cid:durableId="966547087">
    <w:abstractNumId w:val="10"/>
  </w:num>
  <w:num w:numId="24" w16cid:durableId="939752015">
    <w:abstractNumId w:val="43"/>
  </w:num>
  <w:num w:numId="25" w16cid:durableId="771708820">
    <w:abstractNumId w:val="5"/>
  </w:num>
  <w:num w:numId="26" w16cid:durableId="2095082670">
    <w:abstractNumId w:val="12"/>
  </w:num>
  <w:num w:numId="27" w16cid:durableId="1848210403">
    <w:abstractNumId w:val="42"/>
  </w:num>
  <w:num w:numId="28" w16cid:durableId="1872955693">
    <w:abstractNumId w:val="4"/>
  </w:num>
  <w:num w:numId="29" w16cid:durableId="159783752">
    <w:abstractNumId w:val="17"/>
  </w:num>
  <w:num w:numId="30" w16cid:durableId="397636213">
    <w:abstractNumId w:val="33"/>
  </w:num>
  <w:num w:numId="31" w16cid:durableId="1284187883">
    <w:abstractNumId w:val="23"/>
  </w:num>
  <w:num w:numId="32" w16cid:durableId="745955773">
    <w:abstractNumId w:val="32"/>
  </w:num>
  <w:num w:numId="33" w16cid:durableId="1503353622">
    <w:abstractNumId w:val="13"/>
  </w:num>
  <w:num w:numId="34" w16cid:durableId="825244596">
    <w:abstractNumId w:val="22"/>
  </w:num>
  <w:num w:numId="35" w16cid:durableId="1516460129">
    <w:abstractNumId w:val="29"/>
  </w:num>
  <w:num w:numId="36" w16cid:durableId="1455445647">
    <w:abstractNumId w:val="24"/>
  </w:num>
  <w:num w:numId="37" w16cid:durableId="254171741">
    <w:abstractNumId w:val="21"/>
  </w:num>
  <w:num w:numId="38" w16cid:durableId="1241063829">
    <w:abstractNumId w:val="37"/>
  </w:num>
  <w:num w:numId="39" w16cid:durableId="1429236759">
    <w:abstractNumId w:val="7"/>
  </w:num>
  <w:num w:numId="40" w16cid:durableId="603999187">
    <w:abstractNumId w:val="15"/>
  </w:num>
  <w:num w:numId="41" w16cid:durableId="473639119">
    <w:abstractNumId w:val="38"/>
  </w:num>
  <w:num w:numId="42" w16cid:durableId="445345150">
    <w:abstractNumId w:val="3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31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DC"/>
    <w:rsid w:val="00002E5F"/>
    <w:rsid w:val="00005DBE"/>
    <w:rsid w:val="00007F9C"/>
    <w:rsid w:val="00010658"/>
    <w:rsid w:val="00011055"/>
    <w:rsid w:val="00011CAD"/>
    <w:rsid w:val="000120DF"/>
    <w:rsid w:val="000122C4"/>
    <w:rsid w:val="00020D27"/>
    <w:rsid w:val="00022513"/>
    <w:rsid w:val="00022AA5"/>
    <w:rsid w:val="00023954"/>
    <w:rsid w:val="00023BF3"/>
    <w:rsid w:val="0002550C"/>
    <w:rsid w:val="00030530"/>
    <w:rsid w:val="000324F3"/>
    <w:rsid w:val="00036259"/>
    <w:rsid w:val="00036E9D"/>
    <w:rsid w:val="00037656"/>
    <w:rsid w:val="0004064A"/>
    <w:rsid w:val="000407BA"/>
    <w:rsid w:val="00043F5D"/>
    <w:rsid w:val="0004441F"/>
    <w:rsid w:val="00045206"/>
    <w:rsid w:val="0005183A"/>
    <w:rsid w:val="00051DF3"/>
    <w:rsid w:val="0005320C"/>
    <w:rsid w:val="0005491B"/>
    <w:rsid w:val="0005655E"/>
    <w:rsid w:val="00060E74"/>
    <w:rsid w:val="000623DF"/>
    <w:rsid w:val="00064378"/>
    <w:rsid w:val="00064F2D"/>
    <w:rsid w:val="000662DE"/>
    <w:rsid w:val="00067677"/>
    <w:rsid w:val="00073367"/>
    <w:rsid w:val="00074801"/>
    <w:rsid w:val="00074DE2"/>
    <w:rsid w:val="0007594A"/>
    <w:rsid w:val="00075BB4"/>
    <w:rsid w:val="00076663"/>
    <w:rsid w:val="000776D4"/>
    <w:rsid w:val="00081C46"/>
    <w:rsid w:val="00082E32"/>
    <w:rsid w:val="0008422A"/>
    <w:rsid w:val="0008523F"/>
    <w:rsid w:val="00085C3A"/>
    <w:rsid w:val="00090AB4"/>
    <w:rsid w:val="00092731"/>
    <w:rsid w:val="00093A62"/>
    <w:rsid w:val="000953D1"/>
    <w:rsid w:val="00096499"/>
    <w:rsid w:val="00096B1C"/>
    <w:rsid w:val="000A0CC0"/>
    <w:rsid w:val="000A1FB2"/>
    <w:rsid w:val="000A59E4"/>
    <w:rsid w:val="000B02AD"/>
    <w:rsid w:val="000B24E8"/>
    <w:rsid w:val="000B29FA"/>
    <w:rsid w:val="000B58B9"/>
    <w:rsid w:val="000C2957"/>
    <w:rsid w:val="000C3080"/>
    <w:rsid w:val="000C31AF"/>
    <w:rsid w:val="000C4D1A"/>
    <w:rsid w:val="000C6A81"/>
    <w:rsid w:val="000C7493"/>
    <w:rsid w:val="000D2567"/>
    <w:rsid w:val="000D2A30"/>
    <w:rsid w:val="000D3FA4"/>
    <w:rsid w:val="000D53F1"/>
    <w:rsid w:val="000D6E17"/>
    <w:rsid w:val="000E10F0"/>
    <w:rsid w:val="000E1BC4"/>
    <w:rsid w:val="000E21C3"/>
    <w:rsid w:val="000F181E"/>
    <w:rsid w:val="000F3202"/>
    <w:rsid w:val="000F42C3"/>
    <w:rsid w:val="000F435C"/>
    <w:rsid w:val="000F7CD0"/>
    <w:rsid w:val="001013BB"/>
    <w:rsid w:val="00103473"/>
    <w:rsid w:val="001051F7"/>
    <w:rsid w:val="001059D4"/>
    <w:rsid w:val="00106B3D"/>
    <w:rsid w:val="0010757B"/>
    <w:rsid w:val="00115E9D"/>
    <w:rsid w:val="0012001C"/>
    <w:rsid w:val="00121025"/>
    <w:rsid w:val="001237D7"/>
    <w:rsid w:val="0012416B"/>
    <w:rsid w:val="00126012"/>
    <w:rsid w:val="00126C66"/>
    <w:rsid w:val="0012776F"/>
    <w:rsid w:val="00127BB1"/>
    <w:rsid w:val="00131CCC"/>
    <w:rsid w:val="00133609"/>
    <w:rsid w:val="00137CB1"/>
    <w:rsid w:val="001404F5"/>
    <w:rsid w:val="00140BDD"/>
    <w:rsid w:val="00141135"/>
    <w:rsid w:val="00141F6A"/>
    <w:rsid w:val="00142B80"/>
    <w:rsid w:val="00143882"/>
    <w:rsid w:val="0014452B"/>
    <w:rsid w:val="0014526F"/>
    <w:rsid w:val="00152AAD"/>
    <w:rsid w:val="00154CDA"/>
    <w:rsid w:val="001554A4"/>
    <w:rsid w:val="001570F7"/>
    <w:rsid w:val="00160DC7"/>
    <w:rsid w:val="00163251"/>
    <w:rsid w:val="00171C5E"/>
    <w:rsid w:val="001726EC"/>
    <w:rsid w:val="001735F4"/>
    <w:rsid w:val="00173D85"/>
    <w:rsid w:val="00176B9E"/>
    <w:rsid w:val="00177DC1"/>
    <w:rsid w:val="001805D3"/>
    <w:rsid w:val="00181B1D"/>
    <w:rsid w:val="00182219"/>
    <w:rsid w:val="00182684"/>
    <w:rsid w:val="001837C0"/>
    <w:rsid w:val="0018458B"/>
    <w:rsid w:val="00187D2C"/>
    <w:rsid w:val="0019121B"/>
    <w:rsid w:val="001942C7"/>
    <w:rsid w:val="00194D7F"/>
    <w:rsid w:val="00196E5E"/>
    <w:rsid w:val="00197B3E"/>
    <w:rsid w:val="001A25C7"/>
    <w:rsid w:val="001A3380"/>
    <w:rsid w:val="001A5167"/>
    <w:rsid w:val="001A6474"/>
    <w:rsid w:val="001B2C4C"/>
    <w:rsid w:val="001B6880"/>
    <w:rsid w:val="001C0F57"/>
    <w:rsid w:val="001C2155"/>
    <w:rsid w:val="001C5F13"/>
    <w:rsid w:val="001C6AE4"/>
    <w:rsid w:val="001D34A7"/>
    <w:rsid w:val="001D4852"/>
    <w:rsid w:val="001D4A58"/>
    <w:rsid w:val="001D6B4D"/>
    <w:rsid w:val="001E1237"/>
    <w:rsid w:val="001E1D72"/>
    <w:rsid w:val="001E2796"/>
    <w:rsid w:val="001E4582"/>
    <w:rsid w:val="001E51A4"/>
    <w:rsid w:val="001E52B0"/>
    <w:rsid w:val="001E567A"/>
    <w:rsid w:val="001E6505"/>
    <w:rsid w:val="001E7FC7"/>
    <w:rsid w:val="001F0EF2"/>
    <w:rsid w:val="001F1703"/>
    <w:rsid w:val="001F1815"/>
    <w:rsid w:val="001F328A"/>
    <w:rsid w:val="00201D70"/>
    <w:rsid w:val="0020314E"/>
    <w:rsid w:val="00204AAA"/>
    <w:rsid w:val="00206873"/>
    <w:rsid w:val="002071E9"/>
    <w:rsid w:val="00207AF3"/>
    <w:rsid w:val="002105CE"/>
    <w:rsid w:val="00211145"/>
    <w:rsid w:val="0021307C"/>
    <w:rsid w:val="00214501"/>
    <w:rsid w:val="0021680A"/>
    <w:rsid w:val="00216F47"/>
    <w:rsid w:val="00220CEF"/>
    <w:rsid w:val="00222820"/>
    <w:rsid w:val="00224EF4"/>
    <w:rsid w:val="0022683D"/>
    <w:rsid w:val="00227135"/>
    <w:rsid w:val="0023041A"/>
    <w:rsid w:val="002358C1"/>
    <w:rsid w:val="00235DEC"/>
    <w:rsid w:val="00236703"/>
    <w:rsid w:val="002429C1"/>
    <w:rsid w:val="00243A75"/>
    <w:rsid w:val="00243F7D"/>
    <w:rsid w:val="00244477"/>
    <w:rsid w:val="00246AC9"/>
    <w:rsid w:val="0025186E"/>
    <w:rsid w:val="00252A99"/>
    <w:rsid w:val="00255BD8"/>
    <w:rsid w:val="002562FE"/>
    <w:rsid w:val="00256B89"/>
    <w:rsid w:val="002579B4"/>
    <w:rsid w:val="00263FBE"/>
    <w:rsid w:val="00264C68"/>
    <w:rsid w:val="00265548"/>
    <w:rsid w:val="002707A3"/>
    <w:rsid w:val="00270DB8"/>
    <w:rsid w:val="0027191E"/>
    <w:rsid w:val="0027370A"/>
    <w:rsid w:val="00273B6B"/>
    <w:rsid w:val="00274671"/>
    <w:rsid w:val="00281C0A"/>
    <w:rsid w:val="0028207B"/>
    <w:rsid w:val="002837CD"/>
    <w:rsid w:val="00290572"/>
    <w:rsid w:val="0029058F"/>
    <w:rsid w:val="002927E8"/>
    <w:rsid w:val="00293593"/>
    <w:rsid w:val="00294541"/>
    <w:rsid w:val="00295A10"/>
    <w:rsid w:val="00296521"/>
    <w:rsid w:val="002966AB"/>
    <w:rsid w:val="002A3929"/>
    <w:rsid w:val="002A4D17"/>
    <w:rsid w:val="002A5BE1"/>
    <w:rsid w:val="002A7DD1"/>
    <w:rsid w:val="002B0875"/>
    <w:rsid w:val="002B4F67"/>
    <w:rsid w:val="002B6844"/>
    <w:rsid w:val="002C05B9"/>
    <w:rsid w:val="002C094B"/>
    <w:rsid w:val="002C113D"/>
    <w:rsid w:val="002C1E38"/>
    <w:rsid w:val="002C3FA3"/>
    <w:rsid w:val="002C40E9"/>
    <w:rsid w:val="002C4B7A"/>
    <w:rsid w:val="002C4D71"/>
    <w:rsid w:val="002D0B7C"/>
    <w:rsid w:val="002D230C"/>
    <w:rsid w:val="002D244F"/>
    <w:rsid w:val="002D32F7"/>
    <w:rsid w:val="002D476F"/>
    <w:rsid w:val="002D6162"/>
    <w:rsid w:val="002D7810"/>
    <w:rsid w:val="002D789A"/>
    <w:rsid w:val="002E000F"/>
    <w:rsid w:val="002E0D7F"/>
    <w:rsid w:val="002E1D2B"/>
    <w:rsid w:val="002E48CE"/>
    <w:rsid w:val="002E7841"/>
    <w:rsid w:val="002F282E"/>
    <w:rsid w:val="002F4760"/>
    <w:rsid w:val="00300D5B"/>
    <w:rsid w:val="0030577D"/>
    <w:rsid w:val="00305BB6"/>
    <w:rsid w:val="003062F4"/>
    <w:rsid w:val="00310501"/>
    <w:rsid w:val="00312589"/>
    <w:rsid w:val="00312F3A"/>
    <w:rsid w:val="00313A19"/>
    <w:rsid w:val="00317354"/>
    <w:rsid w:val="00320D1D"/>
    <w:rsid w:val="00321134"/>
    <w:rsid w:val="00321C7A"/>
    <w:rsid w:val="00321FE7"/>
    <w:rsid w:val="00322A83"/>
    <w:rsid w:val="00323B14"/>
    <w:rsid w:val="003249E2"/>
    <w:rsid w:val="003257A3"/>
    <w:rsid w:val="00325F8E"/>
    <w:rsid w:val="003266AB"/>
    <w:rsid w:val="00326A5D"/>
    <w:rsid w:val="00327607"/>
    <w:rsid w:val="003276D6"/>
    <w:rsid w:val="00327AF3"/>
    <w:rsid w:val="00330781"/>
    <w:rsid w:val="00331CFA"/>
    <w:rsid w:val="00333D3D"/>
    <w:rsid w:val="003370CE"/>
    <w:rsid w:val="0034001F"/>
    <w:rsid w:val="00343AF2"/>
    <w:rsid w:val="003443B9"/>
    <w:rsid w:val="00344F68"/>
    <w:rsid w:val="00345506"/>
    <w:rsid w:val="00346A10"/>
    <w:rsid w:val="00347585"/>
    <w:rsid w:val="00355494"/>
    <w:rsid w:val="00356E2F"/>
    <w:rsid w:val="00357330"/>
    <w:rsid w:val="003625B9"/>
    <w:rsid w:val="00365228"/>
    <w:rsid w:val="00365A5F"/>
    <w:rsid w:val="0036653A"/>
    <w:rsid w:val="0037051C"/>
    <w:rsid w:val="003706A9"/>
    <w:rsid w:val="00373D14"/>
    <w:rsid w:val="0037503B"/>
    <w:rsid w:val="00375FA5"/>
    <w:rsid w:val="0038006F"/>
    <w:rsid w:val="00382BB7"/>
    <w:rsid w:val="00382EDB"/>
    <w:rsid w:val="003835F7"/>
    <w:rsid w:val="00383B23"/>
    <w:rsid w:val="00384E3B"/>
    <w:rsid w:val="00387376"/>
    <w:rsid w:val="00387641"/>
    <w:rsid w:val="003947FB"/>
    <w:rsid w:val="003958AC"/>
    <w:rsid w:val="003A1636"/>
    <w:rsid w:val="003A1C8B"/>
    <w:rsid w:val="003A3051"/>
    <w:rsid w:val="003A3B82"/>
    <w:rsid w:val="003A445D"/>
    <w:rsid w:val="003A5A3E"/>
    <w:rsid w:val="003A665E"/>
    <w:rsid w:val="003A6B92"/>
    <w:rsid w:val="003B1338"/>
    <w:rsid w:val="003B2E0C"/>
    <w:rsid w:val="003B354B"/>
    <w:rsid w:val="003B55E0"/>
    <w:rsid w:val="003B797B"/>
    <w:rsid w:val="003C138F"/>
    <w:rsid w:val="003C1FB1"/>
    <w:rsid w:val="003C2362"/>
    <w:rsid w:val="003C654B"/>
    <w:rsid w:val="003D1BD5"/>
    <w:rsid w:val="003D32B9"/>
    <w:rsid w:val="003D7077"/>
    <w:rsid w:val="003E0B2A"/>
    <w:rsid w:val="003E4863"/>
    <w:rsid w:val="003E495B"/>
    <w:rsid w:val="003E58FC"/>
    <w:rsid w:val="003E69EC"/>
    <w:rsid w:val="003F1611"/>
    <w:rsid w:val="003F27DF"/>
    <w:rsid w:val="003F2F65"/>
    <w:rsid w:val="003F3262"/>
    <w:rsid w:val="003F3817"/>
    <w:rsid w:val="00400C09"/>
    <w:rsid w:val="004028CE"/>
    <w:rsid w:val="00404EE6"/>
    <w:rsid w:val="00406ACB"/>
    <w:rsid w:val="00411250"/>
    <w:rsid w:val="004124CB"/>
    <w:rsid w:val="00415E1E"/>
    <w:rsid w:val="004234DF"/>
    <w:rsid w:val="004273D9"/>
    <w:rsid w:val="00427454"/>
    <w:rsid w:val="004311C2"/>
    <w:rsid w:val="004323AB"/>
    <w:rsid w:val="00433414"/>
    <w:rsid w:val="0043524E"/>
    <w:rsid w:val="00436085"/>
    <w:rsid w:val="00437734"/>
    <w:rsid w:val="00437C19"/>
    <w:rsid w:val="00440761"/>
    <w:rsid w:val="0044306F"/>
    <w:rsid w:val="004453DD"/>
    <w:rsid w:val="004456DD"/>
    <w:rsid w:val="0044653C"/>
    <w:rsid w:val="004475E5"/>
    <w:rsid w:val="00451072"/>
    <w:rsid w:val="00451EE4"/>
    <w:rsid w:val="00452392"/>
    <w:rsid w:val="004573BD"/>
    <w:rsid w:val="00460AFF"/>
    <w:rsid w:val="00461694"/>
    <w:rsid w:val="00462CCF"/>
    <w:rsid w:val="004635B3"/>
    <w:rsid w:val="004642AE"/>
    <w:rsid w:val="00467DC1"/>
    <w:rsid w:val="00467F41"/>
    <w:rsid w:val="00470F31"/>
    <w:rsid w:val="00477F32"/>
    <w:rsid w:val="00480922"/>
    <w:rsid w:val="0048151F"/>
    <w:rsid w:val="004815C5"/>
    <w:rsid w:val="0048163B"/>
    <w:rsid w:val="00481D6C"/>
    <w:rsid w:val="00483EC5"/>
    <w:rsid w:val="00484A00"/>
    <w:rsid w:val="00487C90"/>
    <w:rsid w:val="00493741"/>
    <w:rsid w:val="004938A5"/>
    <w:rsid w:val="00495807"/>
    <w:rsid w:val="004A53F3"/>
    <w:rsid w:val="004A6FE1"/>
    <w:rsid w:val="004B22AC"/>
    <w:rsid w:val="004B23B0"/>
    <w:rsid w:val="004B3A08"/>
    <w:rsid w:val="004B3FAB"/>
    <w:rsid w:val="004B5104"/>
    <w:rsid w:val="004B7D0A"/>
    <w:rsid w:val="004C00D1"/>
    <w:rsid w:val="004C044A"/>
    <w:rsid w:val="004C232C"/>
    <w:rsid w:val="004C2F6B"/>
    <w:rsid w:val="004C395E"/>
    <w:rsid w:val="004C6B90"/>
    <w:rsid w:val="004C7C8E"/>
    <w:rsid w:val="004D11AA"/>
    <w:rsid w:val="004D1200"/>
    <w:rsid w:val="004D19B8"/>
    <w:rsid w:val="004D22AB"/>
    <w:rsid w:val="004D4D01"/>
    <w:rsid w:val="004D575C"/>
    <w:rsid w:val="004E0633"/>
    <w:rsid w:val="004E3B23"/>
    <w:rsid w:val="004E3FAC"/>
    <w:rsid w:val="004F05CD"/>
    <w:rsid w:val="004F0AC5"/>
    <w:rsid w:val="004F2262"/>
    <w:rsid w:val="004F22C4"/>
    <w:rsid w:val="004F2FD0"/>
    <w:rsid w:val="004F3282"/>
    <w:rsid w:val="004F6207"/>
    <w:rsid w:val="004F7424"/>
    <w:rsid w:val="004F744C"/>
    <w:rsid w:val="004F7473"/>
    <w:rsid w:val="00500018"/>
    <w:rsid w:val="00500CAD"/>
    <w:rsid w:val="005012A3"/>
    <w:rsid w:val="005024EE"/>
    <w:rsid w:val="0050621D"/>
    <w:rsid w:val="00506875"/>
    <w:rsid w:val="00507162"/>
    <w:rsid w:val="00510E23"/>
    <w:rsid w:val="005141B5"/>
    <w:rsid w:val="005144D1"/>
    <w:rsid w:val="005150F5"/>
    <w:rsid w:val="005156D5"/>
    <w:rsid w:val="005174F9"/>
    <w:rsid w:val="00517575"/>
    <w:rsid w:val="00522DAE"/>
    <w:rsid w:val="00523101"/>
    <w:rsid w:val="0052611F"/>
    <w:rsid w:val="00532906"/>
    <w:rsid w:val="0053392D"/>
    <w:rsid w:val="00533D74"/>
    <w:rsid w:val="0053531C"/>
    <w:rsid w:val="0053562C"/>
    <w:rsid w:val="0053652E"/>
    <w:rsid w:val="00537D0B"/>
    <w:rsid w:val="00540BB9"/>
    <w:rsid w:val="00541233"/>
    <w:rsid w:val="00541298"/>
    <w:rsid w:val="00541FB3"/>
    <w:rsid w:val="00542658"/>
    <w:rsid w:val="00544C4C"/>
    <w:rsid w:val="0054633B"/>
    <w:rsid w:val="005469C0"/>
    <w:rsid w:val="0054791F"/>
    <w:rsid w:val="0055291C"/>
    <w:rsid w:val="00552D66"/>
    <w:rsid w:val="00552DE2"/>
    <w:rsid w:val="005537F8"/>
    <w:rsid w:val="00554B08"/>
    <w:rsid w:val="00554F36"/>
    <w:rsid w:val="00555FF5"/>
    <w:rsid w:val="005579BD"/>
    <w:rsid w:val="00560839"/>
    <w:rsid w:val="00561BAF"/>
    <w:rsid w:val="00566052"/>
    <w:rsid w:val="005666FF"/>
    <w:rsid w:val="00572625"/>
    <w:rsid w:val="005743E5"/>
    <w:rsid w:val="00577476"/>
    <w:rsid w:val="00582AA6"/>
    <w:rsid w:val="00584406"/>
    <w:rsid w:val="00590C80"/>
    <w:rsid w:val="00594CA7"/>
    <w:rsid w:val="005961A0"/>
    <w:rsid w:val="0059774F"/>
    <w:rsid w:val="00597AC8"/>
    <w:rsid w:val="00597E3A"/>
    <w:rsid w:val="005A1725"/>
    <w:rsid w:val="005A2453"/>
    <w:rsid w:val="005A32EE"/>
    <w:rsid w:val="005A3F9D"/>
    <w:rsid w:val="005A64B7"/>
    <w:rsid w:val="005A6890"/>
    <w:rsid w:val="005A7219"/>
    <w:rsid w:val="005A7EF2"/>
    <w:rsid w:val="005B06B3"/>
    <w:rsid w:val="005B0781"/>
    <w:rsid w:val="005B3151"/>
    <w:rsid w:val="005B4D2B"/>
    <w:rsid w:val="005B7A89"/>
    <w:rsid w:val="005C0211"/>
    <w:rsid w:val="005C0E05"/>
    <w:rsid w:val="005C1D48"/>
    <w:rsid w:val="005C3EC2"/>
    <w:rsid w:val="005C44EC"/>
    <w:rsid w:val="005C48EC"/>
    <w:rsid w:val="005C5F2B"/>
    <w:rsid w:val="005C61F1"/>
    <w:rsid w:val="005D1EAF"/>
    <w:rsid w:val="005D4058"/>
    <w:rsid w:val="005D7A5B"/>
    <w:rsid w:val="005E11A0"/>
    <w:rsid w:val="005E3BED"/>
    <w:rsid w:val="005E4793"/>
    <w:rsid w:val="005E4B56"/>
    <w:rsid w:val="005E60A9"/>
    <w:rsid w:val="005E61D1"/>
    <w:rsid w:val="005E6D10"/>
    <w:rsid w:val="005F0A59"/>
    <w:rsid w:val="005F1621"/>
    <w:rsid w:val="005F20E7"/>
    <w:rsid w:val="005F4018"/>
    <w:rsid w:val="005F562C"/>
    <w:rsid w:val="005F5774"/>
    <w:rsid w:val="005F6A5D"/>
    <w:rsid w:val="005F7DA0"/>
    <w:rsid w:val="00600765"/>
    <w:rsid w:val="00605C2B"/>
    <w:rsid w:val="00607E5E"/>
    <w:rsid w:val="00610280"/>
    <w:rsid w:val="00610436"/>
    <w:rsid w:val="006127F6"/>
    <w:rsid w:val="00612E39"/>
    <w:rsid w:val="00615087"/>
    <w:rsid w:val="00615371"/>
    <w:rsid w:val="0062156A"/>
    <w:rsid w:val="00622EAC"/>
    <w:rsid w:val="0062401C"/>
    <w:rsid w:val="00624378"/>
    <w:rsid w:val="00632941"/>
    <w:rsid w:val="0063451F"/>
    <w:rsid w:val="00635608"/>
    <w:rsid w:val="00635FDA"/>
    <w:rsid w:val="00641B53"/>
    <w:rsid w:val="00641E81"/>
    <w:rsid w:val="006459A2"/>
    <w:rsid w:val="00650741"/>
    <w:rsid w:val="0065442C"/>
    <w:rsid w:val="006546B5"/>
    <w:rsid w:val="0065490C"/>
    <w:rsid w:val="00654E58"/>
    <w:rsid w:val="00656258"/>
    <w:rsid w:val="006611E7"/>
    <w:rsid w:val="006623C4"/>
    <w:rsid w:val="0066410D"/>
    <w:rsid w:val="00665145"/>
    <w:rsid w:val="00667ECE"/>
    <w:rsid w:val="00667F19"/>
    <w:rsid w:val="006701FE"/>
    <w:rsid w:val="00674C0E"/>
    <w:rsid w:val="00683116"/>
    <w:rsid w:val="006838A9"/>
    <w:rsid w:val="006847C2"/>
    <w:rsid w:val="006853CE"/>
    <w:rsid w:val="0068560B"/>
    <w:rsid w:val="00685BFF"/>
    <w:rsid w:val="00687789"/>
    <w:rsid w:val="00687F64"/>
    <w:rsid w:val="006905D1"/>
    <w:rsid w:val="00692592"/>
    <w:rsid w:val="00693745"/>
    <w:rsid w:val="0069394C"/>
    <w:rsid w:val="00694129"/>
    <w:rsid w:val="00695976"/>
    <w:rsid w:val="00697CAF"/>
    <w:rsid w:val="006A092B"/>
    <w:rsid w:val="006A22FD"/>
    <w:rsid w:val="006A3505"/>
    <w:rsid w:val="006A637A"/>
    <w:rsid w:val="006A75F5"/>
    <w:rsid w:val="006B0C45"/>
    <w:rsid w:val="006B2585"/>
    <w:rsid w:val="006B3468"/>
    <w:rsid w:val="006B3496"/>
    <w:rsid w:val="006B38E0"/>
    <w:rsid w:val="006B4D99"/>
    <w:rsid w:val="006B71BE"/>
    <w:rsid w:val="006C02F3"/>
    <w:rsid w:val="006C4B2C"/>
    <w:rsid w:val="006C769A"/>
    <w:rsid w:val="006D0409"/>
    <w:rsid w:val="006D5107"/>
    <w:rsid w:val="006D53A2"/>
    <w:rsid w:val="006D62A9"/>
    <w:rsid w:val="006D707C"/>
    <w:rsid w:val="006D7B03"/>
    <w:rsid w:val="006E2B0C"/>
    <w:rsid w:val="006E36C5"/>
    <w:rsid w:val="006E4EBB"/>
    <w:rsid w:val="006E5649"/>
    <w:rsid w:val="006E6A90"/>
    <w:rsid w:val="006E733A"/>
    <w:rsid w:val="006E7CC7"/>
    <w:rsid w:val="006F187E"/>
    <w:rsid w:val="006F6DCB"/>
    <w:rsid w:val="00702F3C"/>
    <w:rsid w:val="00705630"/>
    <w:rsid w:val="007101D4"/>
    <w:rsid w:val="00715AFB"/>
    <w:rsid w:val="00715EBF"/>
    <w:rsid w:val="0071700D"/>
    <w:rsid w:val="0072082C"/>
    <w:rsid w:val="00722203"/>
    <w:rsid w:val="0072227E"/>
    <w:rsid w:val="00724054"/>
    <w:rsid w:val="00724934"/>
    <w:rsid w:val="00725ACC"/>
    <w:rsid w:val="00730DF5"/>
    <w:rsid w:val="007327A2"/>
    <w:rsid w:val="007331C1"/>
    <w:rsid w:val="00737737"/>
    <w:rsid w:val="00740672"/>
    <w:rsid w:val="00741802"/>
    <w:rsid w:val="00743AD6"/>
    <w:rsid w:val="00745803"/>
    <w:rsid w:val="00751C8B"/>
    <w:rsid w:val="0075238C"/>
    <w:rsid w:val="007531E7"/>
    <w:rsid w:val="00753480"/>
    <w:rsid w:val="007558FA"/>
    <w:rsid w:val="00756F2F"/>
    <w:rsid w:val="00760526"/>
    <w:rsid w:val="0076149F"/>
    <w:rsid w:val="00762373"/>
    <w:rsid w:val="00764829"/>
    <w:rsid w:val="00765782"/>
    <w:rsid w:val="00766362"/>
    <w:rsid w:val="007674A1"/>
    <w:rsid w:val="0077508B"/>
    <w:rsid w:val="00776D78"/>
    <w:rsid w:val="00780A13"/>
    <w:rsid w:val="00786BC6"/>
    <w:rsid w:val="00790494"/>
    <w:rsid w:val="00793750"/>
    <w:rsid w:val="007964A2"/>
    <w:rsid w:val="007A0088"/>
    <w:rsid w:val="007A24DE"/>
    <w:rsid w:val="007A56F1"/>
    <w:rsid w:val="007A702C"/>
    <w:rsid w:val="007A7092"/>
    <w:rsid w:val="007B145C"/>
    <w:rsid w:val="007B2F34"/>
    <w:rsid w:val="007B469B"/>
    <w:rsid w:val="007C0B58"/>
    <w:rsid w:val="007C2323"/>
    <w:rsid w:val="007C4BD4"/>
    <w:rsid w:val="007C55C2"/>
    <w:rsid w:val="007C62A5"/>
    <w:rsid w:val="007C72BB"/>
    <w:rsid w:val="007D0C53"/>
    <w:rsid w:val="007D1552"/>
    <w:rsid w:val="007D1905"/>
    <w:rsid w:val="007D1926"/>
    <w:rsid w:val="007D498C"/>
    <w:rsid w:val="007D4B95"/>
    <w:rsid w:val="007E15C0"/>
    <w:rsid w:val="007E1746"/>
    <w:rsid w:val="007E3731"/>
    <w:rsid w:val="007E46E2"/>
    <w:rsid w:val="007E4859"/>
    <w:rsid w:val="007E5AD2"/>
    <w:rsid w:val="007E6AC0"/>
    <w:rsid w:val="007F1F11"/>
    <w:rsid w:val="007F28DE"/>
    <w:rsid w:val="007F3300"/>
    <w:rsid w:val="007F41F2"/>
    <w:rsid w:val="007F4416"/>
    <w:rsid w:val="007F5ABE"/>
    <w:rsid w:val="007F5F41"/>
    <w:rsid w:val="007F6D2C"/>
    <w:rsid w:val="00800E90"/>
    <w:rsid w:val="00801A45"/>
    <w:rsid w:val="0080557B"/>
    <w:rsid w:val="00806848"/>
    <w:rsid w:val="00810529"/>
    <w:rsid w:val="0081122C"/>
    <w:rsid w:val="0081521B"/>
    <w:rsid w:val="008178A4"/>
    <w:rsid w:val="00823166"/>
    <w:rsid w:val="0082371A"/>
    <w:rsid w:val="0082389F"/>
    <w:rsid w:val="00824A81"/>
    <w:rsid w:val="008301E6"/>
    <w:rsid w:val="00830889"/>
    <w:rsid w:val="00830F15"/>
    <w:rsid w:val="00834C8C"/>
    <w:rsid w:val="00836681"/>
    <w:rsid w:val="00836CBD"/>
    <w:rsid w:val="008373BA"/>
    <w:rsid w:val="0084137F"/>
    <w:rsid w:val="00842AB5"/>
    <w:rsid w:val="008430E5"/>
    <w:rsid w:val="0084352A"/>
    <w:rsid w:val="008442F4"/>
    <w:rsid w:val="00844515"/>
    <w:rsid w:val="00844784"/>
    <w:rsid w:val="00845508"/>
    <w:rsid w:val="00846671"/>
    <w:rsid w:val="00847239"/>
    <w:rsid w:val="00847EAE"/>
    <w:rsid w:val="00850D87"/>
    <w:rsid w:val="0085133E"/>
    <w:rsid w:val="008526BB"/>
    <w:rsid w:val="008540D6"/>
    <w:rsid w:val="00861114"/>
    <w:rsid w:val="00862078"/>
    <w:rsid w:val="008627EA"/>
    <w:rsid w:val="0086401D"/>
    <w:rsid w:val="008641B4"/>
    <w:rsid w:val="00866269"/>
    <w:rsid w:val="0087061B"/>
    <w:rsid w:val="00872048"/>
    <w:rsid w:val="00872FB3"/>
    <w:rsid w:val="0087469E"/>
    <w:rsid w:val="00874E33"/>
    <w:rsid w:val="00874E67"/>
    <w:rsid w:val="008760C9"/>
    <w:rsid w:val="008777EB"/>
    <w:rsid w:val="00883665"/>
    <w:rsid w:val="00884940"/>
    <w:rsid w:val="0088495C"/>
    <w:rsid w:val="00884F02"/>
    <w:rsid w:val="0088617B"/>
    <w:rsid w:val="008872A5"/>
    <w:rsid w:val="008917ED"/>
    <w:rsid w:val="00892D91"/>
    <w:rsid w:val="0089629F"/>
    <w:rsid w:val="008979D1"/>
    <w:rsid w:val="008A03BD"/>
    <w:rsid w:val="008A0E67"/>
    <w:rsid w:val="008A3739"/>
    <w:rsid w:val="008A3C64"/>
    <w:rsid w:val="008A3E4E"/>
    <w:rsid w:val="008A45B5"/>
    <w:rsid w:val="008A5DE1"/>
    <w:rsid w:val="008A5F7B"/>
    <w:rsid w:val="008B1B4A"/>
    <w:rsid w:val="008B26F5"/>
    <w:rsid w:val="008B3296"/>
    <w:rsid w:val="008B3CA5"/>
    <w:rsid w:val="008B3F1C"/>
    <w:rsid w:val="008B5457"/>
    <w:rsid w:val="008B5FDE"/>
    <w:rsid w:val="008B6D2C"/>
    <w:rsid w:val="008B70CC"/>
    <w:rsid w:val="008C0C4B"/>
    <w:rsid w:val="008C169E"/>
    <w:rsid w:val="008C34DD"/>
    <w:rsid w:val="008C3A47"/>
    <w:rsid w:val="008D063F"/>
    <w:rsid w:val="008D28FE"/>
    <w:rsid w:val="008D47E9"/>
    <w:rsid w:val="008D6011"/>
    <w:rsid w:val="008D6DC0"/>
    <w:rsid w:val="008D7759"/>
    <w:rsid w:val="008E11D3"/>
    <w:rsid w:val="008E2AF1"/>
    <w:rsid w:val="008E4989"/>
    <w:rsid w:val="008E712B"/>
    <w:rsid w:val="008F13FF"/>
    <w:rsid w:val="008F1955"/>
    <w:rsid w:val="008F3008"/>
    <w:rsid w:val="008F362C"/>
    <w:rsid w:val="008F392D"/>
    <w:rsid w:val="008F454C"/>
    <w:rsid w:val="008F4E3E"/>
    <w:rsid w:val="008F6410"/>
    <w:rsid w:val="009019B6"/>
    <w:rsid w:val="00903698"/>
    <w:rsid w:val="009041D3"/>
    <w:rsid w:val="00904715"/>
    <w:rsid w:val="009049A9"/>
    <w:rsid w:val="00905E33"/>
    <w:rsid w:val="00906ACB"/>
    <w:rsid w:val="00906FF1"/>
    <w:rsid w:val="009078EA"/>
    <w:rsid w:val="00913FC6"/>
    <w:rsid w:val="009205A7"/>
    <w:rsid w:val="0092124B"/>
    <w:rsid w:val="009261A8"/>
    <w:rsid w:val="00926CD0"/>
    <w:rsid w:val="00931970"/>
    <w:rsid w:val="00932397"/>
    <w:rsid w:val="00933B29"/>
    <w:rsid w:val="00935F8C"/>
    <w:rsid w:val="0093721D"/>
    <w:rsid w:val="00940FCD"/>
    <w:rsid w:val="0094491A"/>
    <w:rsid w:val="00947E91"/>
    <w:rsid w:val="00950503"/>
    <w:rsid w:val="009509A2"/>
    <w:rsid w:val="00951DC1"/>
    <w:rsid w:val="0095402D"/>
    <w:rsid w:val="009570E6"/>
    <w:rsid w:val="0095792E"/>
    <w:rsid w:val="009615E8"/>
    <w:rsid w:val="00963054"/>
    <w:rsid w:val="009631F7"/>
    <w:rsid w:val="00970D7C"/>
    <w:rsid w:val="009714D5"/>
    <w:rsid w:val="0097385E"/>
    <w:rsid w:val="00974D34"/>
    <w:rsid w:val="00976211"/>
    <w:rsid w:val="00977C28"/>
    <w:rsid w:val="00982594"/>
    <w:rsid w:val="0098461F"/>
    <w:rsid w:val="00986117"/>
    <w:rsid w:val="00992634"/>
    <w:rsid w:val="00992CDC"/>
    <w:rsid w:val="00993D23"/>
    <w:rsid w:val="00994660"/>
    <w:rsid w:val="00995F34"/>
    <w:rsid w:val="00996F65"/>
    <w:rsid w:val="009A13D9"/>
    <w:rsid w:val="009A1424"/>
    <w:rsid w:val="009B4C4B"/>
    <w:rsid w:val="009B5338"/>
    <w:rsid w:val="009B6403"/>
    <w:rsid w:val="009C0D63"/>
    <w:rsid w:val="009C6C37"/>
    <w:rsid w:val="009C6F2F"/>
    <w:rsid w:val="009C760A"/>
    <w:rsid w:val="009C79C8"/>
    <w:rsid w:val="009C7B78"/>
    <w:rsid w:val="009D3ACF"/>
    <w:rsid w:val="009D42D0"/>
    <w:rsid w:val="009D4EBB"/>
    <w:rsid w:val="009D7208"/>
    <w:rsid w:val="009E0C9D"/>
    <w:rsid w:val="009E1455"/>
    <w:rsid w:val="009E24B7"/>
    <w:rsid w:val="009E51EE"/>
    <w:rsid w:val="009F073C"/>
    <w:rsid w:val="009F3F20"/>
    <w:rsid w:val="009F57DC"/>
    <w:rsid w:val="009F60B7"/>
    <w:rsid w:val="00A00C89"/>
    <w:rsid w:val="00A036E4"/>
    <w:rsid w:val="00A05342"/>
    <w:rsid w:val="00A1017A"/>
    <w:rsid w:val="00A11B7A"/>
    <w:rsid w:val="00A12303"/>
    <w:rsid w:val="00A15E80"/>
    <w:rsid w:val="00A222C4"/>
    <w:rsid w:val="00A24C97"/>
    <w:rsid w:val="00A24D57"/>
    <w:rsid w:val="00A25A47"/>
    <w:rsid w:val="00A26FE3"/>
    <w:rsid w:val="00A27ED8"/>
    <w:rsid w:val="00A3023D"/>
    <w:rsid w:val="00A30698"/>
    <w:rsid w:val="00A3182D"/>
    <w:rsid w:val="00A35D59"/>
    <w:rsid w:val="00A36B84"/>
    <w:rsid w:val="00A44FA3"/>
    <w:rsid w:val="00A45766"/>
    <w:rsid w:val="00A47C50"/>
    <w:rsid w:val="00A5309F"/>
    <w:rsid w:val="00A53A93"/>
    <w:rsid w:val="00A557F5"/>
    <w:rsid w:val="00A67788"/>
    <w:rsid w:val="00A70190"/>
    <w:rsid w:val="00A70CEA"/>
    <w:rsid w:val="00A713F5"/>
    <w:rsid w:val="00A71D7F"/>
    <w:rsid w:val="00A763F9"/>
    <w:rsid w:val="00A76E1F"/>
    <w:rsid w:val="00A80D49"/>
    <w:rsid w:val="00A8387F"/>
    <w:rsid w:val="00A839B7"/>
    <w:rsid w:val="00A8439A"/>
    <w:rsid w:val="00A84FB1"/>
    <w:rsid w:val="00A8511F"/>
    <w:rsid w:val="00A871B0"/>
    <w:rsid w:val="00A92D3D"/>
    <w:rsid w:val="00A9465B"/>
    <w:rsid w:val="00A9680E"/>
    <w:rsid w:val="00A97E96"/>
    <w:rsid w:val="00AA01CC"/>
    <w:rsid w:val="00AA1A07"/>
    <w:rsid w:val="00AA5BA0"/>
    <w:rsid w:val="00AA6D86"/>
    <w:rsid w:val="00AA74D0"/>
    <w:rsid w:val="00AB15BC"/>
    <w:rsid w:val="00AB167F"/>
    <w:rsid w:val="00AB3AFE"/>
    <w:rsid w:val="00AB3BC3"/>
    <w:rsid w:val="00AB4C54"/>
    <w:rsid w:val="00AB6293"/>
    <w:rsid w:val="00AB7BD5"/>
    <w:rsid w:val="00AC04C1"/>
    <w:rsid w:val="00AD1A70"/>
    <w:rsid w:val="00AD54F5"/>
    <w:rsid w:val="00AD6E9A"/>
    <w:rsid w:val="00AD6FCC"/>
    <w:rsid w:val="00AE042F"/>
    <w:rsid w:val="00AE122E"/>
    <w:rsid w:val="00AE2FC7"/>
    <w:rsid w:val="00AE3CF7"/>
    <w:rsid w:val="00AE55E9"/>
    <w:rsid w:val="00AE57A6"/>
    <w:rsid w:val="00AF13B2"/>
    <w:rsid w:val="00AF1A9B"/>
    <w:rsid w:val="00AF219F"/>
    <w:rsid w:val="00AF3F6D"/>
    <w:rsid w:val="00AF5C24"/>
    <w:rsid w:val="00AF738D"/>
    <w:rsid w:val="00AF7482"/>
    <w:rsid w:val="00B00666"/>
    <w:rsid w:val="00B02E07"/>
    <w:rsid w:val="00B03682"/>
    <w:rsid w:val="00B06457"/>
    <w:rsid w:val="00B07DBA"/>
    <w:rsid w:val="00B1133F"/>
    <w:rsid w:val="00B133C8"/>
    <w:rsid w:val="00B14001"/>
    <w:rsid w:val="00B14126"/>
    <w:rsid w:val="00B14A07"/>
    <w:rsid w:val="00B20DE0"/>
    <w:rsid w:val="00B21057"/>
    <w:rsid w:val="00B22F72"/>
    <w:rsid w:val="00B2418D"/>
    <w:rsid w:val="00B25308"/>
    <w:rsid w:val="00B25789"/>
    <w:rsid w:val="00B25F4B"/>
    <w:rsid w:val="00B26A2B"/>
    <w:rsid w:val="00B27049"/>
    <w:rsid w:val="00B3074E"/>
    <w:rsid w:val="00B346E7"/>
    <w:rsid w:val="00B359B4"/>
    <w:rsid w:val="00B37C8E"/>
    <w:rsid w:val="00B43B4E"/>
    <w:rsid w:val="00B518AD"/>
    <w:rsid w:val="00B51D3A"/>
    <w:rsid w:val="00B55B74"/>
    <w:rsid w:val="00B57347"/>
    <w:rsid w:val="00B6120C"/>
    <w:rsid w:val="00B62D06"/>
    <w:rsid w:val="00B63A39"/>
    <w:rsid w:val="00B70B43"/>
    <w:rsid w:val="00B70F35"/>
    <w:rsid w:val="00B71452"/>
    <w:rsid w:val="00B73EC1"/>
    <w:rsid w:val="00B744E8"/>
    <w:rsid w:val="00B74CB5"/>
    <w:rsid w:val="00B7721A"/>
    <w:rsid w:val="00B777CE"/>
    <w:rsid w:val="00B8077E"/>
    <w:rsid w:val="00B817FB"/>
    <w:rsid w:val="00B82CAA"/>
    <w:rsid w:val="00B84A3C"/>
    <w:rsid w:val="00B912AF"/>
    <w:rsid w:val="00B91EA5"/>
    <w:rsid w:val="00B95A52"/>
    <w:rsid w:val="00B9630D"/>
    <w:rsid w:val="00B96A93"/>
    <w:rsid w:val="00BA0D57"/>
    <w:rsid w:val="00BA412E"/>
    <w:rsid w:val="00BA6780"/>
    <w:rsid w:val="00BB07A6"/>
    <w:rsid w:val="00BB0D74"/>
    <w:rsid w:val="00BB0FFB"/>
    <w:rsid w:val="00BB1323"/>
    <w:rsid w:val="00BB21C1"/>
    <w:rsid w:val="00BB4C70"/>
    <w:rsid w:val="00BB5A7A"/>
    <w:rsid w:val="00BC171A"/>
    <w:rsid w:val="00BC18EB"/>
    <w:rsid w:val="00BC2B82"/>
    <w:rsid w:val="00BC3A09"/>
    <w:rsid w:val="00BC49D8"/>
    <w:rsid w:val="00BC514C"/>
    <w:rsid w:val="00BC70FC"/>
    <w:rsid w:val="00BC7B88"/>
    <w:rsid w:val="00BC7FC0"/>
    <w:rsid w:val="00BE1048"/>
    <w:rsid w:val="00BE20DE"/>
    <w:rsid w:val="00BE37C2"/>
    <w:rsid w:val="00BE3E6F"/>
    <w:rsid w:val="00BE5E76"/>
    <w:rsid w:val="00BE6EB2"/>
    <w:rsid w:val="00BE7971"/>
    <w:rsid w:val="00BF6575"/>
    <w:rsid w:val="00C00E7A"/>
    <w:rsid w:val="00C02062"/>
    <w:rsid w:val="00C0360E"/>
    <w:rsid w:val="00C038CD"/>
    <w:rsid w:val="00C03C53"/>
    <w:rsid w:val="00C03DAB"/>
    <w:rsid w:val="00C04B72"/>
    <w:rsid w:val="00C0588C"/>
    <w:rsid w:val="00C066DB"/>
    <w:rsid w:val="00C06B91"/>
    <w:rsid w:val="00C10A37"/>
    <w:rsid w:val="00C10E95"/>
    <w:rsid w:val="00C1671B"/>
    <w:rsid w:val="00C20367"/>
    <w:rsid w:val="00C23862"/>
    <w:rsid w:val="00C24A0D"/>
    <w:rsid w:val="00C24DA7"/>
    <w:rsid w:val="00C267F9"/>
    <w:rsid w:val="00C26CB0"/>
    <w:rsid w:val="00C26F85"/>
    <w:rsid w:val="00C31A8B"/>
    <w:rsid w:val="00C328A9"/>
    <w:rsid w:val="00C329E9"/>
    <w:rsid w:val="00C374F9"/>
    <w:rsid w:val="00C37BAA"/>
    <w:rsid w:val="00C43199"/>
    <w:rsid w:val="00C43B71"/>
    <w:rsid w:val="00C471E2"/>
    <w:rsid w:val="00C47480"/>
    <w:rsid w:val="00C47ADF"/>
    <w:rsid w:val="00C47DCF"/>
    <w:rsid w:val="00C51EC7"/>
    <w:rsid w:val="00C53693"/>
    <w:rsid w:val="00C567C8"/>
    <w:rsid w:val="00C606FF"/>
    <w:rsid w:val="00C60C5B"/>
    <w:rsid w:val="00C61721"/>
    <w:rsid w:val="00C63429"/>
    <w:rsid w:val="00C67CB6"/>
    <w:rsid w:val="00C70966"/>
    <w:rsid w:val="00C710B1"/>
    <w:rsid w:val="00C7125D"/>
    <w:rsid w:val="00C725F5"/>
    <w:rsid w:val="00C74939"/>
    <w:rsid w:val="00C75C23"/>
    <w:rsid w:val="00C76C0C"/>
    <w:rsid w:val="00C776D7"/>
    <w:rsid w:val="00C8050E"/>
    <w:rsid w:val="00C82245"/>
    <w:rsid w:val="00C843BA"/>
    <w:rsid w:val="00C8458B"/>
    <w:rsid w:val="00C86177"/>
    <w:rsid w:val="00C92AF0"/>
    <w:rsid w:val="00C92FD7"/>
    <w:rsid w:val="00C93D42"/>
    <w:rsid w:val="00C95087"/>
    <w:rsid w:val="00C95426"/>
    <w:rsid w:val="00C97AF9"/>
    <w:rsid w:val="00CA5BFE"/>
    <w:rsid w:val="00CA5F67"/>
    <w:rsid w:val="00CA68D4"/>
    <w:rsid w:val="00CA78AB"/>
    <w:rsid w:val="00CA7B16"/>
    <w:rsid w:val="00CA7E56"/>
    <w:rsid w:val="00CB3F1A"/>
    <w:rsid w:val="00CB5849"/>
    <w:rsid w:val="00CB646E"/>
    <w:rsid w:val="00CC0351"/>
    <w:rsid w:val="00CC1421"/>
    <w:rsid w:val="00CC18A3"/>
    <w:rsid w:val="00CC289D"/>
    <w:rsid w:val="00CC31D6"/>
    <w:rsid w:val="00CC6117"/>
    <w:rsid w:val="00CC6A11"/>
    <w:rsid w:val="00CD1565"/>
    <w:rsid w:val="00CD2CA7"/>
    <w:rsid w:val="00CD40F5"/>
    <w:rsid w:val="00CD4CD3"/>
    <w:rsid w:val="00CD55FA"/>
    <w:rsid w:val="00CD7FC2"/>
    <w:rsid w:val="00CE0044"/>
    <w:rsid w:val="00CE0049"/>
    <w:rsid w:val="00CE1DAD"/>
    <w:rsid w:val="00CE37B7"/>
    <w:rsid w:val="00CE4E8B"/>
    <w:rsid w:val="00CE595D"/>
    <w:rsid w:val="00CE6DC2"/>
    <w:rsid w:val="00CF156A"/>
    <w:rsid w:val="00CF3310"/>
    <w:rsid w:val="00CF3DF4"/>
    <w:rsid w:val="00CF5012"/>
    <w:rsid w:val="00CF59C1"/>
    <w:rsid w:val="00CF6525"/>
    <w:rsid w:val="00D01578"/>
    <w:rsid w:val="00D04835"/>
    <w:rsid w:val="00D05AC8"/>
    <w:rsid w:val="00D05FE8"/>
    <w:rsid w:val="00D0663C"/>
    <w:rsid w:val="00D06F7F"/>
    <w:rsid w:val="00D10BEC"/>
    <w:rsid w:val="00D11E81"/>
    <w:rsid w:val="00D12BFD"/>
    <w:rsid w:val="00D147AB"/>
    <w:rsid w:val="00D14FCF"/>
    <w:rsid w:val="00D15BDC"/>
    <w:rsid w:val="00D15C6A"/>
    <w:rsid w:val="00D21FEF"/>
    <w:rsid w:val="00D3031A"/>
    <w:rsid w:val="00D306F8"/>
    <w:rsid w:val="00D30D60"/>
    <w:rsid w:val="00D32F92"/>
    <w:rsid w:val="00D34269"/>
    <w:rsid w:val="00D343E1"/>
    <w:rsid w:val="00D40B75"/>
    <w:rsid w:val="00D40E71"/>
    <w:rsid w:val="00D467B5"/>
    <w:rsid w:val="00D50A3C"/>
    <w:rsid w:val="00D518FD"/>
    <w:rsid w:val="00D52D68"/>
    <w:rsid w:val="00D5424B"/>
    <w:rsid w:val="00D543AF"/>
    <w:rsid w:val="00D54542"/>
    <w:rsid w:val="00D54768"/>
    <w:rsid w:val="00D54AE5"/>
    <w:rsid w:val="00D5740F"/>
    <w:rsid w:val="00D600D8"/>
    <w:rsid w:val="00D642DB"/>
    <w:rsid w:val="00D710D9"/>
    <w:rsid w:val="00D721B7"/>
    <w:rsid w:val="00D7301B"/>
    <w:rsid w:val="00D75B0B"/>
    <w:rsid w:val="00D829E0"/>
    <w:rsid w:val="00D82C8E"/>
    <w:rsid w:val="00D8374A"/>
    <w:rsid w:val="00D83DCA"/>
    <w:rsid w:val="00D8447F"/>
    <w:rsid w:val="00D85BFD"/>
    <w:rsid w:val="00D85C5D"/>
    <w:rsid w:val="00D862EB"/>
    <w:rsid w:val="00D86964"/>
    <w:rsid w:val="00D87423"/>
    <w:rsid w:val="00D87982"/>
    <w:rsid w:val="00D90ED2"/>
    <w:rsid w:val="00D964C1"/>
    <w:rsid w:val="00D96815"/>
    <w:rsid w:val="00D97257"/>
    <w:rsid w:val="00DA0FF1"/>
    <w:rsid w:val="00DA1915"/>
    <w:rsid w:val="00DA2BA8"/>
    <w:rsid w:val="00DA3F43"/>
    <w:rsid w:val="00DA7B42"/>
    <w:rsid w:val="00DB0494"/>
    <w:rsid w:val="00DB0B8A"/>
    <w:rsid w:val="00DB4D9E"/>
    <w:rsid w:val="00DB72E7"/>
    <w:rsid w:val="00DC0406"/>
    <w:rsid w:val="00DC07AA"/>
    <w:rsid w:val="00DC2495"/>
    <w:rsid w:val="00DC29BB"/>
    <w:rsid w:val="00DC2BD8"/>
    <w:rsid w:val="00DC48E6"/>
    <w:rsid w:val="00DC7311"/>
    <w:rsid w:val="00DD1352"/>
    <w:rsid w:val="00DD6213"/>
    <w:rsid w:val="00DD6A5F"/>
    <w:rsid w:val="00DE1211"/>
    <w:rsid w:val="00DE46BE"/>
    <w:rsid w:val="00DE49C7"/>
    <w:rsid w:val="00DE7785"/>
    <w:rsid w:val="00DF228C"/>
    <w:rsid w:val="00DF3033"/>
    <w:rsid w:val="00DF35E2"/>
    <w:rsid w:val="00DF4D6C"/>
    <w:rsid w:val="00DF759A"/>
    <w:rsid w:val="00E00A68"/>
    <w:rsid w:val="00E01F7B"/>
    <w:rsid w:val="00E05295"/>
    <w:rsid w:val="00E0641A"/>
    <w:rsid w:val="00E06D79"/>
    <w:rsid w:val="00E10545"/>
    <w:rsid w:val="00E12D60"/>
    <w:rsid w:val="00E13EFE"/>
    <w:rsid w:val="00E16CD8"/>
    <w:rsid w:val="00E203CE"/>
    <w:rsid w:val="00E217BB"/>
    <w:rsid w:val="00E22631"/>
    <w:rsid w:val="00E22E54"/>
    <w:rsid w:val="00E23D6B"/>
    <w:rsid w:val="00E2433E"/>
    <w:rsid w:val="00E25F5B"/>
    <w:rsid w:val="00E264E3"/>
    <w:rsid w:val="00E26FF6"/>
    <w:rsid w:val="00E30007"/>
    <w:rsid w:val="00E315AF"/>
    <w:rsid w:val="00E3172E"/>
    <w:rsid w:val="00E345FF"/>
    <w:rsid w:val="00E347DD"/>
    <w:rsid w:val="00E35C63"/>
    <w:rsid w:val="00E4164D"/>
    <w:rsid w:val="00E42BC4"/>
    <w:rsid w:val="00E433EB"/>
    <w:rsid w:val="00E45851"/>
    <w:rsid w:val="00E461FA"/>
    <w:rsid w:val="00E4751E"/>
    <w:rsid w:val="00E47872"/>
    <w:rsid w:val="00E51219"/>
    <w:rsid w:val="00E51478"/>
    <w:rsid w:val="00E5566E"/>
    <w:rsid w:val="00E55824"/>
    <w:rsid w:val="00E55E56"/>
    <w:rsid w:val="00E5742D"/>
    <w:rsid w:val="00E57FBB"/>
    <w:rsid w:val="00E639E1"/>
    <w:rsid w:val="00E667C9"/>
    <w:rsid w:val="00E67042"/>
    <w:rsid w:val="00E6760E"/>
    <w:rsid w:val="00E678AD"/>
    <w:rsid w:val="00E70C35"/>
    <w:rsid w:val="00E72FA3"/>
    <w:rsid w:val="00E73816"/>
    <w:rsid w:val="00E74529"/>
    <w:rsid w:val="00E75092"/>
    <w:rsid w:val="00E75F7E"/>
    <w:rsid w:val="00E77F37"/>
    <w:rsid w:val="00E806BB"/>
    <w:rsid w:val="00E80D0B"/>
    <w:rsid w:val="00E81CA1"/>
    <w:rsid w:val="00E83110"/>
    <w:rsid w:val="00E84374"/>
    <w:rsid w:val="00E8523E"/>
    <w:rsid w:val="00E85935"/>
    <w:rsid w:val="00E87436"/>
    <w:rsid w:val="00E9289E"/>
    <w:rsid w:val="00E952BF"/>
    <w:rsid w:val="00EA17D4"/>
    <w:rsid w:val="00EA7F11"/>
    <w:rsid w:val="00EB0C0B"/>
    <w:rsid w:val="00EB4D0F"/>
    <w:rsid w:val="00EB6042"/>
    <w:rsid w:val="00EC1575"/>
    <w:rsid w:val="00EC29D8"/>
    <w:rsid w:val="00EC7E37"/>
    <w:rsid w:val="00ED3470"/>
    <w:rsid w:val="00ED3ECD"/>
    <w:rsid w:val="00ED60DD"/>
    <w:rsid w:val="00ED644A"/>
    <w:rsid w:val="00EE030D"/>
    <w:rsid w:val="00EE07BA"/>
    <w:rsid w:val="00EF05CF"/>
    <w:rsid w:val="00EF0C4E"/>
    <w:rsid w:val="00EF0FF4"/>
    <w:rsid w:val="00EF73CE"/>
    <w:rsid w:val="00F013B1"/>
    <w:rsid w:val="00F05387"/>
    <w:rsid w:val="00F05A25"/>
    <w:rsid w:val="00F0794F"/>
    <w:rsid w:val="00F10332"/>
    <w:rsid w:val="00F10ED8"/>
    <w:rsid w:val="00F1161F"/>
    <w:rsid w:val="00F120F2"/>
    <w:rsid w:val="00F13038"/>
    <w:rsid w:val="00F1398D"/>
    <w:rsid w:val="00F15A5D"/>
    <w:rsid w:val="00F16281"/>
    <w:rsid w:val="00F16492"/>
    <w:rsid w:val="00F21EC7"/>
    <w:rsid w:val="00F22617"/>
    <w:rsid w:val="00F22E43"/>
    <w:rsid w:val="00F23F21"/>
    <w:rsid w:val="00F24223"/>
    <w:rsid w:val="00F274D8"/>
    <w:rsid w:val="00F278AE"/>
    <w:rsid w:val="00F346EA"/>
    <w:rsid w:val="00F34826"/>
    <w:rsid w:val="00F3540A"/>
    <w:rsid w:val="00F3544A"/>
    <w:rsid w:val="00F37C04"/>
    <w:rsid w:val="00F43684"/>
    <w:rsid w:val="00F44600"/>
    <w:rsid w:val="00F44DEC"/>
    <w:rsid w:val="00F44EF6"/>
    <w:rsid w:val="00F46116"/>
    <w:rsid w:val="00F52A5B"/>
    <w:rsid w:val="00F56329"/>
    <w:rsid w:val="00F56CCC"/>
    <w:rsid w:val="00F613C4"/>
    <w:rsid w:val="00F62309"/>
    <w:rsid w:val="00F65D41"/>
    <w:rsid w:val="00F677D5"/>
    <w:rsid w:val="00F703EE"/>
    <w:rsid w:val="00F708F7"/>
    <w:rsid w:val="00F73EA6"/>
    <w:rsid w:val="00F771AF"/>
    <w:rsid w:val="00F77B81"/>
    <w:rsid w:val="00F8484B"/>
    <w:rsid w:val="00F86DB3"/>
    <w:rsid w:val="00F91BA7"/>
    <w:rsid w:val="00F91C5E"/>
    <w:rsid w:val="00F937C3"/>
    <w:rsid w:val="00F942DD"/>
    <w:rsid w:val="00F95B38"/>
    <w:rsid w:val="00F9774D"/>
    <w:rsid w:val="00FA0E9D"/>
    <w:rsid w:val="00FA274A"/>
    <w:rsid w:val="00FA2A06"/>
    <w:rsid w:val="00FA3823"/>
    <w:rsid w:val="00FA3F6D"/>
    <w:rsid w:val="00FA7B89"/>
    <w:rsid w:val="00FB2044"/>
    <w:rsid w:val="00FB3F93"/>
    <w:rsid w:val="00FB46EB"/>
    <w:rsid w:val="00FB6184"/>
    <w:rsid w:val="00FB6C36"/>
    <w:rsid w:val="00FC0BF7"/>
    <w:rsid w:val="00FC2A05"/>
    <w:rsid w:val="00FC472D"/>
    <w:rsid w:val="00FD20F9"/>
    <w:rsid w:val="00FD43C5"/>
    <w:rsid w:val="00FD59BE"/>
    <w:rsid w:val="00FD6E2D"/>
    <w:rsid w:val="00FE1F10"/>
    <w:rsid w:val="00FE3042"/>
    <w:rsid w:val="00FE7489"/>
    <w:rsid w:val="00FF0618"/>
    <w:rsid w:val="00FF11D0"/>
    <w:rsid w:val="00FF1E94"/>
    <w:rsid w:val="00FF2936"/>
    <w:rsid w:val="00FF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5"/>
    <o:shapelayout v:ext="edit">
      <o:idmap v:ext="edit" data="2"/>
    </o:shapelayout>
  </w:shapeDefaults>
  <w:doNotEmbedSmartTags/>
  <w:decimalSymbol w:val="."/>
  <w:listSeparator w:val=","/>
  <w14:docId w14:val="3C92264E"/>
  <w15:docId w15:val="{5A088C58-5A18-4FF1-89CA-DC2DCB00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FA5"/>
    <w:pPr>
      <w:suppressAutoHyphens/>
    </w:pPr>
    <w:rPr>
      <w:sz w:val="24"/>
      <w:szCs w:val="24"/>
      <w:lang w:eastAsia="ar-SA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sz w:val="24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Wingdings" w:hAnsi="Wingdings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Wingdings" w:hAnsi="Wingdings"/>
      <w:sz w:val="24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ក្បាល"/>
    <w:basedOn w:val="Normal"/>
    <w:next w:val="BodyText"/>
    <w:pPr>
      <w:keepNext/>
      <w:spacing w:before="240" w:after="120"/>
    </w:pPr>
    <w:rPr>
      <w:rFonts w:ascii="Arial" w:eastAsia="SimSun" w:hAnsi="Arial" w:cs="Khmer O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Khmer OS"/>
    </w:rPr>
  </w:style>
  <w:style w:type="paragraph" w:customStyle="1" w:styleId="a0">
    <w:name w:val="ចំណងជើង"/>
    <w:basedOn w:val="Normal"/>
    <w:pPr>
      <w:suppressLineNumbers/>
      <w:spacing w:before="120" w:after="120"/>
    </w:pPr>
    <w:rPr>
      <w:rFonts w:cs="Khmer OS"/>
      <w:i/>
      <w:iCs/>
    </w:rPr>
  </w:style>
  <w:style w:type="paragraph" w:customStyle="1" w:styleId="a1">
    <w:name w:val="លិបិក្រម"/>
    <w:basedOn w:val="Normal"/>
    <w:pPr>
      <w:suppressLineNumbers/>
    </w:pPr>
    <w:rPr>
      <w:rFonts w:cs="Khmer O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2">
    <w:name w:val="មាតិកា​ស៊ុម"/>
    <w:basedOn w:val="BodyText"/>
  </w:style>
  <w:style w:type="paragraph" w:customStyle="1" w:styleId="a3">
    <w:name w:val="មាតិកា​តារាង​"/>
    <w:basedOn w:val="Normal"/>
    <w:pPr>
      <w:suppressLineNumbers/>
    </w:pPr>
  </w:style>
  <w:style w:type="paragraph" w:customStyle="1" w:styleId="a4">
    <w:name w:val="ក្បាល​តារាង"/>
    <w:basedOn w:val="a3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7347"/>
    <w:pPr>
      <w:suppressAutoHyphens w:val="0"/>
      <w:spacing w:before="100" w:beforeAutospacing="1" w:after="100" w:afterAutospacing="1"/>
    </w:pPr>
    <w:rPr>
      <w:lang w:eastAsia="en-US" w:bidi="km-K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2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21B"/>
    <w:rPr>
      <w:rFonts w:ascii="Segoe UI" w:hAnsi="Segoe UI" w:cs="Segoe UI"/>
      <w:sz w:val="18"/>
      <w:szCs w:val="18"/>
      <w:lang w:eastAsia="ar-SA" w:bidi="ar-SA"/>
    </w:rPr>
  </w:style>
  <w:style w:type="paragraph" w:styleId="ListParagraph">
    <w:name w:val="List Paragraph"/>
    <w:basedOn w:val="Normal"/>
    <w:uiPriority w:val="34"/>
    <w:qFormat/>
    <w:rsid w:val="005F0A59"/>
    <w:pPr>
      <w:ind w:left="720"/>
      <w:contextualSpacing/>
    </w:pPr>
  </w:style>
  <w:style w:type="table" w:styleId="TableGrid">
    <w:name w:val="Table Grid"/>
    <w:basedOn w:val="TableNormal"/>
    <w:uiPriority w:val="39"/>
    <w:rsid w:val="007964A2"/>
    <w:rPr>
      <w:rFonts w:asciiTheme="minorHAnsi" w:eastAsiaTheme="minorHAnsi" w:hAnsiTheme="minorHAnsi" w:cstheme="minorBidi"/>
      <w:sz w:val="22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0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21" Type="http://schemas.microsoft.com/office/2007/relationships/hdphoto" Target="media/hdphoto2.wdp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jpe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12178-74F5-485D-A901-69DB6DE5D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47</Pages>
  <Words>6071</Words>
  <Characters>34606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TMrg;rYménkarsresrsarNa bBa©b;qñaMfñak;briBaØabR½t</vt:lpstr>
    </vt:vector>
  </TitlesOfParts>
  <Company>HOME/OFFICE</Company>
  <LinksUpToDate>false</LinksUpToDate>
  <CharactersWithSpaces>40596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TMrg;rYménkarsresrsarNa bBa©b;qñaMfñak;briBaØabR½t</dc:title>
  <dc:creator>sophal</dc:creator>
  <cp:lastModifiedBy>Dalisha Uot</cp:lastModifiedBy>
  <cp:revision>70</cp:revision>
  <cp:lastPrinted>2018-08-14T03:34:00Z</cp:lastPrinted>
  <dcterms:created xsi:type="dcterms:W3CDTF">2025-09-27T09:04:00Z</dcterms:created>
  <dcterms:modified xsi:type="dcterms:W3CDTF">2026-03-17T03:28:00Z</dcterms:modified>
</cp:coreProperties>
</file>